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7B4A28" w14:textId="77777777" w:rsidR="00545829" w:rsidRPr="00B256DF" w:rsidRDefault="00F67C93" w:rsidP="0096658F">
      <w:pPr>
        <w:pStyle w:val="Title"/>
        <w:pBdr>
          <w:bottom w:val="single" w:sz="12" w:space="4" w:color="D27C32"/>
        </w:pBdr>
        <w:jc w:val="center"/>
      </w:pPr>
      <w:r w:rsidRPr="00B256DF">
        <w:t>Distributed Temperature Sensing (DTS</w:t>
      </w:r>
      <w:r w:rsidR="00195550">
        <w:t>)</w:t>
      </w:r>
      <w:r w:rsidRPr="00B256DF">
        <w:br/>
        <w:t>Data-object Usage Guide</w:t>
      </w:r>
    </w:p>
    <w:tbl>
      <w:tblPr>
        <w:tblpPr w:leftFromText="180" w:rightFromText="180" w:vertAnchor="page" w:horzAnchor="margin" w:tblpXSpec="right" w:tblpY="5116"/>
        <w:tblW w:w="0" w:type="auto"/>
        <w:tblBorders>
          <w:top w:val="single" w:sz="12" w:space="0" w:color="D27C32"/>
          <w:left w:val="single" w:sz="12" w:space="0" w:color="D27C32"/>
          <w:bottom w:val="single" w:sz="12" w:space="0" w:color="D27C32"/>
          <w:right w:val="single" w:sz="12" w:space="0" w:color="D27C32"/>
          <w:insideH w:val="single" w:sz="12" w:space="0" w:color="D27C32"/>
        </w:tblBorders>
        <w:tblLook w:val="00A0" w:firstRow="1" w:lastRow="0" w:firstColumn="1" w:lastColumn="0" w:noHBand="0" w:noVBand="0"/>
      </w:tblPr>
      <w:tblGrid>
        <w:gridCol w:w="2180"/>
        <w:gridCol w:w="4588"/>
      </w:tblGrid>
      <w:tr w:rsidR="00545829" w:rsidRPr="00B256DF" w14:paraId="500C7DB9" w14:textId="77777777" w:rsidTr="006C2F53">
        <w:tc>
          <w:tcPr>
            <w:tcW w:w="2180" w:type="dxa"/>
          </w:tcPr>
          <w:p w14:paraId="6ED89E32" w14:textId="77777777" w:rsidR="00545829" w:rsidRPr="00B256DF" w:rsidRDefault="00F67C93" w:rsidP="00A94E89">
            <w:pPr>
              <w:spacing w:before="60" w:after="60"/>
              <w:rPr>
                <w:bCs/>
                <w:sz w:val="28"/>
                <w:szCs w:val="28"/>
              </w:rPr>
            </w:pPr>
            <w:r w:rsidRPr="00B256DF">
              <w:rPr>
                <w:bCs/>
                <w:sz w:val="28"/>
                <w:szCs w:val="28"/>
              </w:rPr>
              <w:t>PRODML</w:t>
            </w:r>
            <w:r w:rsidR="00545829" w:rsidRPr="00B256DF">
              <w:rPr>
                <w:bCs/>
                <w:sz w:val="28"/>
                <w:szCs w:val="28"/>
              </w:rPr>
              <w:t xml:space="preserve"> Overview</w:t>
            </w:r>
          </w:p>
        </w:tc>
        <w:tc>
          <w:tcPr>
            <w:tcW w:w="4588" w:type="dxa"/>
            <w:shd w:val="clear" w:color="auto" w:fill="FFD8BD"/>
          </w:tcPr>
          <w:p w14:paraId="0739D0D0" w14:textId="77777777" w:rsidR="00545829" w:rsidRPr="00B256DF" w:rsidRDefault="00F67C93" w:rsidP="00F67C93">
            <w:pPr>
              <w:spacing w:before="60" w:after="60"/>
              <w:rPr>
                <w:bCs/>
                <w:sz w:val="28"/>
                <w:szCs w:val="28"/>
              </w:rPr>
            </w:pPr>
            <w:r w:rsidRPr="00B256DF">
              <w:rPr>
                <w:bCs/>
              </w:rPr>
              <w:t xml:space="preserve">The </w:t>
            </w:r>
            <w:r w:rsidRPr="00B256DF">
              <w:t xml:space="preserve">PRODML </w:t>
            </w:r>
            <w:r w:rsidRPr="00B256DF">
              <w:rPr>
                <w:bCs/>
              </w:rPr>
              <w:t>standard facilitates data exchange among the many software applications used in production operations, which helps promote interoperability and data integrity among these applications and improve workflow efficiency.</w:t>
            </w:r>
          </w:p>
        </w:tc>
      </w:tr>
      <w:tr w:rsidR="00545829" w:rsidRPr="00B256DF" w14:paraId="20D69E8A" w14:textId="77777777" w:rsidTr="006C2F53">
        <w:tc>
          <w:tcPr>
            <w:tcW w:w="2180" w:type="dxa"/>
            <w:tcBorders>
              <w:bottom w:val="nil"/>
            </w:tcBorders>
          </w:tcPr>
          <w:p w14:paraId="0A400AF6" w14:textId="77777777" w:rsidR="00545829" w:rsidRPr="00B256DF" w:rsidRDefault="00545829" w:rsidP="00284F05">
            <w:pPr>
              <w:spacing w:before="60" w:after="60"/>
              <w:rPr>
                <w:bCs/>
              </w:rPr>
            </w:pPr>
            <w:r w:rsidRPr="00B256DF">
              <w:rPr>
                <w:bCs/>
              </w:rPr>
              <w:t>Version</w:t>
            </w:r>
          </w:p>
        </w:tc>
        <w:tc>
          <w:tcPr>
            <w:tcW w:w="4588" w:type="dxa"/>
            <w:tcBorders>
              <w:bottom w:val="nil"/>
            </w:tcBorders>
            <w:shd w:val="clear" w:color="auto" w:fill="FFD8BD"/>
          </w:tcPr>
          <w:p w14:paraId="55F1304B" w14:textId="77777777" w:rsidR="00545829" w:rsidRPr="00B256DF" w:rsidRDefault="00BB361F" w:rsidP="009A2D0F">
            <w:pPr>
              <w:spacing w:before="60" w:after="60"/>
              <w:rPr>
                <w:bCs/>
              </w:rPr>
            </w:pPr>
            <w:r>
              <w:rPr>
                <w:bCs/>
              </w:rPr>
              <w:t>Final Release 1.3</w:t>
            </w:r>
          </w:p>
        </w:tc>
      </w:tr>
      <w:tr w:rsidR="00545829" w:rsidRPr="00B256DF" w14:paraId="7B571E7E" w14:textId="77777777" w:rsidTr="006C2F53">
        <w:tc>
          <w:tcPr>
            <w:tcW w:w="2180" w:type="dxa"/>
            <w:tcBorders>
              <w:top w:val="nil"/>
              <w:bottom w:val="nil"/>
            </w:tcBorders>
          </w:tcPr>
          <w:p w14:paraId="648CE02F" w14:textId="77777777" w:rsidR="00545829" w:rsidRPr="00B256DF" w:rsidRDefault="00545829" w:rsidP="00284F05">
            <w:pPr>
              <w:spacing w:before="60" w:after="60"/>
            </w:pPr>
            <w:r w:rsidRPr="00B256DF">
              <w:t>Abstract</w:t>
            </w:r>
          </w:p>
        </w:tc>
        <w:tc>
          <w:tcPr>
            <w:tcW w:w="4588" w:type="dxa"/>
            <w:tcBorders>
              <w:top w:val="nil"/>
              <w:bottom w:val="nil"/>
            </w:tcBorders>
            <w:shd w:val="clear" w:color="auto" w:fill="FFD8BD"/>
          </w:tcPr>
          <w:p w14:paraId="0B8152EE" w14:textId="77777777" w:rsidR="00545829" w:rsidRPr="00B256DF" w:rsidRDefault="00545829" w:rsidP="00DD0DC9">
            <w:r w:rsidRPr="00B256DF">
              <w:t xml:space="preserve">This guide provides a domain/business overview of how RESQML can be used in </w:t>
            </w:r>
            <w:r w:rsidR="00885080" w:rsidRPr="00B256DF">
              <w:t>subsurface</w:t>
            </w:r>
            <w:r w:rsidRPr="00B256DF">
              <w:t xml:space="preserve"> workflows</w:t>
            </w:r>
            <w:r w:rsidR="00B139C6" w:rsidRPr="00B256DF">
              <w:t xml:space="preserve">. </w:t>
            </w:r>
          </w:p>
        </w:tc>
      </w:tr>
      <w:tr w:rsidR="00545829" w:rsidRPr="00B256DF" w14:paraId="615509BD" w14:textId="77777777" w:rsidTr="006C2F53">
        <w:tc>
          <w:tcPr>
            <w:tcW w:w="2180" w:type="dxa"/>
            <w:tcBorders>
              <w:top w:val="nil"/>
              <w:bottom w:val="nil"/>
            </w:tcBorders>
          </w:tcPr>
          <w:p w14:paraId="5839C427" w14:textId="77777777" w:rsidR="00545829" w:rsidRPr="00B256DF" w:rsidRDefault="00545829" w:rsidP="00284F05">
            <w:pPr>
              <w:spacing w:before="60" w:after="60"/>
            </w:pPr>
            <w:r w:rsidRPr="00B256DF">
              <w:t>Prepared by</w:t>
            </w:r>
          </w:p>
        </w:tc>
        <w:tc>
          <w:tcPr>
            <w:tcW w:w="4588" w:type="dxa"/>
            <w:tcBorders>
              <w:top w:val="nil"/>
              <w:bottom w:val="nil"/>
            </w:tcBorders>
            <w:shd w:val="clear" w:color="auto" w:fill="FFD8BD"/>
          </w:tcPr>
          <w:p w14:paraId="3B26FA17" w14:textId="77777777" w:rsidR="00545829" w:rsidRPr="00B256DF" w:rsidRDefault="00545829" w:rsidP="00F67C93">
            <w:pPr>
              <w:spacing w:before="60" w:after="60"/>
            </w:pPr>
            <w:r w:rsidRPr="00B256DF">
              <w:t xml:space="preserve">Energistics and the </w:t>
            </w:r>
            <w:r w:rsidR="00F67C93" w:rsidRPr="00B256DF">
              <w:t>PRODML</w:t>
            </w:r>
            <w:r w:rsidRPr="00B256DF">
              <w:t xml:space="preserve"> SIG</w:t>
            </w:r>
          </w:p>
        </w:tc>
      </w:tr>
      <w:tr w:rsidR="00545829" w:rsidRPr="00B256DF" w14:paraId="73425B38" w14:textId="77777777" w:rsidTr="006C2F53">
        <w:tc>
          <w:tcPr>
            <w:tcW w:w="2180" w:type="dxa"/>
            <w:tcBorders>
              <w:top w:val="nil"/>
              <w:bottom w:val="nil"/>
            </w:tcBorders>
          </w:tcPr>
          <w:p w14:paraId="16637925" w14:textId="77777777" w:rsidR="00545829" w:rsidRPr="00B256DF" w:rsidRDefault="00545829" w:rsidP="002429F6">
            <w:pPr>
              <w:spacing w:before="60" w:after="60"/>
            </w:pPr>
            <w:r w:rsidRPr="00B256DF">
              <w:t>Date published</w:t>
            </w:r>
          </w:p>
        </w:tc>
        <w:tc>
          <w:tcPr>
            <w:tcW w:w="4588" w:type="dxa"/>
            <w:tcBorders>
              <w:top w:val="nil"/>
              <w:bottom w:val="nil"/>
            </w:tcBorders>
            <w:shd w:val="clear" w:color="auto" w:fill="FFD8BD"/>
          </w:tcPr>
          <w:p w14:paraId="012B3FFC" w14:textId="3E2E5E6F" w:rsidR="00545829" w:rsidRPr="00B256DF" w:rsidRDefault="00BB361F" w:rsidP="00327C70">
            <w:pPr>
              <w:spacing w:before="60" w:after="60"/>
            </w:pPr>
            <w:r>
              <w:t>2</w:t>
            </w:r>
            <w:r w:rsidR="00327C70">
              <w:t>4</w:t>
            </w:r>
            <w:r>
              <w:t xml:space="preserve"> July</w:t>
            </w:r>
            <w:r w:rsidR="00F67C93" w:rsidRPr="00B256DF">
              <w:t xml:space="preserve"> 2014</w:t>
            </w:r>
          </w:p>
        </w:tc>
      </w:tr>
      <w:tr w:rsidR="00545829" w:rsidRPr="00B256DF" w14:paraId="1E3F5D0C" w14:textId="77777777" w:rsidTr="006C2F53">
        <w:tc>
          <w:tcPr>
            <w:tcW w:w="2180" w:type="dxa"/>
            <w:tcBorders>
              <w:top w:val="nil"/>
              <w:bottom w:val="nil"/>
            </w:tcBorders>
          </w:tcPr>
          <w:p w14:paraId="53B267C8" w14:textId="77777777" w:rsidR="00545829" w:rsidRPr="00B256DF" w:rsidRDefault="00545829" w:rsidP="002429F6">
            <w:pPr>
              <w:spacing w:before="60" w:after="60"/>
            </w:pPr>
          </w:p>
        </w:tc>
        <w:tc>
          <w:tcPr>
            <w:tcW w:w="4588" w:type="dxa"/>
            <w:tcBorders>
              <w:top w:val="nil"/>
              <w:bottom w:val="nil"/>
            </w:tcBorders>
            <w:shd w:val="clear" w:color="auto" w:fill="FFD8BD"/>
          </w:tcPr>
          <w:p w14:paraId="7E44535F" w14:textId="77777777" w:rsidR="00545829" w:rsidRPr="00B256DF" w:rsidRDefault="00545829" w:rsidP="00284F05">
            <w:pPr>
              <w:spacing w:before="60" w:after="60"/>
            </w:pPr>
          </w:p>
        </w:tc>
      </w:tr>
      <w:tr w:rsidR="00545829" w:rsidRPr="00B256DF" w14:paraId="6E2B180F" w14:textId="77777777" w:rsidTr="006C2F53">
        <w:tc>
          <w:tcPr>
            <w:tcW w:w="2180" w:type="dxa"/>
            <w:tcBorders>
              <w:top w:val="nil"/>
              <w:bottom w:val="nil"/>
            </w:tcBorders>
          </w:tcPr>
          <w:p w14:paraId="7FE160CF" w14:textId="77777777" w:rsidR="00545829" w:rsidRPr="00B256DF" w:rsidRDefault="00545829" w:rsidP="002429F6">
            <w:pPr>
              <w:spacing w:before="60" w:after="60"/>
            </w:pPr>
            <w:r w:rsidRPr="00B256DF">
              <w:t>Document type</w:t>
            </w:r>
          </w:p>
        </w:tc>
        <w:tc>
          <w:tcPr>
            <w:tcW w:w="4588" w:type="dxa"/>
            <w:tcBorders>
              <w:top w:val="nil"/>
              <w:bottom w:val="nil"/>
            </w:tcBorders>
            <w:shd w:val="clear" w:color="auto" w:fill="FFD8BD"/>
          </w:tcPr>
          <w:p w14:paraId="044BE209" w14:textId="77777777" w:rsidR="00545829" w:rsidRPr="00B256DF" w:rsidRDefault="00545829" w:rsidP="00F67C93">
            <w:pPr>
              <w:spacing w:before="60" w:after="60"/>
            </w:pPr>
            <w:r w:rsidRPr="00B256DF">
              <w:t>Us</w:t>
            </w:r>
            <w:r w:rsidR="00F67C93" w:rsidRPr="00B256DF">
              <w:t>age</w:t>
            </w:r>
            <w:r w:rsidRPr="00B256DF">
              <w:t xml:space="preserve"> guide</w:t>
            </w:r>
          </w:p>
        </w:tc>
      </w:tr>
      <w:tr w:rsidR="00545829" w:rsidRPr="00B256DF" w14:paraId="104F8D55" w14:textId="77777777" w:rsidTr="006C2F53">
        <w:tc>
          <w:tcPr>
            <w:tcW w:w="2180" w:type="dxa"/>
            <w:tcBorders>
              <w:top w:val="nil"/>
              <w:bottom w:val="nil"/>
            </w:tcBorders>
          </w:tcPr>
          <w:p w14:paraId="0646D869" w14:textId="77777777" w:rsidR="00545829" w:rsidRPr="00B256DF" w:rsidRDefault="00545829" w:rsidP="002429F6">
            <w:pPr>
              <w:spacing w:before="60" w:after="60"/>
            </w:pPr>
          </w:p>
        </w:tc>
        <w:tc>
          <w:tcPr>
            <w:tcW w:w="4588" w:type="dxa"/>
            <w:tcBorders>
              <w:top w:val="nil"/>
              <w:bottom w:val="nil"/>
            </w:tcBorders>
            <w:shd w:val="clear" w:color="auto" w:fill="FFD8BD"/>
          </w:tcPr>
          <w:p w14:paraId="66E8E96B" w14:textId="77777777" w:rsidR="00545829" w:rsidRPr="00B256DF" w:rsidRDefault="00545829" w:rsidP="00284F05">
            <w:pPr>
              <w:spacing w:before="60" w:after="60"/>
            </w:pPr>
          </w:p>
        </w:tc>
      </w:tr>
      <w:tr w:rsidR="00545829" w:rsidRPr="00B256DF" w14:paraId="241E915D" w14:textId="77777777" w:rsidTr="006C2F53">
        <w:tc>
          <w:tcPr>
            <w:tcW w:w="2180" w:type="dxa"/>
            <w:tcBorders>
              <w:top w:val="nil"/>
            </w:tcBorders>
          </w:tcPr>
          <w:p w14:paraId="56EDB917" w14:textId="77777777" w:rsidR="00545829" w:rsidRPr="00B256DF" w:rsidRDefault="00545829" w:rsidP="002429F6">
            <w:pPr>
              <w:spacing w:before="60" w:after="60"/>
            </w:pPr>
            <w:r w:rsidRPr="00B256DF">
              <w:t>Keywords:</w:t>
            </w:r>
          </w:p>
        </w:tc>
        <w:tc>
          <w:tcPr>
            <w:tcW w:w="4588" w:type="dxa"/>
            <w:tcBorders>
              <w:top w:val="nil"/>
            </w:tcBorders>
            <w:shd w:val="clear" w:color="auto" w:fill="FFD8BD"/>
          </w:tcPr>
          <w:p w14:paraId="78E27E92" w14:textId="77777777" w:rsidR="00545829" w:rsidRPr="00B256DF" w:rsidRDefault="00545829" w:rsidP="00F67C93">
            <w:pPr>
              <w:spacing w:before="60" w:after="60"/>
            </w:pPr>
            <w:r w:rsidRPr="00B256DF">
              <w:t>standards, ener</w:t>
            </w:r>
            <w:r w:rsidR="00F67C93" w:rsidRPr="00B256DF">
              <w:t>gy, data, information</w:t>
            </w:r>
          </w:p>
        </w:tc>
      </w:tr>
    </w:tbl>
    <w:p w14:paraId="43BB6D09" w14:textId="77777777" w:rsidR="00545829" w:rsidRPr="00B256DF" w:rsidRDefault="00F67C93" w:rsidP="00A94E89">
      <w:r w:rsidRPr="00B256DF">
        <w:t xml:space="preserve">For use with PRODML version </w:t>
      </w:r>
      <w:r w:rsidR="00BB361F">
        <w:t>1.3</w:t>
      </w:r>
      <w:r w:rsidRPr="00B256DF">
        <w:t xml:space="preserve"> (or later versions)</w:t>
      </w:r>
    </w:p>
    <w:p w14:paraId="0852BA5B" w14:textId="77777777" w:rsidR="00545829" w:rsidRPr="00B256DF" w:rsidRDefault="00306759" w:rsidP="009E7467">
      <w:r>
        <w:rPr>
          <w:noProof/>
        </w:rPr>
        <w:drawing>
          <wp:anchor distT="0" distB="0" distL="114300" distR="114300" simplePos="0" relativeHeight="251648000" behindDoc="1" locked="0" layoutInCell="1" allowOverlap="1" wp14:anchorId="0FA3DF00" wp14:editId="1CAEAB64">
            <wp:simplePos x="0" y="0"/>
            <wp:positionH relativeFrom="column">
              <wp:posOffset>3048000</wp:posOffset>
            </wp:positionH>
            <wp:positionV relativeFrom="paragraph">
              <wp:posOffset>5187950</wp:posOffset>
            </wp:positionV>
            <wp:extent cx="2971800" cy="786130"/>
            <wp:effectExtent l="0" t="0" r="0" b="0"/>
            <wp:wrapThrough wrapText="bothSides">
              <wp:wrapPolygon edited="0">
                <wp:start x="0" y="0"/>
                <wp:lineTo x="0" y="20937"/>
                <wp:lineTo x="21462" y="20937"/>
                <wp:lineTo x="21462" y="0"/>
                <wp:lineTo x="0" y="0"/>
              </wp:wrapPolygon>
            </wp:wrapThrough>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1800" cy="786130"/>
                    </a:xfrm>
                    <a:prstGeom prst="rect">
                      <a:avLst/>
                    </a:prstGeom>
                    <a:noFill/>
                    <a:ln>
                      <a:noFill/>
                    </a:ln>
                  </pic:spPr>
                </pic:pic>
              </a:graphicData>
            </a:graphic>
            <wp14:sizeRelH relativeFrom="page">
              <wp14:pctWidth>0</wp14:pctWidth>
            </wp14:sizeRelH>
            <wp14:sizeRelV relativeFrom="page">
              <wp14:pctHeight>0</wp14:pctHeight>
            </wp14:sizeRelV>
          </wp:anchor>
        </w:drawing>
      </w:r>
      <w:r w:rsidR="00545829" w:rsidRPr="00B256DF">
        <w:br w:type="page"/>
      </w:r>
    </w:p>
    <w:p w14:paraId="68C3DE7E" w14:textId="77777777" w:rsidR="00545829" w:rsidRPr="00B256DF" w:rsidRDefault="00545829" w:rsidP="00EA5E17">
      <w:pPr>
        <w:ind w:left="-851"/>
        <w:jc w:val="right"/>
      </w:pPr>
    </w:p>
    <w:tbl>
      <w:tblPr>
        <w:tblW w:w="9359" w:type="dxa"/>
        <w:tblInd w:w="144" w:type="dxa"/>
        <w:tblBorders>
          <w:top w:val="single" w:sz="12" w:space="0" w:color="D27C32"/>
          <w:left w:val="single" w:sz="12" w:space="0" w:color="D27C32"/>
          <w:bottom w:val="single" w:sz="12" w:space="0" w:color="D27C32"/>
          <w:right w:val="single" w:sz="12" w:space="0" w:color="D27C32"/>
          <w:insideH w:val="single" w:sz="12" w:space="0" w:color="D27C32"/>
          <w:insideV w:val="single" w:sz="12" w:space="0" w:color="D27C32"/>
        </w:tblBorders>
        <w:tblLayout w:type="fixed"/>
        <w:tblLook w:val="0000" w:firstRow="0" w:lastRow="0" w:firstColumn="0" w:lastColumn="0" w:noHBand="0" w:noVBand="0"/>
      </w:tblPr>
      <w:tblGrid>
        <w:gridCol w:w="2543"/>
        <w:gridCol w:w="6816"/>
      </w:tblGrid>
      <w:tr w:rsidR="00545829" w:rsidRPr="00B256DF" w14:paraId="2CAED818" w14:textId="77777777" w:rsidTr="00FB44B7">
        <w:trPr>
          <w:cantSplit/>
        </w:trPr>
        <w:tc>
          <w:tcPr>
            <w:tcW w:w="9359" w:type="dxa"/>
            <w:gridSpan w:val="2"/>
            <w:shd w:val="clear" w:color="auto" w:fill="DDD9C3"/>
          </w:tcPr>
          <w:p w14:paraId="3D3B72C6" w14:textId="77777777" w:rsidR="00545829" w:rsidRPr="00B256DF" w:rsidRDefault="00545829" w:rsidP="00A31FE1">
            <w:pPr>
              <w:snapToGrid w:val="0"/>
              <w:jc w:val="both"/>
              <w:rPr>
                <w:rFonts w:ascii="Verdana" w:hAnsi="Verdana"/>
                <w:b/>
              </w:rPr>
            </w:pPr>
            <w:r w:rsidRPr="00B256DF">
              <w:rPr>
                <w:rFonts w:ascii="Verdana" w:hAnsi="Verdana"/>
                <w:b/>
              </w:rPr>
              <w:t>Document Information</w:t>
            </w:r>
          </w:p>
        </w:tc>
      </w:tr>
      <w:tr w:rsidR="00545829" w:rsidRPr="00B256DF" w14:paraId="2A15D260" w14:textId="77777777" w:rsidTr="00FB44B7">
        <w:trPr>
          <w:cantSplit/>
        </w:trPr>
        <w:tc>
          <w:tcPr>
            <w:tcW w:w="2543" w:type="dxa"/>
            <w:shd w:val="clear" w:color="auto" w:fill="DDD9C3"/>
          </w:tcPr>
          <w:p w14:paraId="4AA4D31B" w14:textId="77777777" w:rsidR="00545829" w:rsidRPr="00B256DF" w:rsidRDefault="00545829" w:rsidP="00A31FE1">
            <w:pPr>
              <w:snapToGrid w:val="0"/>
              <w:jc w:val="both"/>
              <w:rPr>
                <w:b/>
              </w:rPr>
            </w:pPr>
            <w:r w:rsidRPr="00B256DF">
              <w:rPr>
                <w:b/>
              </w:rPr>
              <w:t>DOCUMENT VERSION</w:t>
            </w:r>
          </w:p>
        </w:tc>
        <w:tc>
          <w:tcPr>
            <w:tcW w:w="6816" w:type="dxa"/>
          </w:tcPr>
          <w:p w14:paraId="30438A1A" w14:textId="77777777" w:rsidR="00545829" w:rsidRPr="00B256DF" w:rsidRDefault="00BB361F" w:rsidP="00596F4F">
            <w:pPr>
              <w:snapToGrid w:val="0"/>
              <w:jc w:val="both"/>
            </w:pPr>
            <w:r>
              <w:t>Final Release 1.3</w:t>
            </w:r>
          </w:p>
        </w:tc>
      </w:tr>
      <w:tr w:rsidR="00545829" w:rsidRPr="00B256DF" w14:paraId="4B7451AD" w14:textId="77777777" w:rsidTr="00FB44B7">
        <w:trPr>
          <w:cantSplit/>
        </w:trPr>
        <w:tc>
          <w:tcPr>
            <w:tcW w:w="2543" w:type="dxa"/>
            <w:shd w:val="clear" w:color="auto" w:fill="DDD9C3"/>
          </w:tcPr>
          <w:p w14:paraId="223478EE" w14:textId="77777777" w:rsidR="00545829" w:rsidRPr="00B256DF" w:rsidRDefault="00545829" w:rsidP="009E7467">
            <w:pPr>
              <w:snapToGrid w:val="0"/>
              <w:jc w:val="both"/>
              <w:rPr>
                <w:b/>
              </w:rPr>
            </w:pPr>
            <w:r w:rsidRPr="00B256DF">
              <w:rPr>
                <w:b/>
              </w:rPr>
              <w:t>D</w:t>
            </w:r>
            <w:r w:rsidR="009E7467" w:rsidRPr="00B256DF">
              <w:rPr>
                <w:b/>
              </w:rPr>
              <w:t>ate</w:t>
            </w:r>
          </w:p>
        </w:tc>
        <w:tc>
          <w:tcPr>
            <w:tcW w:w="6816" w:type="dxa"/>
          </w:tcPr>
          <w:p w14:paraId="521003F3" w14:textId="06D381DA" w:rsidR="00545829" w:rsidRPr="00B256DF" w:rsidRDefault="00BB361F" w:rsidP="00327C70">
            <w:pPr>
              <w:snapToGrid w:val="0"/>
              <w:jc w:val="both"/>
            </w:pPr>
            <w:r>
              <w:t>2</w:t>
            </w:r>
            <w:r w:rsidR="00327C70">
              <w:t>4</w:t>
            </w:r>
            <w:r>
              <w:t xml:space="preserve"> July</w:t>
            </w:r>
            <w:r w:rsidR="00F67C93" w:rsidRPr="00B256DF">
              <w:t xml:space="preserve"> 2014</w:t>
            </w:r>
          </w:p>
        </w:tc>
      </w:tr>
      <w:tr w:rsidR="00545829" w:rsidRPr="00B256DF" w14:paraId="18CCF9A4" w14:textId="77777777" w:rsidTr="00FB44B7">
        <w:trPr>
          <w:cantSplit/>
        </w:trPr>
        <w:tc>
          <w:tcPr>
            <w:tcW w:w="2543" w:type="dxa"/>
            <w:shd w:val="clear" w:color="auto" w:fill="DDD9C3"/>
          </w:tcPr>
          <w:p w14:paraId="486E2FDD" w14:textId="77777777" w:rsidR="00545829" w:rsidRPr="00B256DF" w:rsidRDefault="00545829" w:rsidP="00A31FE1">
            <w:pPr>
              <w:snapToGrid w:val="0"/>
              <w:jc w:val="both"/>
              <w:rPr>
                <w:b/>
              </w:rPr>
            </w:pPr>
            <w:r w:rsidRPr="00B256DF">
              <w:rPr>
                <w:b/>
              </w:rPr>
              <w:t>Language</w:t>
            </w:r>
          </w:p>
        </w:tc>
        <w:tc>
          <w:tcPr>
            <w:tcW w:w="6816" w:type="dxa"/>
          </w:tcPr>
          <w:p w14:paraId="462F1F34" w14:textId="77777777" w:rsidR="00545829" w:rsidRPr="00B256DF" w:rsidRDefault="00545829" w:rsidP="00715BE3">
            <w:r w:rsidRPr="00B256DF">
              <w:t>U</w:t>
            </w:r>
            <w:r w:rsidR="009F54E8" w:rsidRPr="00B256DF">
              <w:t>.</w:t>
            </w:r>
            <w:r w:rsidRPr="00B256DF">
              <w:t>S</w:t>
            </w:r>
            <w:r w:rsidR="009F54E8" w:rsidRPr="00B256DF">
              <w:t>.</w:t>
            </w:r>
            <w:r w:rsidRPr="00B256DF">
              <w:t xml:space="preserve"> English</w:t>
            </w:r>
          </w:p>
        </w:tc>
      </w:tr>
    </w:tbl>
    <w:p w14:paraId="0A91C3B3" w14:textId="77777777" w:rsidR="00545829" w:rsidRPr="00B256DF" w:rsidRDefault="00545829" w:rsidP="00801B78">
      <w:pPr>
        <w:jc w:val="center"/>
        <w:rPr>
          <w:sz w:val="22"/>
        </w:rPr>
      </w:pPr>
    </w:p>
    <w:p w14:paraId="150D6992" w14:textId="77777777" w:rsidR="00F67C93" w:rsidRPr="00B256DF" w:rsidRDefault="00F67C93" w:rsidP="00F67C93">
      <w:pPr>
        <w:pStyle w:val="BodyText1"/>
      </w:pPr>
      <w:r w:rsidRPr="00B256DF">
        <w:t xml:space="preserve">Thanks are due to the members of the PRODML SIG who joined the effort to develop the revised DTS data-object. </w:t>
      </w:r>
    </w:p>
    <w:p w14:paraId="3E97BAB7" w14:textId="77777777" w:rsidR="00F67C93" w:rsidRPr="00B256DF" w:rsidRDefault="00F67C93" w:rsidP="00F67C93">
      <w:pPr>
        <w:pStyle w:val="BodyText1"/>
        <w:rPr>
          <w:sz w:val="22"/>
        </w:rPr>
      </w:pPr>
      <w:r w:rsidRPr="00B256DF">
        <w:t xml:space="preserve">In particular, the efforts donated by members from the following companies must be acknowledged: Shell, Chevron, AP Sensing, Perfomix, Schlumberger, </w:t>
      </w:r>
      <w:proofErr w:type="spellStart"/>
      <w:r w:rsidRPr="00B256DF">
        <w:t>Sristy</w:t>
      </w:r>
      <w:proofErr w:type="spellEnd"/>
      <w:r w:rsidRPr="00B256DF">
        <w:t xml:space="preserve"> Technologies, </w:t>
      </w:r>
      <w:proofErr w:type="spellStart"/>
      <w:r w:rsidRPr="00B256DF">
        <w:t>Tendeka</w:t>
      </w:r>
      <w:proofErr w:type="spellEnd"/>
      <w:r w:rsidRPr="00B256DF">
        <w:t>, Teradata, and Weatherford.</w:t>
      </w:r>
      <w:r w:rsidR="00BB361F">
        <w:t xml:space="preserve"> The provision of definitions of terminology by the SEAFOM Joint Industry Forum is also gratefully acknowledged.</w:t>
      </w:r>
    </w:p>
    <w:p w14:paraId="5DE2CC8E" w14:textId="77777777" w:rsidR="00545829" w:rsidRPr="00B256DF" w:rsidRDefault="00545829" w:rsidP="00801B78">
      <w:pPr>
        <w:jc w:val="center"/>
        <w:rPr>
          <w:sz w:val="22"/>
        </w:rPr>
      </w:pPr>
    </w:p>
    <w:p w14:paraId="60CE47C3" w14:textId="77777777" w:rsidR="00545829" w:rsidRPr="00B256DF" w:rsidRDefault="00545829" w:rsidP="00801B78">
      <w:pPr>
        <w:jc w:val="center"/>
        <w:rPr>
          <w:sz w:val="22"/>
        </w:rPr>
      </w:pPr>
    </w:p>
    <w:p w14:paraId="64A3FE6C" w14:textId="77777777" w:rsidR="00545829" w:rsidRPr="00B256DF" w:rsidRDefault="00545829" w:rsidP="00801B78">
      <w:pPr>
        <w:jc w:val="center"/>
        <w:rPr>
          <w:sz w:val="22"/>
        </w:rPr>
      </w:pPr>
    </w:p>
    <w:p w14:paraId="0264555F" w14:textId="77777777" w:rsidR="00545829" w:rsidRPr="00B256DF" w:rsidRDefault="00545829" w:rsidP="00801B78">
      <w:pPr>
        <w:jc w:val="center"/>
        <w:rPr>
          <w:sz w:val="22"/>
        </w:rPr>
      </w:pPr>
    </w:p>
    <w:p w14:paraId="5E2BD2B6" w14:textId="77777777" w:rsidR="00545829" w:rsidRPr="00B256DF" w:rsidRDefault="00545829" w:rsidP="00801B78">
      <w:pPr>
        <w:jc w:val="center"/>
        <w:rPr>
          <w:sz w:val="22"/>
        </w:rPr>
      </w:pPr>
    </w:p>
    <w:p w14:paraId="523F689C" w14:textId="77777777" w:rsidR="00545829" w:rsidRPr="00B256DF" w:rsidRDefault="00545829" w:rsidP="00801B78">
      <w:pPr>
        <w:jc w:val="center"/>
        <w:rPr>
          <w:sz w:val="22"/>
        </w:rPr>
      </w:pPr>
    </w:p>
    <w:p w14:paraId="659D0701" w14:textId="77777777" w:rsidR="00545829" w:rsidRPr="00B256DF" w:rsidRDefault="00545829" w:rsidP="00801B78">
      <w:pPr>
        <w:jc w:val="center"/>
        <w:rPr>
          <w:sz w:val="22"/>
        </w:rPr>
      </w:pPr>
    </w:p>
    <w:p w14:paraId="5422A580" w14:textId="77777777" w:rsidR="00545829" w:rsidRPr="00B256DF" w:rsidRDefault="00545829" w:rsidP="00801B78">
      <w:pPr>
        <w:jc w:val="center"/>
        <w:rPr>
          <w:sz w:val="22"/>
        </w:rPr>
      </w:pPr>
    </w:p>
    <w:p w14:paraId="50340E2B" w14:textId="77777777" w:rsidR="00545829" w:rsidRPr="00B256DF" w:rsidRDefault="00545829" w:rsidP="00801B78">
      <w:pPr>
        <w:jc w:val="center"/>
        <w:rPr>
          <w:sz w:val="22"/>
        </w:rPr>
      </w:pPr>
    </w:p>
    <w:p w14:paraId="78106C52" w14:textId="77777777" w:rsidR="00545829" w:rsidRPr="00B256DF" w:rsidRDefault="00545829" w:rsidP="00801B78">
      <w:pPr>
        <w:jc w:val="center"/>
        <w:rPr>
          <w:sz w:val="22"/>
        </w:rPr>
      </w:pPr>
    </w:p>
    <w:p w14:paraId="29188ACA" w14:textId="77777777" w:rsidR="00545829" w:rsidRPr="00B256DF" w:rsidRDefault="00545829" w:rsidP="00801B78">
      <w:pPr>
        <w:jc w:val="center"/>
        <w:rPr>
          <w:sz w:val="22"/>
        </w:rPr>
      </w:pPr>
    </w:p>
    <w:p w14:paraId="2D912ABF" w14:textId="77777777" w:rsidR="00545829" w:rsidRPr="00B256DF" w:rsidRDefault="00306759" w:rsidP="00801B78">
      <w:pPr>
        <w:jc w:val="center"/>
        <w:rPr>
          <w:sz w:val="22"/>
        </w:rPr>
      </w:pPr>
      <w:r>
        <w:rPr>
          <w:noProof/>
        </w:rPr>
        <mc:AlternateContent>
          <mc:Choice Requires="wps">
            <w:drawing>
              <wp:anchor distT="0" distB="0" distL="114300" distR="114300" simplePos="0" relativeHeight="251646976" behindDoc="0" locked="0" layoutInCell="1" allowOverlap="1" wp14:anchorId="73F1CB21" wp14:editId="1E0AACD9">
                <wp:simplePos x="0" y="0"/>
                <wp:positionH relativeFrom="column">
                  <wp:posOffset>-22860</wp:posOffset>
                </wp:positionH>
                <wp:positionV relativeFrom="paragraph">
                  <wp:posOffset>53975</wp:posOffset>
                </wp:positionV>
                <wp:extent cx="5943600" cy="2857500"/>
                <wp:effectExtent l="15240" t="15875" r="13335" b="12700"/>
                <wp:wrapNone/>
                <wp:docPr id="1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857500"/>
                        </a:xfrm>
                        <a:prstGeom prst="rect">
                          <a:avLst/>
                        </a:prstGeom>
                        <a:solidFill>
                          <a:srgbClr val="FFFFFF"/>
                        </a:solidFill>
                        <a:ln w="19050">
                          <a:solidFill>
                            <a:srgbClr val="D27C32"/>
                          </a:solidFill>
                          <a:miter lim="800000"/>
                          <a:headEnd/>
                          <a:tailEnd/>
                        </a:ln>
                      </wps:spPr>
                      <wps:txbx>
                        <w:txbxContent>
                          <w:p w14:paraId="13E5932B" w14:textId="77777777" w:rsidR="00AA0C8C" w:rsidRPr="009F54E8" w:rsidRDefault="00AA0C8C" w:rsidP="00FF3FE1">
                            <w:pPr>
                              <w:rPr>
                                <w:b/>
                              </w:rPr>
                            </w:pPr>
                            <w:bookmarkStart w:id="0" w:name="_Toc207771731"/>
                            <w:bookmarkStart w:id="1" w:name="_Toc151367419"/>
                            <w:r w:rsidRPr="009F54E8">
                              <w:rPr>
                                <w:b/>
                              </w:rPr>
                              <w:t>Usage, Intellectual Property Rights, and Copyright</w:t>
                            </w:r>
                            <w:bookmarkEnd w:id="0"/>
                          </w:p>
                          <w:p w14:paraId="694B8BF2" w14:textId="77777777" w:rsidR="00AA0C8C" w:rsidRPr="00413B3E" w:rsidRDefault="00AA0C8C" w:rsidP="006C1444">
                            <w:pPr>
                              <w:pStyle w:val="BodyText1"/>
                            </w:pPr>
                            <w:r w:rsidRPr="00413B3E">
                              <w:t>The material described in this document was developed by and is the intellectual property of Energistics. Energistics develops material for open, public use so that the material is accessible and can be of maximum val</w:t>
                            </w:r>
                            <w:r>
                              <w:t>ue to everyone.</w:t>
                            </w:r>
                            <w:r w:rsidRPr="00413B3E">
                              <w:t xml:space="preserve"> </w:t>
                            </w:r>
                          </w:p>
                          <w:p w14:paraId="1244AD04" w14:textId="77777777" w:rsidR="00AA0C8C" w:rsidRDefault="00AA0C8C" w:rsidP="006C1444">
                            <w:pPr>
                              <w:pStyle w:val="BodyText1"/>
                            </w:pPr>
                            <w:r w:rsidRPr="00413B3E">
                              <w:t xml:space="preserve">Use of the material in this document is governed by the Energistics Intellectual Property Policy document and the Product Licensing Agreement, both of which can be found on the Energistics website, </w:t>
                            </w:r>
                            <w:hyperlink r:id="rId10" w:history="1">
                              <w:r w:rsidRPr="00584DB3">
                                <w:rPr>
                                  <w:rStyle w:val="Hyperlink"/>
                                </w:rPr>
                                <w:t>http://www.energistics.org/legal-policies</w:t>
                              </w:r>
                            </w:hyperlink>
                            <w:r>
                              <w:t>.</w:t>
                            </w:r>
                          </w:p>
                          <w:p w14:paraId="6FAE2DB8" w14:textId="77777777" w:rsidR="00AA0C8C" w:rsidRDefault="00AA0C8C" w:rsidP="006C1444">
                            <w:pPr>
                              <w:pStyle w:val="BodyText1"/>
                            </w:pPr>
                            <w:r w:rsidRPr="00413B3E">
                              <w:t xml:space="preserve">All Energistics published materials are freely available for public comment and use. Anyone may copy and share the materials but must always acknowledge Energistics as the source. No one may restrict use or dissemination of Energistics materials in any way. </w:t>
                            </w:r>
                            <w:bookmarkEnd w:id="1"/>
                          </w:p>
                          <w:p w14:paraId="081CDFB0" w14:textId="77777777" w:rsidR="00AA0C8C" w:rsidRPr="009F54E8" w:rsidRDefault="00AA0C8C" w:rsidP="00AB3D04">
                            <w:pPr>
                              <w:rPr>
                                <w:b/>
                              </w:rPr>
                            </w:pPr>
                            <w:r w:rsidRPr="009F54E8">
                              <w:rPr>
                                <w:b/>
                              </w:rPr>
                              <w:t>Trademarks</w:t>
                            </w:r>
                          </w:p>
                          <w:p w14:paraId="56BE0F85" w14:textId="77777777" w:rsidR="00AA0C8C" w:rsidRPr="00FF3FE1" w:rsidRDefault="00AA0C8C" w:rsidP="006C1444">
                            <w:pPr>
                              <w:pStyle w:val="BodyText1"/>
                            </w:pPr>
                            <w:proofErr w:type="gramStart"/>
                            <w:r w:rsidRPr="00413B3E">
                              <w:t>Energistics™, POSC®, Epicentre®, WITSML™, PRODML™, Upstream Standards.</w:t>
                            </w:r>
                            <w:proofErr w:type="gramEnd"/>
                            <w:r w:rsidRPr="00413B3E">
                              <w:t xml:space="preserve"> Bottom Line Results.™, The Energy Standards Resource Centre™ and their logos are trademarks or registered trademarks of Energistics. Access, receipt, and/or use of these documents and all Energistics materials are generally available to the public and are specifically governed by the Energistics Product Licensing Agreement (</w:t>
                            </w:r>
                            <w:hyperlink r:id="rId11" w:history="1">
                              <w:r w:rsidRPr="001959D5">
                                <w:rPr>
                                  <w:rStyle w:val="Hyperlink"/>
                                </w:rPr>
                                <w:t>http://www.energistics.org/product-license-agreement</w:t>
                              </w:r>
                            </w:hyperlink>
                            <w:r w:rsidRPr="00413B3E">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id="_x0000_t202" coordsize="21600,21600" o:spt="202" path="m0,0l0,21600,21600,21600,21600,0xe">
                <v:stroke joinstyle="miter"/>
                <v:path gradientshapeok="t" o:connecttype="rect"/>
              </v:shapetype>
              <v:shape id="Text Box 4" o:spid="_x0000_s1026" type="#_x0000_t202" style="position:absolute;left:0;text-align:left;margin-left:-1.75pt;margin-top:4.25pt;width:468pt;height:2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" strokecolor="#d27c32" strokeweight="1.5pt">
                <v:textbox>
                  <w:txbxContent>
                    <w:p w14:paraId="13E5932B" w14:textId="77777777" w:rsidR="00AA0C8C" w:rsidRPr="009F54E8" w:rsidRDefault="00AA0C8C" w:rsidP="00FF3FE1">
                      <w:pPr>
                        <w:rPr>
                          <w:b/>
                        </w:rPr>
                      </w:pPr>
                      <w:bookmarkStart w:id="2" w:name="_Toc207771731"/>
                      <w:bookmarkStart w:id="3" w:name="_Toc151367419"/>
                      <w:r w:rsidRPr="009F54E8">
                        <w:rPr>
                          <w:b/>
                        </w:rPr>
                        <w:t>Usage, Intellectual Property Rights, and Copyright</w:t>
                      </w:r>
                      <w:bookmarkEnd w:id="2"/>
                    </w:p>
                    <w:p w14:paraId="694B8BF2" w14:textId="77777777" w:rsidR="00AA0C8C" w:rsidRPr="00413B3E" w:rsidRDefault="00AA0C8C" w:rsidP="006C1444">
                      <w:pPr>
                        <w:pStyle w:val="BodyText1"/>
                      </w:pPr>
                      <w:r w:rsidRPr="00413B3E">
                        <w:t>The material described in this document was developed by and is the intellectual property of Energistics. Energistics develops material for open, public use so that the material is accessible and can be of maximum val</w:t>
                      </w:r>
                      <w:r>
                        <w:t>ue to everyone.</w:t>
                      </w:r>
                      <w:r w:rsidRPr="00413B3E">
                        <w:t xml:space="preserve"> </w:t>
                      </w:r>
                    </w:p>
                    <w:p w14:paraId="1244AD04" w14:textId="77777777" w:rsidR="00AA0C8C" w:rsidRDefault="00AA0C8C" w:rsidP="006C1444">
                      <w:pPr>
                        <w:pStyle w:val="BodyText1"/>
                      </w:pPr>
                      <w:r w:rsidRPr="00413B3E">
                        <w:t xml:space="preserve">Use of the material in this document is governed by the Energistics Intellectual Property Policy document and the Product Licensing Agreement, both of which can be found on the Energistics website, </w:t>
                      </w:r>
                      <w:hyperlink r:id="rId12" w:history="1">
                        <w:r w:rsidRPr="00584DB3">
                          <w:rPr>
                            <w:rStyle w:val="Hyperlink"/>
                          </w:rPr>
                          <w:t>http://www.energistics.org/legal-policies</w:t>
                        </w:r>
                      </w:hyperlink>
                      <w:r>
                        <w:t>.</w:t>
                      </w:r>
                    </w:p>
                    <w:p w14:paraId="6FAE2DB8" w14:textId="77777777" w:rsidR="00AA0C8C" w:rsidRDefault="00AA0C8C" w:rsidP="006C1444">
                      <w:pPr>
                        <w:pStyle w:val="BodyText1"/>
                      </w:pPr>
                      <w:r w:rsidRPr="00413B3E">
                        <w:t xml:space="preserve">All Energistics published materials are freely available for public comment and use. Anyone may copy and share the materials but must always acknowledge Energistics as the source. No one may restrict use or dissemination of Energistics materials in any way. </w:t>
                      </w:r>
                      <w:bookmarkEnd w:id="3"/>
                    </w:p>
                    <w:p w14:paraId="081CDFB0" w14:textId="77777777" w:rsidR="00AA0C8C" w:rsidRPr="009F54E8" w:rsidRDefault="00AA0C8C" w:rsidP="00AB3D04">
                      <w:pPr>
                        <w:rPr>
                          <w:b/>
                        </w:rPr>
                      </w:pPr>
                      <w:r w:rsidRPr="009F54E8">
                        <w:rPr>
                          <w:b/>
                        </w:rPr>
                        <w:t>Trademarks</w:t>
                      </w:r>
                    </w:p>
                    <w:p w14:paraId="56BE0F85" w14:textId="77777777" w:rsidR="00AA0C8C" w:rsidRPr="00FF3FE1" w:rsidRDefault="00AA0C8C" w:rsidP="006C1444">
                      <w:pPr>
                        <w:pStyle w:val="BodyText1"/>
                      </w:pPr>
                      <w:proofErr w:type="gramStart"/>
                      <w:r w:rsidRPr="00413B3E">
                        <w:t>Energistics™, POSC®, Epicentre®, WITSML™, PRODML™, Upstream Standards.</w:t>
                      </w:r>
                      <w:proofErr w:type="gramEnd"/>
                      <w:r w:rsidRPr="00413B3E">
                        <w:t xml:space="preserve"> Bottom Line Results.™, The Energy Standards Resource Centre™ and their logos are trademarks or registered trademarks of Energistics. Access, receipt, and/or use of these documents and all Energistics materials are generally available to the public and are specifically governed by the Energistics Product Licensing Agreement (</w:t>
                      </w:r>
                      <w:hyperlink r:id="rId13" w:history="1">
                        <w:r w:rsidRPr="001959D5">
                          <w:rPr>
                            <w:rStyle w:val="Hyperlink"/>
                          </w:rPr>
                          <w:t>http://www.energistics.org/product-license-agreement</w:t>
                        </w:r>
                      </w:hyperlink>
                      <w:r w:rsidRPr="00413B3E">
                        <w:t>)</w:t>
                      </w:r>
                    </w:p>
                  </w:txbxContent>
                </v:textbox>
              </v:shape>
            </w:pict>
          </mc:Fallback>
        </mc:AlternateContent>
      </w:r>
    </w:p>
    <w:p w14:paraId="3521A02D" w14:textId="77777777" w:rsidR="00545829" w:rsidRPr="00B256DF" w:rsidRDefault="00545829" w:rsidP="00801B78">
      <w:pPr>
        <w:jc w:val="center"/>
        <w:rPr>
          <w:sz w:val="22"/>
        </w:rPr>
      </w:pPr>
    </w:p>
    <w:p w14:paraId="660AC06D" w14:textId="77777777" w:rsidR="00545829" w:rsidRPr="00B256DF" w:rsidRDefault="00545829" w:rsidP="00801B78">
      <w:pPr>
        <w:jc w:val="center"/>
        <w:rPr>
          <w:sz w:val="22"/>
        </w:rPr>
      </w:pPr>
    </w:p>
    <w:p w14:paraId="45850CE2" w14:textId="77777777" w:rsidR="00545829" w:rsidRPr="00B256DF" w:rsidRDefault="00545829" w:rsidP="00801B78">
      <w:pPr>
        <w:jc w:val="center"/>
        <w:rPr>
          <w:sz w:val="22"/>
        </w:rPr>
      </w:pPr>
    </w:p>
    <w:p w14:paraId="1C4C1A89" w14:textId="77777777" w:rsidR="00545829" w:rsidRPr="00B256DF" w:rsidRDefault="00545829" w:rsidP="00801B78">
      <w:pPr>
        <w:jc w:val="center"/>
        <w:rPr>
          <w:sz w:val="22"/>
        </w:rPr>
      </w:pPr>
    </w:p>
    <w:p w14:paraId="2EA2CAD8" w14:textId="77777777" w:rsidR="00545829" w:rsidRPr="00B256DF" w:rsidRDefault="00545829" w:rsidP="00801B78">
      <w:pPr>
        <w:jc w:val="center"/>
        <w:rPr>
          <w:sz w:val="22"/>
        </w:rPr>
      </w:pPr>
    </w:p>
    <w:p w14:paraId="364C887A" w14:textId="77777777" w:rsidR="00545829" w:rsidRPr="00B256DF" w:rsidRDefault="00545829" w:rsidP="00801B78">
      <w:pPr>
        <w:jc w:val="center"/>
        <w:rPr>
          <w:sz w:val="22"/>
        </w:rPr>
      </w:pPr>
    </w:p>
    <w:p w14:paraId="311C7927" w14:textId="77777777" w:rsidR="00545829" w:rsidRPr="00B256DF" w:rsidRDefault="00545829" w:rsidP="00801B78">
      <w:pPr>
        <w:jc w:val="center"/>
        <w:rPr>
          <w:sz w:val="22"/>
        </w:rPr>
      </w:pPr>
    </w:p>
    <w:p w14:paraId="2C6095ED" w14:textId="77777777" w:rsidR="00545829" w:rsidRPr="00B256DF" w:rsidRDefault="00545829" w:rsidP="00801B78">
      <w:pPr>
        <w:jc w:val="center"/>
        <w:rPr>
          <w:sz w:val="22"/>
        </w:rPr>
      </w:pPr>
    </w:p>
    <w:p w14:paraId="106466E3" w14:textId="77777777" w:rsidR="00545829" w:rsidRPr="00B256DF" w:rsidRDefault="00545829" w:rsidP="00801B78">
      <w:pPr>
        <w:jc w:val="center"/>
        <w:rPr>
          <w:sz w:val="22"/>
        </w:rPr>
      </w:pPr>
    </w:p>
    <w:p w14:paraId="76CBD85F" w14:textId="77777777" w:rsidR="00545829" w:rsidRPr="00B256DF" w:rsidRDefault="00AB3D04">
      <w:r w:rsidRPr="00B256DF">
        <w:br w:type="page"/>
      </w:r>
    </w:p>
    <w:tbl>
      <w:tblPr>
        <w:tblW w:w="9360" w:type="dxa"/>
        <w:tblInd w:w="144" w:type="dxa"/>
        <w:tblBorders>
          <w:top w:val="single" w:sz="12" w:space="0" w:color="D27C32"/>
          <w:left w:val="single" w:sz="12" w:space="0" w:color="D27C32"/>
          <w:bottom w:val="single" w:sz="12" w:space="0" w:color="D27C32"/>
          <w:right w:val="single" w:sz="12" w:space="0" w:color="D27C32"/>
          <w:insideH w:val="single" w:sz="12" w:space="0" w:color="D27C32"/>
          <w:insideV w:val="single" w:sz="12" w:space="0" w:color="D27C32"/>
        </w:tblBorders>
        <w:tblLayout w:type="fixed"/>
        <w:tblLook w:val="0000" w:firstRow="0" w:lastRow="0" w:firstColumn="0" w:lastColumn="0" w:noHBand="0" w:noVBand="0"/>
      </w:tblPr>
      <w:tblGrid>
        <w:gridCol w:w="1095"/>
        <w:gridCol w:w="1431"/>
        <w:gridCol w:w="4981"/>
        <w:gridCol w:w="1853"/>
      </w:tblGrid>
      <w:tr w:rsidR="00545829" w:rsidRPr="00B256DF" w14:paraId="686EA533" w14:textId="77777777" w:rsidTr="00FB44B7">
        <w:trPr>
          <w:cantSplit/>
        </w:trPr>
        <w:tc>
          <w:tcPr>
            <w:tcW w:w="9360" w:type="dxa"/>
            <w:gridSpan w:val="4"/>
            <w:shd w:val="clear" w:color="auto" w:fill="DDD9C3"/>
          </w:tcPr>
          <w:p w14:paraId="0538A06A" w14:textId="77777777" w:rsidR="00545829" w:rsidRPr="00B256DF" w:rsidRDefault="00545829" w:rsidP="005B4D87">
            <w:pPr>
              <w:snapToGrid w:val="0"/>
              <w:jc w:val="both"/>
              <w:rPr>
                <w:rFonts w:ascii="Verdana" w:hAnsi="Verdana"/>
                <w:b/>
              </w:rPr>
            </w:pPr>
            <w:r w:rsidRPr="00B256DF">
              <w:rPr>
                <w:rFonts w:ascii="Verdana" w:hAnsi="Verdana"/>
                <w:b/>
              </w:rPr>
              <w:lastRenderedPageBreak/>
              <w:t>Amendment History</w:t>
            </w:r>
          </w:p>
        </w:tc>
      </w:tr>
      <w:tr w:rsidR="00545829" w:rsidRPr="00B256DF" w14:paraId="1B935E27" w14:textId="77777777" w:rsidTr="00FB44B7">
        <w:trPr>
          <w:cantSplit/>
        </w:trPr>
        <w:tc>
          <w:tcPr>
            <w:tcW w:w="1095" w:type="dxa"/>
            <w:shd w:val="clear" w:color="auto" w:fill="DDD9C3"/>
          </w:tcPr>
          <w:p w14:paraId="77C4732F" w14:textId="77777777" w:rsidR="00545829" w:rsidRPr="00B256DF" w:rsidRDefault="00545829" w:rsidP="005B4D87">
            <w:pPr>
              <w:snapToGrid w:val="0"/>
              <w:jc w:val="both"/>
              <w:rPr>
                <w:b/>
              </w:rPr>
            </w:pPr>
            <w:r w:rsidRPr="00B256DF">
              <w:rPr>
                <w:b/>
              </w:rPr>
              <w:t>Version</w:t>
            </w:r>
          </w:p>
        </w:tc>
        <w:tc>
          <w:tcPr>
            <w:tcW w:w="1431" w:type="dxa"/>
            <w:shd w:val="clear" w:color="auto" w:fill="DDD9C3"/>
          </w:tcPr>
          <w:p w14:paraId="4683D439" w14:textId="77777777" w:rsidR="00545829" w:rsidRPr="00B256DF" w:rsidRDefault="00545829" w:rsidP="005B4D87">
            <w:pPr>
              <w:snapToGrid w:val="0"/>
              <w:jc w:val="both"/>
              <w:rPr>
                <w:b/>
              </w:rPr>
            </w:pPr>
            <w:r w:rsidRPr="00B256DF">
              <w:rPr>
                <w:b/>
              </w:rPr>
              <w:t>Date</w:t>
            </w:r>
          </w:p>
        </w:tc>
        <w:tc>
          <w:tcPr>
            <w:tcW w:w="4981" w:type="dxa"/>
            <w:shd w:val="clear" w:color="auto" w:fill="DDD9C3"/>
          </w:tcPr>
          <w:p w14:paraId="4A717C2D" w14:textId="77777777" w:rsidR="00545829" w:rsidRPr="00B256DF" w:rsidRDefault="00545829" w:rsidP="005B4D87">
            <w:pPr>
              <w:snapToGrid w:val="0"/>
              <w:jc w:val="both"/>
              <w:rPr>
                <w:b/>
              </w:rPr>
            </w:pPr>
            <w:r w:rsidRPr="00B256DF">
              <w:rPr>
                <w:b/>
              </w:rPr>
              <w:t>Comment</w:t>
            </w:r>
          </w:p>
        </w:tc>
        <w:tc>
          <w:tcPr>
            <w:tcW w:w="1853" w:type="dxa"/>
            <w:shd w:val="clear" w:color="auto" w:fill="DDD9C3"/>
          </w:tcPr>
          <w:p w14:paraId="7EB5B2A5" w14:textId="77777777" w:rsidR="00545829" w:rsidRPr="00B256DF" w:rsidRDefault="00545829" w:rsidP="005B4D87">
            <w:pPr>
              <w:snapToGrid w:val="0"/>
              <w:jc w:val="both"/>
              <w:rPr>
                <w:b/>
              </w:rPr>
            </w:pPr>
            <w:r w:rsidRPr="00B256DF">
              <w:rPr>
                <w:b/>
              </w:rPr>
              <w:t>By</w:t>
            </w:r>
          </w:p>
        </w:tc>
      </w:tr>
      <w:tr w:rsidR="00545829" w:rsidRPr="00B256DF" w14:paraId="5BB999E4" w14:textId="77777777" w:rsidTr="001B139E">
        <w:trPr>
          <w:cantSplit/>
        </w:trPr>
        <w:tc>
          <w:tcPr>
            <w:tcW w:w="1095" w:type="dxa"/>
          </w:tcPr>
          <w:p w14:paraId="7F8FBB88" w14:textId="77777777" w:rsidR="00545829" w:rsidRPr="00B256DF" w:rsidRDefault="009A2D0F" w:rsidP="00A31FE1">
            <w:pPr>
              <w:snapToGrid w:val="0"/>
            </w:pPr>
            <w:r w:rsidRPr="00B256DF">
              <w:t>Public Review</w:t>
            </w:r>
          </w:p>
        </w:tc>
        <w:tc>
          <w:tcPr>
            <w:tcW w:w="1431" w:type="dxa"/>
          </w:tcPr>
          <w:p w14:paraId="481A478B" w14:textId="77777777" w:rsidR="00545829" w:rsidRPr="00B85D6A" w:rsidRDefault="001B7957" w:rsidP="00F67C93">
            <w:pPr>
              <w:snapToGrid w:val="0"/>
              <w:rPr>
                <w:highlight w:val="yellow"/>
              </w:rPr>
            </w:pPr>
            <w:r w:rsidRPr="0081567A">
              <w:t xml:space="preserve">25 </w:t>
            </w:r>
            <w:r w:rsidR="00F67C93" w:rsidRPr="0081567A">
              <w:t>April 2014</w:t>
            </w:r>
          </w:p>
        </w:tc>
        <w:tc>
          <w:tcPr>
            <w:tcW w:w="4981" w:type="dxa"/>
          </w:tcPr>
          <w:p w14:paraId="33377225" w14:textId="77777777" w:rsidR="00545829" w:rsidRPr="00B256DF" w:rsidRDefault="00F67C93" w:rsidP="008B7D12">
            <w:pPr>
              <w:snapToGrid w:val="0"/>
            </w:pPr>
            <w:r w:rsidRPr="00B256DF">
              <w:t>For Public Review of the DTS data-object.</w:t>
            </w:r>
          </w:p>
        </w:tc>
        <w:tc>
          <w:tcPr>
            <w:tcW w:w="1853" w:type="dxa"/>
          </w:tcPr>
          <w:p w14:paraId="7122B654" w14:textId="77777777" w:rsidR="00545829" w:rsidRPr="00B256DF" w:rsidRDefault="005E731B" w:rsidP="008B7D12">
            <w:pPr>
              <w:snapToGrid w:val="0"/>
            </w:pPr>
            <w:r w:rsidRPr="00B256DF">
              <w:t xml:space="preserve">Energistics and </w:t>
            </w:r>
            <w:r w:rsidR="00F67C93" w:rsidRPr="00B256DF">
              <w:t xml:space="preserve">PRODML </w:t>
            </w:r>
            <w:r w:rsidRPr="00B256DF">
              <w:t>SIG</w:t>
            </w:r>
          </w:p>
        </w:tc>
      </w:tr>
      <w:tr w:rsidR="007C0CDE" w:rsidRPr="00B256DF" w14:paraId="7DAEAA35" w14:textId="77777777" w:rsidTr="001B139E">
        <w:trPr>
          <w:cantSplit/>
        </w:trPr>
        <w:tc>
          <w:tcPr>
            <w:tcW w:w="1095" w:type="dxa"/>
          </w:tcPr>
          <w:p w14:paraId="7A51B6E3" w14:textId="77777777" w:rsidR="007C0CDE" w:rsidRPr="00B256DF" w:rsidRDefault="007C0CDE" w:rsidP="00A31FE1">
            <w:pPr>
              <w:snapToGrid w:val="0"/>
            </w:pPr>
            <w:r>
              <w:t>Final Release</w:t>
            </w:r>
          </w:p>
        </w:tc>
        <w:tc>
          <w:tcPr>
            <w:tcW w:w="1431" w:type="dxa"/>
          </w:tcPr>
          <w:p w14:paraId="2BE2145B" w14:textId="7AA34778" w:rsidR="007C0CDE" w:rsidRPr="0081567A" w:rsidRDefault="007C0CDE" w:rsidP="00327C70">
            <w:pPr>
              <w:snapToGrid w:val="0"/>
            </w:pPr>
            <w:r>
              <w:t>2</w:t>
            </w:r>
            <w:r w:rsidR="00327C70">
              <w:t>4</w:t>
            </w:r>
            <w:r>
              <w:t xml:space="preserve"> July 2014</w:t>
            </w:r>
          </w:p>
        </w:tc>
        <w:tc>
          <w:tcPr>
            <w:tcW w:w="4981" w:type="dxa"/>
          </w:tcPr>
          <w:p w14:paraId="1B33C47F" w14:textId="77777777" w:rsidR="007C0CDE" w:rsidRPr="00B256DF" w:rsidRDefault="007C0CDE" w:rsidP="008B7D12">
            <w:pPr>
              <w:snapToGrid w:val="0"/>
            </w:pPr>
            <w:r>
              <w:t>Included amendments made further to public review</w:t>
            </w:r>
          </w:p>
        </w:tc>
        <w:tc>
          <w:tcPr>
            <w:tcW w:w="1853" w:type="dxa"/>
          </w:tcPr>
          <w:p w14:paraId="2C060305" w14:textId="77777777" w:rsidR="007C0CDE" w:rsidRPr="00B256DF" w:rsidRDefault="007C0CDE" w:rsidP="008B7D12">
            <w:pPr>
              <w:snapToGrid w:val="0"/>
            </w:pPr>
            <w:r w:rsidRPr="00B256DF">
              <w:t>Energistics and PRODML SIG</w:t>
            </w:r>
          </w:p>
        </w:tc>
      </w:tr>
    </w:tbl>
    <w:p w14:paraId="30C4B9D4" w14:textId="77777777" w:rsidR="00545829" w:rsidRPr="00B256DF" w:rsidRDefault="00545829" w:rsidP="005D36CF">
      <w:pPr>
        <w:pStyle w:val="TOCHeading1"/>
      </w:pPr>
      <w:bookmarkStart w:id="2" w:name="_Toc161731692"/>
      <w:bookmarkStart w:id="3" w:name="_Toc165203041"/>
      <w:bookmarkStart w:id="4" w:name="_Toc165263125"/>
      <w:r w:rsidRPr="00B256DF">
        <w:lastRenderedPageBreak/>
        <w:t>Table of Contents</w:t>
      </w:r>
      <w:bookmarkEnd w:id="2"/>
      <w:bookmarkEnd w:id="3"/>
      <w:bookmarkEnd w:id="4"/>
    </w:p>
    <w:p w14:paraId="0619B630" w14:textId="77777777" w:rsidR="00526278" w:rsidRDefault="002608E7">
      <w:pPr>
        <w:pStyle w:val="TOC1"/>
        <w:rPr>
          <w:rFonts w:asciiTheme="minorHAnsi" w:eastAsiaTheme="minorEastAsia" w:hAnsiTheme="minorHAnsi" w:cstheme="minorBidi"/>
          <w:b w:val="0"/>
          <w:noProof/>
          <w:color w:val="auto"/>
          <w:szCs w:val="22"/>
          <w:lang w:val="en-GB" w:eastAsia="en-GB"/>
        </w:rPr>
      </w:pPr>
      <w:r w:rsidRPr="00B256DF">
        <w:fldChar w:fldCharType="begin"/>
      </w:r>
      <w:r w:rsidRPr="00B256DF">
        <w:instrText xml:space="preserve"> TOC \o "2-3" \h \z \t "Heading 1,1,Preface,1,App Heading 2,2,App Heading 1,1,Appd Heading 1,1" </w:instrText>
      </w:r>
      <w:r w:rsidRPr="00B256DF">
        <w:fldChar w:fldCharType="separate"/>
      </w:r>
      <w:hyperlink w:anchor="_Toc393383788" w:history="1">
        <w:r w:rsidR="00526278" w:rsidRPr="00FC54A3">
          <w:rPr>
            <w:rStyle w:val="Hyperlink"/>
            <w:noProof/>
          </w:rPr>
          <w:t>Executive Summary</w:t>
        </w:r>
        <w:r w:rsidR="00526278">
          <w:rPr>
            <w:noProof/>
            <w:webHidden/>
          </w:rPr>
          <w:tab/>
        </w:r>
        <w:r w:rsidR="00526278">
          <w:rPr>
            <w:noProof/>
            <w:webHidden/>
          </w:rPr>
          <w:fldChar w:fldCharType="begin"/>
        </w:r>
        <w:r w:rsidR="00526278">
          <w:rPr>
            <w:noProof/>
            <w:webHidden/>
          </w:rPr>
          <w:instrText xml:space="preserve"> PAGEREF _Toc393383788 \h </w:instrText>
        </w:r>
        <w:r w:rsidR="00526278">
          <w:rPr>
            <w:noProof/>
            <w:webHidden/>
          </w:rPr>
        </w:r>
        <w:r w:rsidR="00526278">
          <w:rPr>
            <w:noProof/>
            <w:webHidden/>
          </w:rPr>
          <w:fldChar w:fldCharType="separate"/>
        </w:r>
        <w:r w:rsidR="00526278">
          <w:rPr>
            <w:noProof/>
            <w:webHidden/>
          </w:rPr>
          <w:t>5</w:t>
        </w:r>
        <w:r w:rsidR="00526278">
          <w:rPr>
            <w:noProof/>
            <w:webHidden/>
          </w:rPr>
          <w:fldChar w:fldCharType="end"/>
        </w:r>
      </w:hyperlink>
    </w:p>
    <w:p w14:paraId="236EFD72" w14:textId="77777777" w:rsidR="00526278" w:rsidRDefault="00043E2C">
      <w:pPr>
        <w:pStyle w:val="TOC1"/>
        <w:rPr>
          <w:rFonts w:asciiTheme="minorHAnsi" w:eastAsiaTheme="minorEastAsia" w:hAnsiTheme="minorHAnsi" w:cstheme="minorBidi"/>
          <w:b w:val="0"/>
          <w:noProof/>
          <w:color w:val="auto"/>
          <w:szCs w:val="22"/>
          <w:lang w:val="en-GB" w:eastAsia="en-GB"/>
        </w:rPr>
      </w:pPr>
      <w:hyperlink w:anchor="_Toc393383789" w:history="1">
        <w:r w:rsidR="00526278" w:rsidRPr="00FC54A3">
          <w:rPr>
            <w:rStyle w:val="Hyperlink"/>
            <w:noProof/>
          </w:rPr>
          <w:t>1</w:t>
        </w:r>
        <w:r w:rsidR="00526278">
          <w:rPr>
            <w:rFonts w:asciiTheme="minorHAnsi" w:eastAsiaTheme="minorEastAsia" w:hAnsiTheme="minorHAnsi" w:cstheme="minorBidi"/>
            <w:b w:val="0"/>
            <w:noProof/>
            <w:color w:val="auto"/>
            <w:szCs w:val="22"/>
            <w:lang w:val="en-GB" w:eastAsia="en-GB"/>
          </w:rPr>
          <w:tab/>
        </w:r>
        <w:r w:rsidR="00526278" w:rsidRPr="00FC54A3">
          <w:rPr>
            <w:rStyle w:val="Hyperlink"/>
            <w:noProof/>
          </w:rPr>
          <w:t>Introduction</w:t>
        </w:r>
        <w:r w:rsidR="00526278">
          <w:rPr>
            <w:noProof/>
            <w:webHidden/>
          </w:rPr>
          <w:tab/>
        </w:r>
        <w:r w:rsidR="00526278">
          <w:rPr>
            <w:noProof/>
            <w:webHidden/>
          </w:rPr>
          <w:fldChar w:fldCharType="begin"/>
        </w:r>
        <w:r w:rsidR="00526278">
          <w:rPr>
            <w:noProof/>
            <w:webHidden/>
          </w:rPr>
          <w:instrText xml:space="preserve"> PAGEREF _Toc393383789 \h </w:instrText>
        </w:r>
        <w:r w:rsidR="00526278">
          <w:rPr>
            <w:noProof/>
            <w:webHidden/>
          </w:rPr>
        </w:r>
        <w:r w:rsidR="00526278">
          <w:rPr>
            <w:noProof/>
            <w:webHidden/>
          </w:rPr>
          <w:fldChar w:fldCharType="separate"/>
        </w:r>
        <w:r w:rsidR="00526278">
          <w:rPr>
            <w:noProof/>
            <w:webHidden/>
          </w:rPr>
          <w:t>6</w:t>
        </w:r>
        <w:r w:rsidR="00526278">
          <w:rPr>
            <w:noProof/>
            <w:webHidden/>
          </w:rPr>
          <w:fldChar w:fldCharType="end"/>
        </w:r>
      </w:hyperlink>
    </w:p>
    <w:p w14:paraId="73FDC61E" w14:textId="77777777" w:rsidR="00526278" w:rsidRDefault="00043E2C">
      <w:pPr>
        <w:pStyle w:val="TOC2"/>
        <w:rPr>
          <w:rFonts w:asciiTheme="minorHAnsi" w:eastAsiaTheme="minorEastAsia" w:hAnsiTheme="minorHAnsi" w:cstheme="minorBidi"/>
          <w:noProof/>
          <w:sz w:val="22"/>
          <w:szCs w:val="22"/>
          <w:lang w:val="en-GB" w:eastAsia="en-GB"/>
        </w:rPr>
      </w:pPr>
      <w:hyperlink w:anchor="_Toc393383790" w:history="1">
        <w:r w:rsidR="00526278" w:rsidRPr="00FC54A3">
          <w:rPr>
            <w:rStyle w:val="Hyperlink"/>
            <w:noProof/>
          </w:rPr>
          <w:t>1.1</w:t>
        </w:r>
        <w:r w:rsidR="00526278">
          <w:rPr>
            <w:rFonts w:asciiTheme="minorHAnsi" w:eastAsiaTheme="minorEastAsia" w:hAnsiTheme="minorHAnsi" w:cstheme="minorBidi"/>
            <w:noProof/>
            <w:sz w:val="22"/>
            <w:szCs w:val="22"/>
            <w:lang w:val="en-GB" w:eastAsia="en-GB"/>
          </w:rPr>
          <w:tab/>
        </w:r>
        <w:r w:rsidR="00526278" w:rsidRPr="00FC54A3">
          <w:rPr>
            <w:rStyle w:val="Hyperlink"/>
            <w:noProof/>
          </w:rPr>
          <w:t>What is DTS?</w:t>
        </w:r>
        <w:r w:rsidR="00526278">
          <w:rPr>
            <w:noProof/>
            <w:webHidden/>
          </w:rPr>
          <w:tab/>
        </w:r>
        <w:r w:rsidR="00526278">
          <w:rPr>
            <w:noProof/>
            <w:webHidden/>
          </w:rPr>
          <w:fldChar w:fldCharType="begin"/>
        </w:r>
        <w:r w:rsidR="00526278">
          <w:rPr>
            <w:noProof/>
            <w:webHidden/>
          </w:rPr>
          <w:instrText xml:space="preserve"> PAGEREF _Toc393383790 \h </w:instrText>
        </w:r>
        <w:r w:rsidR="00526278">
          <w:rPr>
            <w:noProof/>
            <w:webHidden/>
          </w:rPr>
        </w:r>
        <w:r w:rsidR="00526278">
          <w:rPr>
            <w:noProof/>
            <w:webHidden/>
          </w:rPr>
          <w:fldChar w:fldCharType="separate"/>
        </w:r>
        <w:r w:rsidR="00526278">
          <w:rPr>
            <w:noProof/>
            <w:webHidden/>
          </w:rPr>
          <w:t>6</w:t>
        </w:r>
        <w:r w:rsidR="00526278">
          <w:rPr>
            <w:noProof/>
            <w:webHidden/>
          </w:rPr>
          <w:fldChar w:fldCharType="end"/>
        </w:r>
      </w:hyperlink>
    </w:p>
    <w:p w14:paraId="69A66694" w14:textId="77777777" w:rsidR="00526278" w:rsidRDefault="00043E2C">
      <w:pPr>
        <w:pStyle w:val="TOC2"/>
        <w:rPr>
          <w:rFonts w:asciiTheme="minorHAnsi" w:eastAsiaTheme="minorEastAsia" w:hAnsiTheme="minorHAnsi" w:cstheme="minorBidi"/>
          <w:noProof/>
          <w:sz w:val="22"/>
          <w:szCs w:val="22"/>
          <w:lang w:val="en-GB" w:eastAsia="en-GB"/>
        </w:rPr>
      </w:pPr>
      <w:hyperlink w:anchor="_Toc393383791" w:history="1">
        <w:r w:rsidR="00526278" w:rsidRPr="00FC54A3">
          <w:rPr>
            <w:rStyle w:val="Hyperlink"/>
            <w:noProof/>
          </w:rPr>
          <w:t>1.2</w:t>
        </w:r>
        <w:r w:rsidR="00526278">
          <w:rPr>
            <w:rFonts w:asciiTheme="minorHAnsi" w:eastAsiaTheme="minorEastAsia" w:hAnsiTheme="minorHAnsi" w:cstheme="minorBidi"/>
            <w:noProof/>
            <w:sz w:val="22"/>
            <w:szCs w:val="22"/>
            <w:lang w:val="en-GB" w:eastAsia="en-GB"/>
          </w:rPr>
          <w:tab/>
        </w:r>
        <w:r w:rsidR="00526278" w:rsidRPr="00FC54A3">
          <w:rPr>
            <w:rStyle w:val="Hyperlink"/>
            <w:noProof/>
          </w:rPr>
          <w:t>The Business Case</w:t>
        </w:r>
        <w:r w:rsidR="00526278">
          <w:rPr>
            <w:noProof/>
            <w:webHidden/>
          </w:rPr>
          <w:tab/>
        </w:r>
        <w:r w:rsidR="00526278">
          <w:rPr>
            <w:noProof/>
            <w:webHidden/>
          </w:rPr>
          <w:fldChar w:fldCharType="begin"/>
        </w:r>
        <w:r w:rsidR="00526278">
          <w:rPr>
            <w:noProof/>
            <w:webHidden/>
          </w:rPr>
          <w:instrText xml:space="preserve"> PAGEREF _Toc393383791 \h </w:instrText>
        </w:r>
        <w:r w:rsidR="00526278">
          <w:rPr>
            <w:noProof/>
            <w:webHidden/>
          </w:rPr>
        </w:r>
        <w:r w:rsidR="00526278">
          <w:rPr>
            <w:noProof/>
            <w:webHidden/>
          </w:rPr>
          <w:fldChar w:fldCharType="separate"/>
        </w:r>
        <w:r w:rsidR="00526278">
          <w:rPr>
            <w:noProof/>
            <w:webHidden/>
          </w:rPr>
          <w:t>6</w:t>
        </w:r>
        <w:r w:rsidR="00526278">
          <w:rPr>
            <w:noProof/>
            <w:webHidden/>
          </w:rPr>
          <w:fldChar w:fldCharType="end"/>
        </w:r>
      </w:hyperlink>
    </w:p>
    <w:p w14:paraId="2FBA3B5F" w14:textId="77777777" w:rsidR="00526278" w:rsidRDefault="00043E2C">
      <w:pPr>
        <w:pStyle w:val="TOC3"/>
        <w:rPr>
          <w:rFonts w:asciiTheme="minorHAnsi" w:eastAsiaTheme="minorEastAsia" w:hAnsiTheme="minorHAnsi" w:cstheme="minorBidi"/>
          <w:sz w:val="22"/>
          <w:szCs w:val="22"/>
          <w:lang w:val="en-GB" w:eastAsia="en-GB"/>
        </w:rPr>
      </w:pPr>
      <w:hyperlink w:anchor="_Toc393383792" w:history="1">
        <w:r w:rsidR="00526278" w:rsidRPr="00FC54A3">
          <w:rPr>
            <w:rStyle w:val="Hyperlink"/>
          </w:rPr>
          <w:t>1.2.1</w:t>
        </w:r>
        <w:r w:rsidR="00526278">
          <w:rPr>
            <w:rFonts w:asciiTheme="minorHAnsi" w:eastAsiaTheme="minorEastAsia" w:hAnsiTheme="minorHAnsi" w:cstheme="minorBidi"/>
            <w:sz w:val="22"/>
            <w:szCs w:val="22"/>
            <w:lang w:val="en-GB" w:eastAsia="en-GB"/>
          </w:rPr>
          <w:tab/>
        </w:r>
        <w:r w:rsidR="00526278" w:rsidRPr="00FC54A3">
          <w:rPr>
            <w:rStyle w:val="Hyperlink"/>
          </w:rPr>
          <w:t>Business Drivers and Benefits</w:t>
        </w:r>
        <w:r w:rsidR="00526278">
          <w:rPr>
            <w:webHidden/>
          </w:rPr>
          <w:tab/>
        </w:r>
        <w:r w:rsidR="00526278">
          <w:rPr>
            <w:webHidden/>
          </w:rPr>
          <w:fldChar w:fldCharType="begin"/>
        </w:r>
        <w:r w:rsidR="00526278">
          <w:rPr>
            <w:webHidden/>
          </w:rPr>
          <w:instrText xml:space="preserve"> PAGEREF _Toc393383792 \h </w:instrText>
        </w:r>
        <w:r w:rsidR="00526278">
          <w:rPr>
            <w:webHidden/>
          </w:rPr>
        </w:r>
        <w:r w:rsidR="00526278">
          <w:rPr>
            <w:webHidden/>
          </w:rPr>
          <w:fldChar w:fldCharType="separate"/>
        </w:r>
        <w:r w:rsidR="00526278">
          <w:rPr>
            <w:webHidden/>
          </w:rPr>
          <w:t>6</w:t>
        </w:r>
        <w:r w:rsidR="00526278">
          <w:rPr>
            <w:webHidden/>
          </w:rPr>
          <w:fldChar w:fldCharType="end"/>
        </w:r>
      </w:hyperlink>
    </w:p>
    <w:p w14:paraId="16846BCE" w14:textId="77777777" w:rsidR="00526278" w:rsidRDefault="00043E2C">
      <w:pPr>
        <w:pStyle w:val="TOC3"/>
        <w:rPr>
          <w:rFonts w:asciiTheme="minorHAnsi" w:eastAsiaTheme="minorEastAsia" w:hAnsiTheme="minorHAnsi" w:cstheme="minorBidi"/>
          <w:sz w:val="22"/>
          <w:szCs w:val="22"/>
          <w:lang w:val="en-GB" w:eastAsia="en-GB"/>
        </w:rPr>
      </w:pPr>
      <w:hyperlink w:anchor="_Toc393383793" w:history="1">
        <w:r w:rsidR="00526278" w:rsidRPr="00FC54A3">
          <w:rPr>
            <w:rStyle w:val="Hyperlink"/>
          </w:rPr>
          <w:t>1.2.2</w:t>
        </w:r>
        <w:r w:rsidR="00526278">
          <w:rPr>
            <w:rFonts w:asciiTheme="minorHAnsi" w:eastAsiaTheme="minorEastAsia" w:hAnsiTheme="minorHAnsi" w:cstheme="minorBidi"/>
            <w:sz w:val="22"/>
            <w:szCs w:val="22"/>
            <w:lang w:val="en-GB" w:eastAsia="en-GB"/>
          </w:rPr>
          <w:tab/>
        </w:r>
        <w:r w:rsidR="00526278" w:rsidRPr="00FC54A3">
          <w:rPr>
            <w:rStyle w:val="Hyperlink"/>
          </w:rPr>
          <w:t>Prior PRODML Challenges with DTS</w:t>
        </w:r>
        <w:r w:rsidR="00526278">
          <w:rPr>
            <w:webHidden/>
          </w:rPr>
          <w:tab/>
        </w:r>
        <w:r w:rsidR="00526278">
          <w:rPr>
            <w:webHidden/>
          </w:rPr>
          <w:fldChar w:fldCharType="begin"/>
        </w:r>
        <w:r w:rsidR="00526278">
          <w:rPr>
            <w:webHidden/>
          </w:rPr>
          <w:instrText xml:space="preserve"> PAGEREF _Toc393383793 \h </w:instrText>
        </w:r>
        <w:r w:rsidR="00526278">
          <w:rPr>
            <w:webHidden/>
          </w:rPr>
        </w:r>
        <w:r w:rsidR="00526278">
          <w:rPr>
            <w:webHidden/>
          </w:rPr>
          <w:fldChar w:fldCharType="separate"/>
        </w:r>
        <w:r w:rsidR="00526278">
          <w:rPr>
            <w:webHidden/>
          </w:rPr>
          <w:t>6</w:t>
        </w:r>
        <w:r w:rsidR="00526278">
          <w:rPr>
            <w:webHidden/>
          </w:rPr>
          <w:fldChar w:fldCharType="end"/>
        </w:r>
      </w:hyperlink>
    </w:p>
    <w:p w14:paraId="71286B77" w14:textId="77777777" w:rsidR="00526278" w:rsidRDefault="00043E2C">
      <w:pPr>
        <w:pStyle w:val="TOC3"/>
        <w:rPr>
          <w:rFonts w:asciiTheme="minorHAnsi" w:eastAsiaTheme="minorEastAsia" w:hAnsiTheme="minorHAnsi" w:cstheme="minorBidi"/>
          <w:sz w:val="22"/>
          <w:szCs w:val="22"/>
          <w:lang w:val="en-GB" w:eastAsia="en-GB"/>
        </w:rPr>
      </w:pPr>
      <w:hyperlink w:anchor="_Toc393383794" w:history="1">
        <w:r w:rsidR="00526278" w:rsidRPr="00FC54A3">
          <w:rPr>
            <w:rStyle w:val="Hyperlink"/>
          </w:rPr>
          <w:t>1.2.3</w:t>
        </w:r>
        <w:r w:rsidR="00526278">
          <w:rPr>
            <w:rFonts w:asciiTheme="minorHAnsi" w:eastAsiaTheme="minorEastAsia" w:hAnsiTheme="minorHAnsi" w:cstheme="minorBidi"/>
            <w:sz w:val="22"/>
            <w:szCs w:val="22"/>
            <w:lang w:val="en-GB" w:eastAsia="en-GB"/>
          </w:rPr>
          <w:tab/>
        </w:r>
        <w:r w:rsidR="00526278" w:rsidRPr="00FC54A3">
          <w:rPr>
            <w:rStyle w:val="Hyperlink"/>
          </w:rPr>
          <w:t>Goals for this Version</w:t>
        </w:r>
        <w:r w:rsidR="00526278">
          <w:rPr>
            <w:webHidden/>
          </w:rPr>
          <w:tab/>
        </w:r>
        <w:r w:rsidR="00526278">
          <w:rPr>
            <w:webHidden/>
          </w:rPr>
          <w:fldChar w:fldCharType="begin"/>
        </w:r>
        <w:r w:rsidR="00526278">
          <w:rPr>
            <w:webHidden/>
          </w:rPr>
          <w:instrText xml:space="preserve"> PAGEREF _Toc393383794 \h </w:instrText>
        </w:r>
        <w:r w:rsidR="00526278">
          <w:rPr>
            <w:webHidden/>
          </w:rPr>
        </w:r>
        <w:r w:rsidR="00526278">
          <w:rPr>
            <w:webHidden/>
          </w:rPr>
          <w:fldChar w:fldCharType="separate"/>
        </w:r>
        <w:r w:rsidR="00526278">
          <w:rPr>
            <w:webHidden/>
          </w:rPr>
          <w:t>6</w:t>
        </w:r>
        <w:r w:rsidR="00526278">
          <w:rPr>
            <w:webHidden/>
          </w:rPr>
          <w:fldChar w:fldCharType="end"/>
        </w:r>
      </w:hyperlink>
    </w:p>
    <w:p w14:paraId="36AFA5D3" w14:textId="77777777" w:rsidR="00526278" w:rsidRDefault="00043E2C">
      <w:pPr>
        <w:pStyle w:val="TOC3"/>
        <w:rPr>
          <w:rFonts w:asciiTheme="minorHAnsi" w:eastAsiaTheme="minorEastAsia" w:hAnsiTheme="minorHAnsi" w:cstheme="minorBidi"/>
          <w:sz w:val="22"/>
          <w:szCs w:val="22"/>
          <w:lang w:val="en-GB" w:eastAsia="en-GB"/>
        </w:rPr>
      </w:pPr>
      <w:hyperlink w:anchor="_Toc393383795" w:history="1">
        <w:r w:rsidR="00526278" w:rsidRPr="00FC54A3">
          <w:rPr>
            <w:rStyle w:val="Hyperlink"/>
          </w:rPr>
          <w:t>1.2.4</w:t>
        </w:r>
        <w:r w:rsidR="00526278">
          <w:rPr>
            <w:rFonts w:asciiTheme="minorHAnsi" w:eastAsiaTheme="minorEastAsia" w:hAnsiTheme="minorHAnsi" w:cstheme="minorBidi"/>
            <w:sz w:val="22"/>
            <w:szCs w:val="22"/>
            <w:lang w:val="en-GB" w:eastAsia="en-GB"/>
          </w:rPr>
          <w:tab/>
        </w:r>
        <w:r w:rsidR="00526278" w:rsidRPr="00FC54A3">
          <w:rPr>
            <w:rStyle w:val="Hyperlink"/>
          </w:rPr>
          <w:t>Scope and Use Cases</w:t>
        </w:r>
        <w:r w:rsidR="00526278">
          <w:rPr>
            <w:webHidden/>
          </w:rPr>
          <w:tab/>
        </w:r>
        <w:r w:rsidR="00526278">
          <w:rPr>
            <w:webHidden/>
          </w:rPr>
          <w:fldChar w:fldCharType="begin"/>
        </w:r>
        <w:r w:rsidR="00526278">
          <w:rPr>
            <w:webHidden/>
          </w:rPr>
          <w:instrText xml:space="preserve"> PAGEREF _Toc393383795 \h </w:instrText>
        </w:r>
        <w:r w:rsidR="00526278">
          <w:rPr>
            <w:webHidden/>
          </w:rPr>
        </w:r>
        <w:r w:rsidR="00526278">
          <w:rPr>
            <w:webHidden/>
          </w:rPr>
          <w:fldChar w:fldCharType="separate"/>
        </w:r>
        <w:r w:rsidR="00526278">
          <w:rPr>
            <w:webHidden/>
          </w:rPr>
          <w:t>7</w:t>
        </w:r>
        <w:r w:rsidR="00526278">
          <w:rPr>
            <w:webHidden/>
          </w:rPr>
          <w:fldChar w:fldCharType="end"/>
        </w:r>
      </w:hyperlink>
    </w:p>
    <w:p w14:paraId="0B795138" w14:textId="77777777" w:rsidR="00526278" w:rsidRDefault="00043E2C">
      <w:pPr>
        <w:pStyle w:val="TOC2"/>
        <w:rPr>
          <w:rFonts w:asciiTheme="minorHAnsi" w:eastAsiaTheme="minorEastAsia" w:hAnsiTheme="minorHAnsi" w:cstheme="minorBidi"/>
          <w:noProof/>
          <w:sz w:val="22"/>
          <w:szCs w:val="22"/>
          <w:lang w:val="en-GB" w:eastAsia="en-GB"/>
        </w:rPr>
      </w:pPr>
      <w:hyperlink w:anchor="_Toc393383796" w:history="1">
        <w:r w:rsidR="00526278" w:rsidRPr="00FC54A3">
          <w:rPr>
            <w:rStyle w:val="Hyperlink"/>
            <w:noProof/>
          </w:rPr>
          <w:t>1.3</w:t>
        </w:r>
        <w:r w:rsidR="00526278">
          <w:rPr>
            <w:rFonts w:asciiTheme="minorHAnsi" w:eastAsiaTheme="minorEastAsia" w:hAnsiTheme="minorHAnsi" w:cstheme="minorBidi"/>
            <w:noProof/>
            <w:sz w:val="22"/>
            <w:szCs w:val="22"/>
            <w:lang w:val="en-GB" w:eastAsia="en-GB"/>
          </w:rPr>
          <w:tab/>
        </w:r>
        <w:r w:rsidR="00526278" w:rsidRPr="00FC54A3">
          <w:rPr>
            <w:rStyle w:val="Hyperlink"/>
            <w:noProof/>
          </w:rPr>
          <w:t>Audience and Purpose of this Document</w:t>
        </w:r>
        <w:r w:rsidR="00526278">
          <w:rPr>
            <w:noProof/>
            <w:webHidden/>
          </w:rPr>
          <w:tab/>
        </w:r>
        <w:r w:rsidR="00526278">
          <w:rPr>
            <w:noProof/>
            <w:webHidden/>
          </w:rPr>
          <w:fldChar w:fldCharType="begin"/>
        </w:r>
        <w:r w:rsidR="00526278">
          <w:rPr>
            <w:noProof/>
            <w:webHidden/>
          </w:rPr>
          <w:instrText xml:space="preserve"> PAGEREF _Toc393383796 \h </w:instrText>
        </w:r>
        <w:r w:rsidR="00526278">
          <w:rPr>
            <w:noProof/>
            <w:webHidden/>
          </w:rPr>
        </w:r>
        <w:r w:rsidR="00526278">
          <w:rPr>
            <w:noProof/>
            <w:webHidden/>
          </w:rPr>
          <w:fldChar w:fldCharType="separate"/>
        </w:r>
        <w:r w:rsidR="00526278">
          <w:rPr>
            <w:noProof/>
            <w:webHidden/>
          </w:rPr>
          <w:t>7</w:t>
        </w:r>
        <w:r w:rsidR="00526278">
          <w:rPr>
            <w:noProof/>
            <w:webHidden/>
          </w:rPr>
          <w:fldChar w:fldCharType="end"/>
        </w:r>
      </w:hyperlink>
    </w:p>
    <w:p w14:paraId="482D8259" w14:textId="77777777" w:rsidR="00526278" w:rsidRDefault="00043E2C">
      <w:pPr>
        <w:pStyle w:val="TOC2"/>
        <w:rPr>
          <w:rFonts w:asciiTheme="minorHAnsi" w:eastAsiaTheme="minorEastAsia" w:hAnsiTheme="minorHAnsi" w:cstheme="minorBidi"/>
          <w:noProof/>
          <w:sz w:val="22"/>
          <w:szCs w:val="22"/>
          <w:lang w:val="en-GB" w:eastAsia="en-GB"/>
        </w:rPr>
      </w:pPr>
      <w:hyperlink w:anchor="_Toc393383797" w:history="1">
        <w:r w:rsidR="00526278" w:rsidRPr="00FC54A3">
          <w:rPr>
            <w:rStyle w:val="Hyperlink"/>
            <w:noProof/>
          </w:rPr>
          <w:t>1.4</w:t>
        </w:r>
        <w:r w:rsidR="00526278">
          <w:rPr>
            <w:rFonts w:asciiTheme="minorHAnsi" w:eastAsiaTheme="minorEastAsia" w:hAnsiTheme="minorHAnsi" w:cstheme="minorBidi"/>
            <w:noProof/>
            <w:sz w:val="22"/>
            <w:szCs w:val="22"/>
            <w:lang w:val="en-GB" w:eastAsia="en-GB"/>
          </w:rPr>
          <w:tab/>
        </w:r>
        <w:r w:rsidR="00526278" w:rsidRPr="00FC54A3">
          <w:rPr>
            <w:rStyle w:val="Hyperlink"/>
            <w:noProof/>
          </w:rPr>
          <w:t>Resources to Get You Started</w:t>
        </w:r>
        <w:r w:rsidR="00526278">
          <w:rPr>
            <w:noProof/>
            <w:webHidden/>
          </w:rPr>
          <w:tab/>
        </w:r>
        <w:r w:rsidR="00526278">
          <w:rPr>
            <w:noProof/>
            <w:webHidden/>
          </w:rPr>
          <w:fldChar w:fldCharType="begin"/>
        </w:r>
        <w:r w:rsidR="00526278">
          <w:rPr>
            <w:noProof/>
            <w:webHidden/>
          </w:rPr>
          <w:instrText xml:space="preserve"> PAGEREF _Toc393383797 \h </w:instrText>
        </w:r>
        <w:r w:rsidR="00526278">
          <w:rPr>
            <w:noProof/>
            <w:webHidden/>
          </w:rPr>
        </w:r>
        <w:r w:rsidR="00526278">
          <w:rPr>
            <w:noProof/>
            <w:webHidden/>
          </w:rPr>
          <w:fldChar w:fldCharType="separate"/>
        </w:r>
        <w:r w:rsidR="00526278">
          <w:rPr>
            <w:noProof/>
            <w:webHidden/>
          </w:rPr>
          <w:t>7</w:t>
        </w:r>
        <w:r w:rsidR="00526278">
          <w:rPr>
            <w:noProof/>
            <w:webHidden/>
          </w:rPr>
          <w:fldChar w:fldCharType="end"/>
        </w:r>
      </w:hyperlink>
    </w:p>
    <w:p w14:paraId="14EE623B" w14:textId="77777777" w:rsidR="00526278" w:rsidRDefault="00043E2C">
      <w:pPr>
        <w:pStyle w:val="TOC2"/>
        <w:rPr>
          <w:rFonts w:asciiTheme="minorHAnsi" w:eastAsiaTheme="minorEastAsia" w:hAnsiTheme="minorHAnsi" w:cstheme="minorBidi"/>
          <w:noProof/>
          <w:sz w:val="22"/>
          <w:szCs w:val="22"/>
          <w:lang w:val="en-GB" w:eastAsia="en-GB"/>
        </w:rPr>
      </w:pPr>
      <w:hyperlink w:anchor="_Toc393383798" w:history="1">
        <w:r w:rsidR="00526278" w:rsidRPr="00FC54A3">
          <w:rPr>
            <w:rStyle w:val="Hyperlink"/>
            <w:noProof/>
          </w:rPr>
          <w:t>1.5</w:t>
        </w:r>
        <w:r w:rsidR="00526278">
          <w:rPr>
            <w:rFonts w:asciiTheme="minorHAnsi" w:eastAsiaTheme="minorEastAsia" w:hAnsiTheme="minorHAnsi" w:cstheme="minorBidi"/>
            <w:noProof/>
            <w:sz w:val="22"/>
            <w:szCs w:val="22"/>
            <w:lang w:val="en-GB" w:eastAsia="en-GB"/>
          </w:rPr>
          <w:tab/>
        </w:r>
        <w:r w:rsidR="00526278" w:rsidRPr="00FC54A3">
          <w:rPr>
            <w:rStyle w:val="Hyperlink"/>
            <w:noProof/>
          </w:rPr>
          <w:t>Background and History</w:t>
        </w:r>
        <w:r w:rsidR="00526278">
          <w:rPr>
            <w:noProof/>
            <w:webHidden/>
          </w:rPr>
          <w:tab/>
        </w:r>
        <w:r w:rsidR="00526278">
          <w:rPr>
            <w:noProof/>
            <w:webHidden/>
          </w:rPr>
          <w:fldChar w:fldCharType="begin"/>
        </w:r>
        <w:r w:rsidR="00526278">
          <w:rPr>
            <w:noProof/>
            <w:webHidden/>
          </w:rPr>
          <w:instrText xml:space="preserve"> PAGEREF _Toc393383798 \h </w:instrText>
        </w:r>
        <w:r w:rsidR="00526278">
          <w:rPr>
            <w:noProof/>
            <w:webHidden/>
          </w:rPr>
        </w:r>
        <w:r w:rsidR="00526278">
          <w:rPr>
            <w:noProof/>
            <w:webHidden/>
          </w:rPr>
          <w:fldChar w:fldCharType="separate"/>
        </w:r>
        <w:r w:rsidR="00526278">
          <w:rPr>
            <w:noProof/>
            <w:webHidden/>
          </w:rPr>
          <w:t>8</w:t>
        </w:r>
        <w:r w:rsidR="00526278">
          <w:rPr>
            <w:noProof/>
            <w:webHidden/>
          </w:rPr>
          <w:fldChar w:fldCharType="end"/>
        </w:r>
      </w:hyperlink>
    </w:p>
    <w:p w14:paraId="183B395E" w14:textId="77777777" w:rsidR="00526278" w:rsidRDefault="00043E2C">
      <w:pPr>
        <w:pStyle w:val="TOC2"/>
        <w:rPr>
          <w:rFonts w:asciiTheme="minorHAnsi" w:eastAsiaTheme="minorEastAsia" w:hAnsiTheme="minorHAnsi" w:cstheme="minorBidi"/>
          <w:noProof/>
          <w:sz w:val="22"/>
          <w:szCs w:val="22"/>
          <w:lang w:val="en-GB" w:eastAsia="en-GB"/>
        </w:rPr>
      </w:pPr>
      <w:hyperlink w:anchor="_Toc393383799" w:history="1">
        <w:r w:rsidR="00526278" w:rsidRPr="00FC54A3">
          <w:rPr>
            <w:rStyle w:val="Hyperlink"/>
            <w:noProof/>
          </w:rPr>
          <w:t>1.6</w:t>
        </w:r>
        <w:r w:rsidR="00526278">
          <w:rPr>
            <w:rFonts w:asciiTheme="minorHAnsi" w:eastAsiaTheme="minorEastAsia" w:hAnsiTheme="minorHAnsi" w:cstheme="minorBidi"/>
            <w:noProof/>
            <w:sz w:val="22"/>
            <w:szCs w:val="22"/>
            <w:lang w:val="en-GB" w:eastAsia="en-GB"/>
          </w:rPr>
          <w:tab/>
        </w:r>
        <w:r w:rsidR="00526278" w:rsidRPr="00FC54A3">
          <w:rPr>
            <w:rStyle w:val="Hyperlink"/>
            <w:noProof/>
          </w:rPr>
          <w:t>Future Plans</w:t>
        </w:r>
        <w:r w:rsidR="00526278">
          <w:rPr>
            <w:noProof/>
            <w:webHidden/>
          </w:rPr>
          <w:tab/>
        </w:r>
        <w:r w:rsidR="00526278">
          <w:rPr>
            <w:noProof/>
            <w:webHidden/>
          </w:rPr>
          <w:fldChar w:fldCharType="begin"/>
        </w:r>
        <w:r w:rsidR="00526278">
          <w:rPr>
            <w:noProof/>
            <w:webHidden/>
          </w:rPr>
          <w:instrText xml:space="preserve"> PAGEREF _Toc393383799 \h </w:instrText>
        </w:r>
        <w:r w:rsidR="00526278">
          <w:rPr>
            <w:noProof/>
            <w:webHidden/>
          </w:rPr>
        </w:r>
        <w:r w:rsidR="00526278">
          <w:rPr>
            <w:noProof/>
            <w:webHidden/>
          </w:rPr>
          <w:fldChar w:fldCharType="separate"/>
        </w:r>
        <w:r w:rsidR="00526278">
          <w:rPr>
            <w:noProof/>
            <w:webHidden/>
          </w:rPr>
          <w:t>8</w:t>
        </w:r>
        <w:r w:rsidR="00526278">
          <w:rPr>
            <w:noProof/>
            <w:webHidden/>
          </w:rPr>
          <w:fldChar w:fldCharType="end"/>
        </w:r>
      </w:hyperlink>
    </w:p>
    <w:p w14:paraId="33148D03" w14:textId="77777777" w:rsidR="00526278" w:rsidRDefault="00043E2C">
      <w:pPr>
        <w:pStyle w:val="TOC1"/>
        <w:rPr>
          <w:rFonts w:asciiTheme="minorHAnsi" w:eastAsiaTheme="minorEastAsia" w:hAnsiTheme="minorHAnsi" w:cstheme="minorBidi"/>
          <w:b w:val="0"/>
          <w:noProof/>
          <w:color w:val="auto"/>
          <w:szCs w:val="22"/>
          <w:lang w:val="en-GB" w:eastAsia="en-GB"/>
        </w:rPr>
      </w:pPr>
      <w:hyperlink w:anchor="_Toc393383800" w:history="1">
        <w:r w:rsidR="00526278" w:rsidRPr="00FC54A3">
          <w:rPr>
            <w:rStyle w:val="Hyperlink"/>
            <w:noProof/>
          </w:rPr>
          <w:t>2</w:t>
        </w:r>
        <w:r w:rsidR="00526278">
          <w:rPr>
            <w:rFonts w:asciiTheme="minorHAnsi" w:eastAsiaTheme="minorEastAsia" w:hAnsiTheme="minorHAnsi" w:cstheme="minorBidi"/>
            <w:b w:val="0"/>
            <w:noProof/>
            <w:color w:val="auto"/>
            <w:szCs w:val="22"/>
            <w:lang w:val="en-GB" w:eastAsia="en-GB"/>
          </w:rPr>
          <w:tab/>
        </w:r>
        <w:r w:rsidR="00526278" w:rsidRPr="00FC54A3">
          <w:rPr>
            <w:rStyle w:val="Hyperlink"/>
            <w:noProof/>
          </w:rPr>
          <w:t>Use Cases and Key Concepts</w:t>
        </w:r>
        <w:r w:rsidR="00526278">
          <w:rPr>
            <w:noProof/>
            <w:webHidden/>
          </w:rPr>
          <w:tab/>
        </w:r>
        <w:r w:rsidR="00526278">
          <w:rPr>
            <w:noProof/>
            <w:webHidden/>
          </w:rPr>
          <w:fldChar w:fldCharType="begin"/>
        </w:r>
        <w:r w:rsidR="00526278">
          <w:rPr>
            <w:noProof/>
            <w:webHidden/>
          </w:rPr>
          <w:instrText xml:space="preserve"> PAGEREF _Toc393383800 \h </w:instrText>
        </w:r>
        <w:r w:rsidR="00526278">
          <w:rPr>
            <w:noProof/>
            <w:webHidden/>
          </w:rPr>
        </w:r>
        <w:r w:rsidR="00526278">
          <w:rPr>
            <w:noProof/>
            <w:webHidden/>
          </w:rPr>
          <w:fldChar w:fldCharType="separate"/>
        </w:r>
        <w:r w:rsidR="00526278">
          <w:rPr>
            <w:noProof/>
            <w:webHidden/>
          </w:rPr>
          <w:t>9</w:t>
        </w:r>
        <w:r w:rsidR="00526278">
          <w:rPr>
            <w:noProof/>
            <w:webHidden/>
          </w:rPr>
          <w:fldChar w:fldCharType="end"/>
        </w:r>
      </w:hyperlink>
    </w:p>
    <w:p w14:paraId="367278F8" w14:textId="77777777" w:rsidR="00526278" w:rsidRDefault="00043E2C">
      <w:pPr>
        <w:pStyle w:val="TOC2"/>
        <w:rPr>
          <w:rFonts w:asciiTheme="minorHAnsi" w:eastAsiaTheme="minorEastAsia" w:hAnsiTheme="minorHAnsi" w:cstheme="minorBidi"/>
          <w:noProof/>
          <w:sz w:val="22"/>
          <w:szCs w:val="22"/>
          <w:lang w:val="en-GB" w:eastAsia="en-GB"/>
        </w:rPr>
      </w:pPr>
      <w:hyperlink w:anchor="_Toc393383801" w:history="1">
        <w:r w:rsidR="00526278" w:rsidRPr="00FC54A3">
          <w:rPr>
            <w:rStyle w:val="Hyperlink"/>
            <w:noProof/>
          </w:rPr>
          <w:t>2.1</w:t>
        </w:r>
        <w:r w:rsidR="00526278">
          <w:rPr>
            <w:rFonts w:asciiTheme="minorHAnsi" w:eastAsiaTheme="minorEastAsia" w:hAnsiTheme="minorHAnsi" w:cstheme="minorBidi"/>
            <w:noProof/>
            <w:sz w:val="22"/>
            <w:szCs w:val="22"/>
            <w:lang w:val="en-GB" w:eastAsia="en-GB"/>
          </w:rPr>
          <w:tab/>
        </w:r>
        <w:r w:rsidR="00526278" w:rsidRPr="00FC54A3">
          <w:rPr>
            <w:rStyle w:val="Hyperlink"/>
            <w:noProof/>
          </w:rPr>
          <w:t>Use Cases</w:t>
        </w:r>
        <w:r w:rsidR="00526278">
          <w:rPr>
            <w:noProof/>
            <w:webHidden/>
          </w:rPr>
          <w:tab/>
        </w:r>
        <w:r w:rsidR="00526278">
          <w:rPr>
            <w:noProof/>
            <w:webHidden/>
          </w:rPr>
          <w:fldChar w:fldCharType="begin"/>
        </w:r>
        <w:r w:rsidR="00526278">
          <w:rPr>
            <w:noProof/>
            <w:webHidden/>
          </w:rPr>
          <w:instrText xml:space="preserve"> PAGEREF _Toc393383801 \h </w:instrText>
        </w:r>
        <w:r w:rsidR="00526278">
          <w:rPr>
            <w:noProof/>
            <w:webHidden/>
          </w:rPr>
        </w:r>
        <w:r w:rsidR="00526278">
          <w:rPr>
            <w:noProof/>
            <w:webHidden/>
          </w:rPr>
          <w:fldChar w:fldCharType="separate"/>
        </w:r>
        <w:r w:rsidR="00526278">
          <w:rPr>
            <w:noProof/>
            <w:webHidden/>
          </w:rPr>
          <w:t>9</w:t>
        </w:r>
        <w:r w:rsidR="00526278">
          <w:rPr>
            <w:noProof/>
            <w:webHidden/>
          </w:rPr>
          <w:fldChar w:fldCharType="end"/>
        </w:r>
      </w:hyperlink>
    </w:p>
    <w:p w14:paraId="60978381" w14:textId="77777777" w:rsidR="00526278" w:rsidRDefault="00043E2C">
      <w:pPr>
        <w:pStyle w:val="TOC3"/>
        <w:rPr>
          <w:rFonts w:asciiTheme="minorHAnsi" w:eastAsiaTheme="minorEastAsia" w:hAnsiTheme="minorHAnsi" w:cstheme="minorBidi"/>
          <w:sz w:val="22"/>
          <w:szCs w:val="22"/>
          <w:lang w:val="en-GB" w:eastAsia="en-GB"/>
        </w:rPr>
      </w:pPr>
      <w:hyperlink w:anchor="_Toc393383802" w:history="1">
        <w:r w:rsidR="00526278" w:rsidRPr="00FC54A3">
          <w:rPr>
            <w:rStyle w:val="Hyperlink"/>
          </w:rPr>
          <w:t>2.1.1</w:t>
        </w:r>
        <w:r w:rsidR="00526278">
          <w:rPr>
            <w:rFonts w:asciiTheme="minorHAnsi" w:eastAsiaTheme="minorEastAsia" w:hAnsiTheme="minorHAnsi" w:cstheme="minorBidi"/>
            <w:sz w:val="22"/>
            <w:szCs w:val="22"/>
            <w:lang w:val="en-GB" w:eastAsia="en-GB"/>
          </w:rPr>
          <w:tab/>
        </w:r>
        <w:r w:rsidR="00526278" w:rsidRPr="00FC54A3">
          <w:rPr>
            <w:rStyle w:val="Hyperlink"/>
          </w:rPr>
          <w:t>Use Case 1: Represent an Optical Fiber Installation</w:t>
        </w:r>
        <w:r w:rsidR="00526278">
          <w:rPr>
            <w:webHidden/>
          </w:rPr>
          <w:tab/>
        </w:r>
        <w:r w:rsidR="00526278">
          <w:rPr>
            <w:webHidden/>
          </w:rPr>
          <w:fldChar w:fldCharType="begin"/>
        </w:r>
        <w:r w:rsidR="00526278">
          <w:rPr>
            <w:webHidden/>
          </w:rPr>
          <w:instrText xml:space="preserve"> PAGEREF _Toc393383802 \h </w:instrText>
        </w:r>
        <w:r w:rsidR="00526278">
          <w:rPr>
            <w:webHidden/>
          </w:rPr>
        </w:r>
        <w:r w:rsidR="00526278">
          <w:rPr>
            <w:webHidden/>
          </w:rPr>
          <w:fldChar w:fldCharType="separate"/>
        </w:r>
        <w:r w:rsidR="00526278">
          <w:rPr>
            <w:webHidden/>
          </w:rPr>
          <w:t>9</w:t>
        </w:r>
        <w:r w:rsidR="00526278">
          <w:rPr>
            <w:webHidden/>
          </w:rPr>
          <w:fldChar w:fldCharType="end"/>
        </w:r>
      </w:hyperlink>
    </w:p>
    <w:p w14:paraId="2F9CDBA8" w14:textId="77777777" w:rsidR="00526278" w:rsidRDefault="00043E2C">
      <w:pPr>
        <w:pStyle w:val="TOC3"/>
        <w:rPr>
          <w:rFonts w:asciiTheme="minorHAnsi" w:eastAsiaTheme="minorEastAsia" w:hAnsiTheme="minorHAnsi" w:cstheme="minorBidi"/>
          <w:sz w:val="22"/>
          <w:szCs w:val="22"/>
          <w:lang w:val="en-GB" w:eastAsia="en-GB"/>
        </w:rPr>
      </w:pPr>
      <w:hyperlink w:anchor="_Toc393383803" w:history="1">
        <w:r w:rsidR="00526278" w:rsidRPr="00FC54A3">
          <w:rPr>
            <w:rStyle w:val="Hyperlink"/>
          </w:rPr>
          <w:t>2.1.2</w:t>
        </w:r>
        <w:r w:rsidR="00526278">
          <w:rPr>
            <w:rFonts w:asciiTheme="minorHAnsi" w:eastAsiaTheme="minorEastAsia" w:hAnsiTheme="minorHAnsi" w:cstheme="minorBidi"/>
            <w:sz w:val="22"/>
            <w:szCs w:val="22"/>
            <w:lang w:val="en-GB" w:eastAsia="en-GB"/>
          </w:rPr>
          <w:tab/>
        </w:r>
        <w:r w:rsidR="00526278" w:rsidRPr="00FC54A3">
          <w:rPr>
            <w:rStyle w:val="Hyperlink"/>
          </w:rPr>
          <w:t>Use Case 2: Capture DTS Measurements for Transport and Storage</w:t>
        </w:r>
        <w:r w:rsidR="00526278">
          <w:rPr>
            <w:webHidden/>
          </w:rPr>
          <w:tab/>
        </w:r>
        <w:r w:rsidR="00526278">
          <w:rPr>
            <w:webHidden/>
          </w:rPr>
          <w:fldChar w:fldCharType="begin"/>
        </w:r>
        <w:r w:rsidR="00526278">
          <w:rPr>
            <w:webHidden/>
          </w:rPr>
          <w:instrText xml:space="preserve"> PAGEREF _Toc393383803 \h </w:instrText>
        </w:r>
        <w:r w:rsidR="00526278">
          <w:rPr>
            <w:webHidden/>
          </w:rPr>
        </w:r>
        <w:r w:rsidR="00526278">
          <w:rPr>
            <w:webHidden/>
          </w:rPr>
          <w:fldChar w:fldCharType="separate"/>
        </w:r>
        <w:r w:rsidR="00526278">
          <w:rPr>
            <w:webHidden/>
          </w:rPr>
          <w:t>10</w:t>
        </w:r>
        <w:r w:rsidR="00526278">
          <w:rPr>
            <w:webHidden/>
          </w:rPr>
          <w:fldChar w:fldCharType="end"/>
        </w:r>
      </w:hyperlink>
    </w:p>
    <w:p w14:paraId="2FA3962C" w14:textId="77777777" w:rsidR="00526278" w:rsidRDefault="00043E2C">
      <w:pPr>
        <w:pStyle w:val="TOC3"/>
        <w:rPr>
          <w:rFonts w:asciiTheme="minorHAnsi" w:eastAsiaTheme="minorEastAsia" w:hAnsiTheme="minorHAnsi" w:cstheme="minorBidi"/>
          <w:sz w:val="22"/>
          <w:szCs w:val="22"/>
          <w:lang w:val="en-GB" w:eastAsia="en-GB"/>
        </w:rPr>
      </w:pPr>
      <w:hyperlink w:anchor="_Toc393383804" w:history="1">
        <w:r w:rsidR="00526278" w:rsidRPr="00FC54A3">
          <w:rPr>
            <w:rStyle w:val="Hyperlink"/>
          </w:rPr>
          <w:t>2.1.3</w:t>
        </w:r>
        <w:r w:rsidR="00526278">
          <w:rPr>
            <w:rFonts w:asciiTheme="minorHAnsi" w:eastAsiaTheme="minorEastAsia" w:hAnsiTheme="minorHAnsi" w:cstheme="minorBidi"/>
            <w:sz w:val="22"/>
            <w:szCs w:val="22"/>
            <w:lang w:val="en-GB" w:eastAsia="en-GB"/>
          </w:rPr>
          <w:tab/>
        </w:r>
        <w:r w:rsidR="00526278" w:rsidRPr="00FC54A3">
          <w:rPr>
            <w:rStyle w:val="Hyperlink"/>
          </w:rPr>
          <w:t>Use Case 3: Manipulation of DTS-derived Temperature Log Curves</w:t>
        </w:r>
        <w:r w:rsidR="00526278">
          <w:rPr>
            <w:webHidden/>
          </w:rPr>
          <w:tab/>
        </w:r>
        <w:r w:rsidR="00526278">
          <w:rPr>
            <w:webHidden/>
          </w:rPr>
          <w:fldChar w:fldCharType="begin"/>
        </w:r>
        <w:r w:rsidR="00526278">
          <w:rPr>
            <w:webHidden/>
          </w:rPr>
          <w:instrText xml:space="preserve"> PAGEREF _Toc393383804 \h </w:instrText>
        </w:r>
        <w:r w:rsidR="00526278">
          <w:rPr>
            <w:webHidden/>
          </w:rPr>
        </w:r>
        <w:r w:rsidR="00526278">
          <w:rPr>
            <w:webHidden/>
          </w:rPr>
          <w:fldChar w:fldCharType="separate"/>
        </w:r>
        <w:r w:rsidR="00526278">
          <w:rPr>
            <w:webHidden/>
          </w:rPr>
          <w:t>10</w:t>
        </w:r>
        <w:r w:rsidR="00526278">
          <w:rPr>
            <w:webHidden/>
          </w:rPr>
          <w:fldChar w:fldCharType="end"/>
        </w:r>
      </w:hyperlink>
    </w:p>
    <w:p w14:paraId="31C4DD2B" w14:textId="77777777" w:rsidR="00526278" w:rsidRDefault="00043E2C">
      <w:pPr>
        <w:pStyle w:val="TOC2"/>
        <w:rPr>
          <w:rFonts w:asciiTheme="minorHAnsi" w:eastAsiaTheme="minorEastAsia" w:hAnsiTheme="minorHAnsi" w:cstheme="minorBidi"/>
          <w:noProof/>
          <w:sz w:val="22"/>
          <w:szCs w:val="22"/>
          <w:lang w:val="en-GB" w:eastAsia="en-GB"/>
        </w:rPr>
      </w:pPr>
      <w:hyperlink w:anchor="_Toc393383805" w:history="1">
        <w:r w:rsidR="00526278" w:rsidRPr="00FC54A3">
          <w:rPr>
            <w:rStyle w:val="Hyperlink"/>
            <w:noProof/>
          </w:rPr>
          <w:t>2.2</w:t>
        </w:r>
        <w:r w:rsidR="00526278">
          <w:rPr>
            <w:rFonts w:asciiTheme="minorHAnsi" w:eastAsiaTheme="minorEastAsia" w:hAnsiTheme="minorHAnsi" w:cstheme="minorBidi"/>
            <w:noProof/>
            <w:sz w:val="22"/>
            <w:szCs w:val="22"/>
            <w:lang w:val="en-GB" w:eastAsia="en-GB"/>
          </w:rPr>
          <w:tab/>
        </w:r>
        <w:r w:rsidR="00526278" w:rsidRPr="00FC54A3">
          <w:rPr>
            <w:rStyle w:val="Hyperlink"/>
            <w:noProof/>
          </w:rPr>
          <w:t>Key Data Model Concepts</w:t>
        </w:r>
        <w:r w:rsidR="00526278">
          <w:rPr>
            <w:noProof/>
            <w:webHidden/>
          </w:rPr>
          <w:tab/>
        </w:r>
        <w:r w:rsidR="00526278">
          <w:rPr>
            <w:noProof/>
            <w:webHidden/>
          </w:rPr>
          <w:fldChar w:fldCharType="begin"/>
        </w:r>
        <w:r w:rsidR="00526278">
          <w:rPr>
            <w:noProof/>
            <w:webHidden/>
          </w:rPr>
          <w:instrText xml:space="preserve"> PAGEREF _Toc393383805 \h </w:instrText>
        </w:r>
        <w:r w:rsidR="00526278">
          <w:rPr>
            <w:noProof/>
            <w:webHidden/>
          </w:rPr>
        </w:r>
        <w:r w:rsidR="00526278">
          <w:rPr>
            <w:noProof/>
            <w:webHidden/>
          </w:rPr>
          <w:fldChar w:fldCharType="separate"/>
        </w:r>
        <w:r w:rsidR="00526278">
          <w:rPr>
            <w:noProof/>
            <w:webHidden/>
          </w:rPr>
          <w:t>10</w:t>
        </w:r>
        <w:r w:rsidR="00526278">
          <w:rPr>
            <w:noProof/>
            <w:webHidden/>
          </w:rPr>
          <w:fldChar w:fldCharType="end"/>
        </w:r>
      </w:hyperlink>
    </w:p>
    <w:p w14:paraId="68658386" w14:textId="77777777" w:rsidR="00526278" w:rsidRDefault="00043E2C">
      <w:pPr>
        <w:pStyle w:val="TOC3"/>
        <w:rPr>
          <w:rFonts w:asciiTheme="minorHAnsi" w:eastAsiaTheme="minorEastAsia" w:hAnsiTheme="minorHAnsi" w:cstheme="minorBidi"/>
          <w:sz w:val="22"/>
          <w:szCs w:val="22"/>
          <w:lang w:val="en-GB" w:eastAsia="en-GB"/>
        </w:rPr>
      </w:pPr>
      <w:hyperlink w:anchor="_Toc393383806" w:history="1">
        <w:r w:rsidR="00526278" w:rsidRPr="00FC54A3">
          <w:rPr>
            <w:rStyle w:val="Hyperlink"/>
          </w:rPr>
          <w:t>2.2.1</w:t>
        </w:r>
        <w:r w:rsidR="00526278">
          <w:rPr>
            <w:rFonts w:asciiTheme="minorHAnsi" w:eastAsiaTheme="minorEastAsia" w:hAnsiTheme="minorHAnsi" w:cstheme="minorBidi"/>
            <w:sz w:val="22"/>
            <w:szCs w:val="22"/>
            <w:lang w:val="en-GB" w:eastAsia="en-GB"/>
          </w:rPr>
          <w:tab/>
        </w:r>
        <w:r w:rsidR="00526278" w:rsidRPr="00FC54A3">
          <w:rPr>
            <w:rStyle w:val="Hyperlink"/>
          </w:rPr>
          <w:t>Data Model Overview</w:t>
        </w:r>
        <w:r w:rsidR="00526278">
          <w:rPr>
            <w:webHidden/>
          </w:rPr>
          <w:tab/>
        </w:r>
        <w:r w:rsidR="00526278">
          <w:rPr>
            <w:webHidden/>
          </w:rPr>
          <w:fldChar w:fldCharType="begin"/>
        </w:r>
        <w:r w:rsidR="00526278">
          <w:rPr>
            <w:webHidden/>
          </w:rPr>
          <w:instrText xml:space="preserve"> PAGEREF _Toc393383806 \h </w:instrText>
        </w:r>
        <w:r w:rsidR="00526278">
          <w:rPr>
            <w:webHidden/>
          </w:rPr>
        </w:r>
        <w:r w:rsidR="00526278">
          <w:rPr>
            <w:webHidden/>
          </w:rPr>
          <w:fldChar w:fldCharType="separate"/>
        </w:r>
        <w:r w:rsidR="00526278">
          <w:rPr>
            <w:webHidden/>
          </w:rPr>
          <w:t>10</w:t>
        </w:r>
        <w:r w:rsidR="00526278">
          <w:rPr>
            <w:webHidden/>
          </w:rPr>
          <w:fldChar w:fldCharType="end"/>
        </w:r>
      </w:hyperlink>
    </w:p>
    <w:p w14:paraId="1973A1C5" w14:textId="77777777" w:rsidR="00526278" w:rsidRDefault="00043E2C">
      <w:pPr>
        <w:pStyle w:val="TOC3"/>
        <w:rPr>
          <w:rFonts w:asciiTheme="minorHAnsi" w:eastAsiaTheme="minorEastAsia" w:hAnsiTheme="minorHAnsi" w:cstheme="minorBidi"/>
          <w:sz w:val="22"/>
          <w:szCs w:val="22"/>
          <w:lang w:val="en-GB" w:eastAsia="en-GB"/>
        </w:rPr>
      </w:pPr>
      <w:hyperlink w:anchor="_Toc393383807" w:history="1">
        <w:r w:rsidR="00526278" w:rsidRPr="00FC54A3">
          <w:rPr>
            <w:rStyle w:val="Hyperlink"/>
          </w:rPr>
          <w:t>2.2.2</w:t>
        </w:r>
        <w:r w:rsidR="00526278">
          <w:rPr>
            <w:rFonts w:asciiTheme="minorHAnsi" w:eastAsiaTheme="minorEastAsia" w:hAnsiTheme="minorHAnsi" w:cstheme="minorBidi"/>
            <w:sz w:val="22"/>
            <w:szCs w:val="22"/>
            <w:lang w:val="en-GB" w:eastAsia="en-GB"/>
          </w:rPr>
          <w:tab/>
        </w:r>
        <w:r w:rsidR="00526278" w:rsidRPr="00FC54A3">
          <w:rPr>
            <w:rStyle w:val="Hyperlink"/>
          </w:rPr>
          <w:t>Optical Path</w:t>
        </w:r>
        <w:r w:rsidR="00526278">
          <w:rPr>
            <w:webHidden/>
          </w:rPr>
          <w:tab/>
        </w:r>
        <w:r w:rsidR="00526278">
          <w:rPr>
            <w:webHidden/>
          </w:rPr>
          <w:fldChar w:fldCharType="begin"/>
        </w:r>
        <w:r w:rsidR="00526278">
          <w:rPr>
            <w:webHidden/>
          </w:rPr>
          <w:instrText xml:space="preserve"> PAGEREF _Toc393383807 \h </w:instrText>
        </w:r>
        <w:r w:rsidR="00526278">
          <w:rPr>
            <w:webHidden/>
          </w:rPr>
        </w:r>
        <w:r w:rsidR="00526278">
          <w:rPr>
            <w:webHidden/>
          </w:rPr>
          <w:fldChar w:fldCharType="separate"/>
        </w:r>
        <w:r w:rsidR="00526278">
          <w:rPr>
            <w:webHidden/>
          </w:rPr>
          <w:t>11</w:t>
        </w:r>
        <w:r w:rsidR="00526278">
          <w:rPr>
            <w:webHidden/>
          </w:rPr>
          <w:fldChar w:fldCharType="end"/>
        </w:r>
      </w:hyperlink>
    </w:p>
    <w:p w14:paraId="0411C03D" w14:textId="77777777" w:rsidR="00526278" w:rsidRDefault="00043E2C">
      <w:pPr>
        <w:pStyle w:val="TOC3"/>
        <w:rPr>
          <w:rFonts w:asciiTheme="minorHAnsi" w:eastAsiaTheme="minorEastAsia" w:hAnsiTheme="minorHAnsi" w:cstheme="minorBidi"/>
          <w:sz w:val="22"/>
          <w:szCs w:val="22"/>
          <w:lang w:val="en-GB" w:eastAsia="en-GB"/>
        </w:rPr>
      </w:pPr>
      <w:hyperlink w:anchor="_Toc393383808" w:history="1">
        <w:r w:rsidR="00526278" w:rsidRPr="00FC54A3">
          <w:rPr>
            <w:rStyle w:val="Hyperlink"/>
          </w:rPr>
          <w:t>2.2.3</w:t>
        </w:r>
        <w:r w:rsidR="00526278">
          <w:rPr>
            <w:rFonts w:asciiTheme="minorHAnsi" w:eastAsiaTheme="minorEastAsia" w:hAnsiTheme="minorHAnsi" w:cstheme="minorBidi"/>
            <w:sz w:val="22"/>
            <w:szCs w:val="22"/>
            <w:lang w:val="en-GB" w:eastAsia="en-GB"/>
          </w:rPr>
          <w:tab/>
        </w:r>
        <w:r w:rsidR="00526278" w:rsidRPr="00FC54A3">
          <w:rPr>
            <w:rStyle w:val="Hyperlink"/>
          </w:rPr>
          <w:t>Instrument Box</w:t>
        </w:r>
        <w:r w:rsidR="00526278">
          <w:rPr>
            <w:webHidden/>
          </w:rPr>
          <w:tab/>
        </w:r>
        <w:r w:rsidR="00526278">
          <w:rPr>
            <w:webHidden/>
          </w:rPr>
          <w:fldChar w:fldCharType="begin"/>
        </w:r>
        <w:r w:rsidR="00526278">
          <w:rPr>
            <w:webHidden/>
          </w:rPr>
          <w:instrText xml:space="preserve"> PAGEREF _Toc393383808 \h </w:instrText>
        </w:r>
        <w:r w:rsidR="00526278">
          <w:rPr>
            <w:webHidden/>
          </w:rPr>
        </w:r>
        <w:r w:rsidR="00526278">
          <w:rPr>
            <w:webHidden/>
          </w:rPr>
          <w:fldChar w:fldCharType="separate"/>
        </w:r>
        <w:r w:rsidR="00526278">
          <w:rPr>
            <w:webHidden/>
          </w:rPr>
          <w:t>12</w:t>
        </w:r>
        <w:r w:rsidR="00526278">
          <w:rPr>
            <w:webHidden/>
          </w:rPr>
          <w:fldChar w:fldCharType="end"/>
        </w:r>
      </w:hyperlink>
    </w:p>
    <w:p w14:paraId="38088415" w14:textId="77777777" w:rsidR="00526278" w:rsidRDefault="00043E2C">
      <w:pPr>
        <w:pStyle w:val="TOC3"/>
        <w:rPr>
          <w:rFonts w:asciiTheme="minorHAnsi" w:eastAsiaTheme="minorEastAsia" w:hAnsiTheme="minorHAnsi" w:cstheme="minorBidi"/>
          <w:sz w:val="22"/>
          <w:szCs w:val="22"/>
          <w:lang w:val="en-GB" w:eastAsia="en-GB"/>
        </w:rPr>
      </w:pPr>
      <w:hyperlink w:anchor="_Toc393383809" w:history="1">
        <w:r w:rsidR="00526278" w:rsidRPr="00FC54A3">
          <w:rPr>
            <w:rStyle w:val="Hyperlink"/>
          </w:rPr>
          <w:t>2.2.4</w:t>
        </w:r>
        <w:r w:rsidR="00526278">
          <w:rPr>
            <w:rFonts w:asciiTheme="minorHAnsi" w:eastAsiaTheme="minorEastAsia" w:hAnsiTheme="minorHAnsi" w:cstheme="minorBidi"/>
            <w:sz w:val="22"/>
            <w:szCs w:val="22"/>
            <w:lang w:val="en-GB" w:eastAsia="en-GB"/>
          </w:rPr>
          <w:tab/>
        </w:r>
        <w:r w:rsidR="00526278" w:rsidRPr="00FC54A3">
          <w:rPr>
            <w:rStyle w:val="Hyperlink"/>
          </w:rPr>
          <w:t>Installed System</w:t>
        </w:r>
        <w:r w:rsidR="00526278">
          <w:rPr>
            <w:webHidden/>
          </w:rPr>
          <w:tab/>
        </w:r>
        <w:r w:rsidR="00526278">
          <w:rPr>
            <w:webHidden/>
          </w:rPr>
          <w:fldChar w:fldCharType="begin"/>
        </w:r>
        <w:r w:rsidR="00526278">
          <w:rPr>
            <w:webHidden/>
          </w:rPr>
          <w:instrText xml:space="preserve"> PAGEREF _Toc393383809 \h </w:instrText>
        </w:r>
        <w:r w:rsidR="00526278">
          <w:rPr>
            <w:webHidden/>
          </w:rPr>
        </w:r>
        <w:r w:rsidR="00526278">
          <w:rPr>
            <w:webHidden/>
          </w:rPr>
          <w:fldChar w:fldCharType="separate"/>
        </w:r>
        <w:r w:rsidR="00526278">
          <w:rPr>
            <w:webHidden/>
          </w:rPr>
          <w:t>13</w:t>
        </w:r>
        <w:r w:rsidR="00526278">
          <w:rPr>
            <w:webHidden/>
          </w:rPr>
          <w:fldChar w:fldCharType="end"/>
        </w:r>
      </w:hyperlink>
    </w:p>
    <w:p w14:paraId="39BFDBA4" w14:textId="77777777" w:rsidR="00526278" w:rsidRDefault="00043E2C">
      <w:pPr>
        <w:pStyle w:val="TOC3"/>
        <w:rPr>
          <w:rFonts w:asciiTheme="minorHAnsi" w:eastAsiaTheme="minorEastAsia" w:hAnsiTheme="minorHAnsi" w:cstheme="minorBidi"/>
          <w:sz w:val="22"/>
          <w:szCs w:val="22"/>
          <w:lang w:val="en-GB" w:eastAsia="en-GB"/>
        </w:rPr>
      </w:pPr>
      <w:hyperlink w:anchor="_Toc393383810" w:history="1">
        <w:r w:rsidR="00526278" w:rsidRPr="00FC54A3">
          <w:rPr>
            <w:rStyle w:val="Hyperlink"/>
          </w:rPr>
          <w:t>2.2.5</w:t>
        </w:r>
        <w:r w:rsidR="00526278">
          <w:rPr>
            <w:rFonts w:asciiTheme="minorHAnsi" w:eastAsiaTheme="minorEastAsia" w:hAnsiTheme="minorHAnsi" w:cstheme="minorBidi"/>
            <w:sz w:val="22"/>
            <w:szCs w:val="22"/>
            <w:lang w:val="en-GB" w:eastAsia="en-GB"/>
          </w:rPr>
          <w:tab/>
        </w:r>
        <w:r w:rsidR="00526278" w:rsidRPr="00FC54A3">
          <w:rPr>
            <w:rStyle w:val="Hyperlink"/>
          </w:rPr>
          <w:t>Facility Mappings</w:t>
        </w:r>
        <w:r w:rsidR="00526278">
          <w:rPr>
            <w:webHidden/>
          </w:rPr>
          <w:tab/>
        </w:r>
        <w:r w:rsidR="00526278">
          <w:rPr>
            <w:webHidden/>
          </w:rPr>
          <w:fldChar w:fldCharType="begin"/>
        </w:r>
        <w:r w:rsidR="00526278">
          <w:rPr>
            <w:webHidden/>
          </w:rPr>
          <w:instrText xml:space="preserve"> PAGEREF _Toc393383810 \h </w:instrText>
        </w:r>
        <w:r w:rsidR="00526278">
          <w:rPr>
            <w:webHidden/>
          </w:rPr>
        </w:r>
        <w:r w:rsidR="00526278">
          <w:rPr>
            <w:webHidden/>
          </w:rPr>
          <w:fldChar w:fldCharType="separate"/>
        </w:r>
        <w:r w:rsidR="00526278">
          <w:rPr>
            <w:webHidden/>
          </w:rPr>
          <w:t>15</w:t>
        </w:r>
        <w:r w:rsidR="00526278">
          <w:rPr>
            <w:webHidden/>
          </w:rPr>
          <w:fldChar w:fldCharType="end"/>
        </w:r>
      </w:hyperlink>
    </w:p>
    <w:p w14:paraId="1059FD65" w14:textId="77777777" w:rsidR="00526278" w:rsidRDefault="00043E2C">
      <w:pPr>
        <w:pStyle w:val="TOC3"/>
        <w:rPr>
          <w:rFonts w:asciiTheme="minorHAnsi" w:eastAsiaTheme="minorEastAsia" w:hAnsiTheme="minorHAnsi" w:cstheme="minorBidi"/>
          <w:sz w:val="22"/>
          <w:szCs w:val="22"/>
          <w:lang w:val="en-GB" w:eastAsia="en-GB"/>
        </w:rPr>
      </w:pPr>
      <w:hyperlink w:anchor="_Toc393383811" w:history="1">
        <w:r w:rsidR="00526278" w:rsidRPr="00FC54A3">
          <w:rPr>
            <w:rStyle w:val="Hyperlink"/>
          </w:rPr>
          <w:t>2.2.6</w:t>
        </w:r>
        <w:r w:rsidR="00526278">
          <w:rPr>
            <w:rFonts w:asciiTheme="minorHAnsi" w:eastAsiaTheme="minorEastAsia" w:hAnsiTheme="minorHAnsi" w:cstheme="minorBidi"/>
            <w:sz w:val="22"/>
            <w:szCs w:val="22"/>
            <w:lang w:val="en-GB" w:eastAsia="en-GB"/>
          </w:rPr>
          <w:tab/>
        </w:r>
        <w:r w:rsidR="00526278" w:rsidRPr="00FC54A3">
          <w:rPr>
            <w:rStyle w:val="Hyperlink"/>
          </w:rPr>
          <w:t>Fiber Defects</w:t>
        </w:r>
        <w:r w:rsidR="00526278">
          <w:rPr>
            <w:webHidden/>
          </w:rPr>
          <w:tab/>
        </w:r>
        <w:r w:rsidR="00526278">
          <w:rPr>
            <w:webHidden/>
          </w:rPr>
          <w:fldChar w:fldCharType="begin"/>
        </w:r>
        <w:r w:rsidR="00526278">
          <w:rPr>
            <w:webHidden/>
          </w:rPr>
          <w:instrText xml:space="preserve"> PAGEREF _Toc393383811 \h </w:instrText>
        </w:r>
        <w:r w:rsidR="00526278">
          <w:rPr>
            <w:webHidden/>
          </w:rPr>
        </w:r>
        <w:r w:rsidR="00526278">
          <w:rPr>
            <w:webHidden/>
          </w:rPr>
          <w:fldChar w:fldCharType="separate"/>
        </w:r>
        <w:r w:rsidR="00526278">
          <w:rPr>
            <w:webHidden/>
          </w:rPr>
          <w:t>16</w:t>
        </w:r>
        <w:r w:rsidR="00526278">
          <w:rPr>
            <w:webHidden/>
          </w:rPr>
          <w:fldChar w:fldCharType="end"/>
        </w:r>
      </w:hyperlink>
    </w:p>
    <w:p w14:paraId="675AC4DC" w14:textId="77777777" w:rsidR="00526278" w:rsidRDefault="00043E2C">
      <w:pPr>
        <w:pStyle w:val="TOC3"/>
        <w:rPr>
          <w:rFonts w:asciiTheme="minorHAnsi" w:eastAsiaTheme="minorEastAsia" w:hAnsiTheme="minorHAnsi" w:cstheme="minorBidi"/>
          <w:sz w:val="22"/>
          <w:szCs w:val="22"/>
          <w:lang w:val="en-GB" w:eastAsia="en-GB"/>
        </w:rPr>
      </w:pPr>
      <w:hyperlink w:anchor="_Toc393383812" w:history="1">
        <w:r w:rsidR="00526278" w:rsidRPr="00FC54A3">
          <w:rPr>
            <w:rStyle w:val="Hyperlink"/>
          </w:rPr>
          <w:t>2.2.7</w:t>
        </w:r>
        <w:r w:rsidR="00526278">
          <w:rPr>
            <w:rFonts w:asciiTheme="minorHAnsi" w:eastAsiaTheme="minorEastAsia" w:hAnsiTheme="minorHAnsi" w:cstheme="minorBidi"/>
            <w:sz w:val="22"/>
            <w:szCs w:val="22"/>
            <w:lang w:val="en-GB" w:eastAsia="en-GB"/>
          </w:rPr>
          <w:tab/>
        </w:r>
        <w:r w:rsidR="00526278" w:rsidRPr="00FC54A3">
          <w:rPr>
            <w:rStyle w:val="Hyperlink"/>
          </w:rPr>
          <w:t>Conveyance</w:t>
        </w:r>
        <w:r w:rsidR="00526278">
          <w:rPr>
            <w:webHidden/>
          </w:rPr>
          <w:tab/>
        </w:r>
        <w:r w:rsidR="00526278">
          <w:rPr>
            <w:webHidden/>
          </w:rPr>
          <w:fldChar w:fldCharType="begin"/>
        </w:r>
        <w:r w:rsidR="00526278">
          <w:rPr>
            <w:webHidden/>
          </w:rPr>
          <w:instrText xml:space="preserve"> PAGEREF _Toc393383812 \h </w:instrText>
        </w:r>
        <w:r w:rsidR="00526278">
          <w:rPr>
            <w:webHidden/>
          </w:rPr>
        </w:r>
        <w:r w:rsidR="00526278">
          <w:rPr>
            <w:webHidden/>
          </w:rPr>
          <w:fldChar w:fldCharType="separate"/>
        </w:r>
        <w:r w:rsidR="00526278">
          <w:rPr>
            <w:webHidden/>
          </w:rPr>
          <w:t>17</w:t>
        </w:r>
        <w:r w:rsidR="00526278">
          <w:rPr>
            <w:webHidden/>
          </w:rPr>
          <w:fldChar w:fldCharType="end"/>
        </w:r>
      </w:hyperlink>
    </w:p>
    <w:p w14:paraId="203F1C77" w14:textId="77777777" w:rsidR="00526278" w:rsidRDefault="00043E2C">
      <w:pPr>
        <w:pStyle w:val="TOC2"/>
        <w:rPr>
          <w:rFonts w:asciiTheme="minorHAnsi" w:eastAsiaTheme="minorEastAsia" w:hAnsiTheme="minorHAnsi" w:cstheme="minorBidi"/>
          <w:noProof/>
          <w:sz w:val="22"/>
          <w:szCs w:val="22"/>
          <w:lang w:val="en-GB" w:eastAsia="en-GB"/>
        </w:rPr>
      </w:pPr>
      <w:hyperlink w:anchor="_Toc393383813" w:history="1">
        <w:r w:rsidR="00526278" w:rsidRPr="00FC54A3">
          <w:rPr>
            <w:rStyle w:val="Hyperlink"/>
            <w:noProof/>
          </w:rPr>
          <w:t>2.3</w:t>
        </w:r>
        <w:r w:rsidR="00526278">
          <w:rPr>
            <w:rFonts w:asciiTheme="minorHAnsi" w:eastAsiaTheme="minorEastAsia" w:hAnsiTheme="minorHAnsi" w:cstheme="minorBidi"/>
            <w:noProof/>
            <w:sz w:val="22"/>
            <w:szCs w:val="22"/>
            <w:lang w:val="en-GB" w:eastAsia="en-GB"/>
          </w:rPr>
          <w:tab/>
        </w:r>
        <w:r w:rsidR="00526278" w:rsidRPr="00FC54A3">
          <w:rPr>
            <w:rStyle w:val="Hyperlink"/>
            <w:noProof/>
          </w:rPr>
          <w:t>Historical Information</w:t>
        </w:r>
        <w:r w:rsidR="00526278">
          <w:rPr>
            <w:noProof/>
            <w:webHidden/>
          </w:rPr>
          <w:tab/>
        </w:r>
        <w:r w:rsidR="00526278">
          <w:rPr>
            <w:noProof/>
            <w:webHidden/>
          </w:rPr>
          <w:fldChar w:fldCharType="begin"/>
        </w:r>
        <w:r w:rsidR="00526278">
          <w:rPr>
            <w:noProof/>
            <w:webHidden/>
          </w:rPr>
          <w:instrText xml:space="preserve"> PAGEREF _Toc393383813 \h </w:instrText>
        </w:r>
        <w:r w:rsidR="00526278">
          <w:rPr>
            <w:noProof/>
            <w:webHidden/>
          </w:rPr>
        </w:r>
        <w:r w:rsidR="00526278">
          <w:rPr>
            <w:noProof/>
            <w:webHidden/>
          </w:rPr>
          <w:fldChar w:fldCharType="separate"/>
        </w:r>
        <w:r w:rsidR="00526278">
          <w:rPr>
            <w:noProof/>
            <w:webHidden/>
          </w:rPr>
          <w:t>17</w:t>
        </w:r>
        <w:r w:rsidR="00526278">
          <w:rPr>
            <w:noProof/>
            <w:webHidden/>
          </w:rPr>
          <w:fldChar w:fldCharType="end"/>
        </w:r>
      </w:hyperlink>
    </w:p>
    <w:p w14:paraId="3033D454" w14:textId="77777777" w:rsidR="00526278" w:rsidRDefault="00043E2C">
      <w:pPr>
        <w:pStyle w:val="TOC2"/>
        <w:rPr>
          <w:rFonts w:asciiTheme="minorHAnsi" w:eastAsiaTheme="minorEastAsia" w:hAnsiTheme="minorHAnsi" w:cstheme="minorBidi"/>
          <w:noProof/>
          <w:sz w:val="22"/>
          <w:szCs w:val="22"/>
          <w:lang w:val="en-GB" w:eastAsia="en-GB"/>
        </w:rPr>
      </w:pPr>
      <w:hyperlink w:anchor="_Toc393383814" w:history="1">
        <w:r w:rsidR="00526278" w:rsidRPr="00FC54A3">
          <w:rPr>
            <w:rStyle w:val="Hyperlink"/>
            <w:noProof/>
          </w:rPr>
          <w:t>2.4</w:t>
        </w:r>
        <w:r w:rsidR="00526278">
          <w:rPr>
            <w:rFonts w:asciiTheme="minorHAnsi" w:eastAsiaTheme="minorEastAsia" w:hAnsiTheme="minorHAnsi" w:cstheme="minorBidi"/>
            <w:noProof/>
            <w:sz w:val="22"/>
            <w:szCs w:val="22"/>
            <w:lang w:val="en-GB" w:eastAsia="en-GB"/>
          </w:rPr>
          <w:tab/>
        </w:r>
        <w:r w:rsidR="00526278" w:rsidRPr="00FC54A3">
          <w:rPr>
            <w:rStyle w:val="Hyperlink"/>
            <w:noProof/>
          </w:rPr>
          <w:t>DTS Measurements</w:t>
        </w:r>
        <w:r w:rsidR="00526278">
          <w:rPr>
            <w:noProof/>
            <w:webHidden/>
          </w:rPr>
          <w:tab/>
        </w:r>
        <w:r w:rsidR="00526278">
          <w:rPr>
            <w:noProof/>
            <w:webHidden/>
          </w:rPr>
          <w:fldChar w:fldCharType="begin"/>
        </w:r>
        <w:r w:rsidR="00526278">
          <w:rPr>
            <w:noProof/>
            <w:webHidden/>
          </w:rPr>
          <w:instrText xml:space="preserve"> PAGEREF _Toc393383814 \h </w:instrText>
        </w:r>
        <w:r w:rsidR="00526278">
          <w:rPr>
            <w:noProof/>
            <w:webHidden/>
          </w:rPr>
        </w:r>
        <w:r w:rsidR="00526278">
          <w:rPr>
            <w:noProof/>
            <w:webHidden/>
          </w:rPr>
          <w:fldChar w:fldCharType="separate"/>
        </w:r>
        <w:r w:rsidR="00526278">
          <w:rPr>
            <w:noProof/>
            <w:webHidden/>
          </w:rPr>
          <w:t>18</w:t>
        </w:r>
        <w:r w:rsidR="00526278">
          <w:rPr>
            <w:noProof/>
            <w:webHidden/>
          </w:rPr>
          <w:fldChar w:fldCharType="end"/>
        </w:r>
      </w:hyperlink>
    </w:p>
    <w:p w14:paraId="4F655EDA" w14:textId="77777777" w:rsidR="00526278" w:rsidRDefault="00043E2C">
      <w:pPr>
        <w:pStyle w:val="TOC1"/>
        <w:rPr>
          <w:rFonts w:asciiTheme="minorHAnsi" w:eastAsiaTheme="minorEastAsia" w:hAnsiTheme="minorHAnsi" w:cstheme="minorBidi"/>
          <w:b w:val="0"/>
          <w:noProof/>
          <w:color w:val="auto"/>
          <w:szCs w:val="22"/>
          <w:lang w:val="en-GB" w:eastAsia="en-GB"/>
        </w:rPr>
      </w:pPr>
      <w:hyperlink w:anchor="_Toc393383815" w:history="1">
        <w:r w:rsidR="00526278" w:rsidRPr="00FC54A3">
          <w:rPr>
            <w:rStyle w:val="Hyperlink"/>
            <w:noProof/>
          </w:rPr>
          <w:t>3</w:t>
        </w:r>
        <w:r w:rsidR="00526278">
          <w:rPr>
            <w:rFonts w:asciiTheme="minorHAnsi" w:eastAsiaTheme="minorEastAsia" w:hAnsiTheme="minorHAnsi" w:cstheme="minorBidi"/>
            <w:b w:val="0"/>
            <w:noProof/>
            <w:color w:val="auto"/>
            <w:szCs w:val="22"/>
            <w:lang w:val="en-GB" w:eastAsia="en-GB"/>
          </w:rPr>
          <w:tab/>
        </w:r>
        <w:r w:rsidR="00526278" w:rsidRPr="00FC54A3">
          <w:rPr>
            <w:rStyle w:val="Hyperlink"/>
            <w:noProof/>
          </w:rPr>
          <w:t>Code Examples: Use Cases</w:t>
        </w:r>
        <w:r w:rsidR="00526278">
          <w:rPr>
            <w:noProof/>
            <w:webHidden/>
          </w:rPr>
          <w:tab/>
        </w:r>
        <w:r w:rsidR="00526278">
          <w:rPr>
            <w:noProof/>
            <w:webHidden/>
          </w:rPr>
          <w:fldChar w:fldCharType="begin"/>
        </w:r>
        <w:r w:rsidR="00526278">
          <w:rPr>
            <w:noProof/>
            <w:webHidden/>
          </w:rPr>
          <w:instrText xml:space="preserve"> PAGEREF _Toc393383815 \h </w:instrText>
        </w:r>
        <w:r w:rsidR="00526278">
          <w:rPr>
            <w:noProof/>
            <w:webHidden/>
          </w:rPr>
        </w:r>
        <w:r w:rsidR="00526278">
          <w:rPr>
            <w:noProof/>
            <w:webHidden/>
          </w:rPr>
          <w:fldChar w:fldCharType="separate"/>
        </w:r>
        <w:r w:rsidR="00526278">
          <w:rPr>
            <w:noProof/>
            <w:webHidden/>
          </w:rPr>
          <w:t>20</w:t>
        </w:r>
        <w:r w:rsidR="00526278">
          <w:rPr>
            <w:noProof/>
            <w:webHidden/>
          </w:rPr>
          <w:fldChar w:fldCharType="end"/>
        </w:r>
      </w:hyperlink>
    </w:p>
    <w:p w14:paraId="7EF49DD8" w14:textId="77777777" w:rsidR="00526278" w:rsidRDefault="00043E2C">
      <w:pPr>
        <w:pStyle w:val="TOC2"/>
        <w:rPr>
          <w:rFonts w:asciiTheme="minorHAnsi" w:eastAsiaTheme="minorEastAsia" w:hAnsiTheme="minorHAnsi" w:cstheme="minorBidi"/>
          <w:noProof/>
          <w:sz w:val="22"/>
          <w:szCs w:val="22"/>
          <w:lang w:val="en-GB" w:eastAsia="en-GB"/>
        </w:rPr>
      </w:pPr>
      <w:hyperlink w:anchor="_Toc393383816" w:history="1">
        <w:r w:rsidR="00526278" w:rsidRPr="00FC54A3">
          <w:rPr>
            <w:rStyle w:val="Hyperlink"/>
            <w:noProof/>
          </w:rPr>
          <w:t>3.1</w:t>
        </w:r>
        <w:r w:rsidR="00526278">
          <w:rPr>
            <w:rFonts w:asciiTheme="minorHAnsi" w:eastAsiaTheme="minorEastAsia" w:hAnsiTheme="minorHAnsi" w:cstheme="minorBidi"/>
            <w:noProof/>
            <w:sz w:val="22"/>
            <w:szCs w:val="22"/>
            <w:lang w:val="en-GB" w:eastAsia="en-GB"/>
          </w:rPr>
          <w:tab/>
        </w:r>
        <w:r w:rsidR="00526278" w:rsidRPr="00FC54A3">
          <w:rPr>
            <w:rStyle w:val="Hyperlink"/>
            <w:noProof/>
          </w:rPr>
          <w:t>Use Case 1: Represent an Optical Fiber Installation</w:t>
        </w:r>
        <w:r w:rsidR="00526278">
          <w:rPr>
            <w:noProof/>
            <w:webHidden/>
          </w:rPr>
          <w:tab/>
        </w:r>
        <w:r w:rsidR="00526278">
          <w:rPr>
            <w:noProof/>
            <w:webHidden/>
          </w:rPr>
          <w:fldChar w:fldCharType="begin"/>
        </w:r>
        <w:r w:rsidR="00526278">
          <w:rPr>
            <w:noProof/>
            <w:webHidden/>
          </w:rPr>
          <w:instrText xml:space="preserve"> PAGEREF _Toc393383816 \h </w:instrText>
        </w:r>
        <w:r w:rsidR="00526278">
          <w:rPr>
            <w:noProof/>
            <w:webHidden/>
          </w:rPr>
        </w:r>
        <w:r w:rsidR="00526278">
          <w:rPr>
            <w:noProof/>
            <w:webHidden/>
          </w:rPr>
          <w:fldChar w:fldCharType="separate"/>
        </w:r>
        <w:r w:rsidR="00526278">
          <w:rPr>
            <w:noProof/>
            <w:webHidden/>
          </w:rPr>
          <w:t>20</w:t>
        </w:r>
        <w:r w:rsidR="00526278">
          <w:rPr>
            <w:noProof/>
            <w:webHidden/>
          </w:rPr>
          <w:fldChar w:fldCharType="end"/>
        </w:r>
      </w:hyperlink>
    </w:p>
    <w:p w14:paraId="095860B5" w14:textId="77777777" w:rsidR="00526278" w:rsidRDefault="00043E2C">
      <w:pPr>
        <w:pStyle w:val="TOC3"/>
        <w:rPr>
          <w:rFonts w:asciiTheme="minorHAnsi" w:eastAsiaTheme="minorEastAsia" w:hAnsiTheme="minorHAnsi" w:cstheme="minorBidi"/>
          <w:sz w:val="22"/>
          <w:szCs w:val="22"/>
          <w:lang w:val="en-GB" w:eastAsia="en-GB"/>
        </w:rPr>
      </w:pPr>
      <w:hyperlink w:anchor="_Toc393383817" w:history="1">
        <w:r w:rsidR="00526278" w:rsidRPr="00FC54A3">
          <w:rPr>
            <w:rStyle w:val="Hyperlink"/>
          </w:rPr>
          <w:t>3.1.1</w:t>
        </w:r>
        <w:r w:rsidR="00526278">
          <w:rPr>
            <w:rFonts w:asciiTheme="minorHAnsi" w:eastAsiaTheme="minorEastAsia" w:hAnsiTheme="minorHAnsi" w:cstheme="minorBidi"/>
            <w:sz w:val="22"/>
            <w:szCs w:val="22"/>
            <w:lang w:val="en-GB" w:eastAsia="en-GB"/>
          </w:rPr>
          <w:tab/>
        </w:r>
        <w:r w:rsidR="00526278" w:rsidRPr="00FC54A3">
          <w:rPr>
            <w:rStyle w:val="Hyperlink"/>
          </w:rPr>
          <w:t>Optical Path</w:t>
        </w:r>
        <w:r w:rsidR="00526278">
          <w:rPr>
            <w:webHidden/>
          </w:rPr>
          <w:tab/>
        </w:r>
        <w:r w:rsidR="00526278">
          <w:rPr>
            <w:webHidden/>
          </w:rPr>
          <w:fldChar w:fldCharType="begin"/>
        </w:r>
        <w:r w:rsidR="00526278">
          <w:rPr>
            <w:webHidden/>
          </w:rPr>
          <w:instrText xml:space="preserve"> PAGEREF _Toc393383817 \h </w:instrText>
        </w:r>
        <w:r w:rsidR="00526278">
          <w:rPr>
            <w:webHidden/>
          </w:rPr>
        </w:r>
        <w:r w:rsidR="00526278">
          <w:rPr>
            <w:webHidden/>
          </w:rPr>
          <w:fldChar w:fldCharType="separate"/>
        </w:r>
        <w:r w:rsidR="00526278">
          <w:rPr>
            <w:webHidden/>
          </w:rPr>
          <w:t>20</w:t>
        </w:r>
        <w:r w:rsidR="00526278">
          <w:rPr>
            <w:webHidden/>
          </w:rPr>
          <w:fldChar w:fldCharType="end"/>
        </w:r>
      </w:hyperlink>
    </w:p>
    <w:p w14:paraId="1E82AF56" w14:textId="77777777" w:rsidR="00526278" w:rsidRDefault="00043E2C">
      <w:pPr>
        <w:pStyle w:val="TOC3"/>
        <w:rPr>
          <w:rFonts w:asciiTheme="minorHAnsi" w:eastAsiaTheme="minorEastAsia" w:hAnsiTheme="minorHAnsi" w:cstheme="minorBidi"/>
          <w:sz w:val="22"/>
          <w:szCs w:val="22"/>
          <w:lang w:val="en-GB" w:eastAsia="en-GB"/>
        </w:rPr>
      </w:pPr>
      <w:hyperlink w:anchor="_Toc393383818" w:history="1">
        <w:r w:rsidR="00526278" w:rsidRPr="00FC54A3">
          <w:rPr>
            <w:rStyle w:val="Hyperlink"/>
          </w:rPr>
          <w:t>3.1.2</w:t>
        </w:r>
        <w:r w:rsidR="00526278">
          <w:rPr>
            <w:rFonts w:asciiTheme="minorHAnsi" w:eastAsiaTheme="minorEastAsia" w:hAnsiTheme="minorHAnsi" w:cstheme="minorBidi"/>
            <w:sz w:val="22"/>
            <w:szCs w:val="22"/>
            <w:lang w:val="en-GB" w:eastAsia="en-GB"/>
          </w:rPr>
          <w:tab/>
        </w:r>
        <w:r w:rsidR="00526278" w:rsidRPr="00FC54A3">
          <w:rPr>
            <w:rStyle w:val="Hyperlink"/>
          </w:rPr>
          <w:t>Optical Path Network Representation</w:t>
        </w:r>
        <w:r w:rsidR="00526278">
          <w:rPr>
            <w:webHidden/>
          </w:rPr>
          <w:tab/>
        </w:r>
        <w:r w:rsidR="00526278">
          <w:rPr>
            <w:webHidden/>
          </w:rPr>
          <w:fldChar w:fldCharType="begin"/>
        </w:r>
        <w:r w:rsidR="00526278">
          <w:rPr>
            <w:webHidden/>
          </w:rPr>
          <w:instrText xml:space="preserve"> PAGEREF _Toc393383818 \h </w:instrText>
        </w:r>
        <w:r w:rsidR="00526278">
          <w:rPr>
            <w:webHidden/>
          </w:rPr>
        </w:r>
        <w:r w:rsidR="00526278">
          <w:rPr>
            <w:webHidden/>
          </w:rPr>
          <w:fldChar w:fldCharType="separate"/>
        </w:r>
        <w:r w:rsidR="00526278">
          <w:rPr>
            <w:webHidden/>
          </w:rPr>
          <w:t>23</w:t>
        </w:r>
        <w:r w:rsidR="00526278">
          <w:rPr>
            <w:webHidden/>
          </w:rPr>
          <w:fldChar w:fldCharType="end"/>
        </w:r>
      </w:hyperlink>
    </w:p>
    <w:p w14:paraId="168D36D5" w14:textId="77777777" w:rsidR="00526278" w:rsidRDefault="00043E2C">
      <w:pPr>
        <w:pStyle w:val="TOC3"/>
        <w:rPr>
          <w:rFonts w:asciiTheme="minorHAnsi" w:eastAsiaTheme="minorEastAsia" w:hAnsiTheme="minorHAnsi" w:cstheme="minorBidi"/>
          <w:sz w:val="22"/>
          <w:szCs w:val="22"/>
          <w:lang w:val="en-GB" w:eastAsia="en-GB"/>
        </w:rPr>
      </w:pPr>
      <w:hyperlink w:anchor="_Toc393383819" w:history="1">
        <w:r w:rsidR="00526278" w:rsidRPr="00FC54A3">
          <w:rPr>
            <w:rStyle w:val="Hyperlink"/>
          </w:rPr>
          <w:t>3.1.3</w:t>
        </w:r>
        <w:r w:rsidR="00526278">
          <w:rPr>
            <w:rFonts w:asciiTheme="minorHAnsi" w:eastAsiaTheme="minorEastAsia" w:hAnsiTheme="minorHAnsi" w:cstheme="minorBidi"/>
            <w:sz w:val="22"/>
            <w:szCs w:val="22"/>
            <w:lang w:val="en-GB" w:eastAsia="en-GB"/>
          </w:rPr>
          <w:tab/>
        </w:r>
        <w:r w:rsidR="00526278" w:rsidRPr="00FC54A3">
          <w:rPr>
            <w:rStyle w:val="Hyperlink"/>
          </w:rPr>
          <w:t>Instrument Box</w:t>
        </w:r>
        <w:r w:rsidR="00526278">
          <w:rPr>
            <w:webHidden/>
          </w:rPr>
          <w:tab/>
        </w:r>
        <w:r w:rsidR="00526278">
          <w:rPr>
            <w:webHidden/>
          </w:rPr>
          <w:fldChar w:fldCharType="begin"/>
        </w:r>
        <w:r w:rsidR="00526278">
          <w:rPr>
            <w:webHidden/>
          </w:rPr>
          <w:instrText xml:space="preserve"> PAGEREF _Toc393383819 \h </w:instrText>
        </w:r>
        <w:r w:rsidR="00526278">
          <w:rPr>
            <w:webHidden/>
          </w:rPr>
        </w:r>
        <w:r w:rsidR="00526278">
          <w:rPr>
            <w:webHidden/>
          </w:rPr>
          <w:fldChar w:fldCharType="separate"/>
        </w:r>
        <w:r w:rsidR="00526278">
          <w:rPr>
            <w:webHidden/>
          </w:rPr>
          <w:t>27</w:t>
        </w:r>
        <w:r w:rsidR="00526278">
          <w:rPr>
            <w:webHidden/>
          </w:rPr>
          <w:fldChar w:fldCharType="end"/>
        </w:r>
      </w:hyperlink>
    </w:p>
    <w:p w14:paraId="427D52E2" w14:textId="77777777" w:rsidR="00526278" w:rsidRDefault="00043E2C">
      <w:pPr>
        <w:pStyle w:val="TOC3"/>
        <w:rPr>
          <w:rFonts w:asciiTheme="minorHAnsi" w:eastAsiaTheme="minorEastAsia" w:hAnsiTheme="minorHAnsi" w:cstheme="minorBidi"/>
          <w:sz w:val="22"/>
          <w:szCs w:val="22"/>
          <w:lang w:val="en-GB" w:eastAsia="en-GB"/>
        </w:rPr>
      </w:pPr>
      <w:hyperlink w:anchor="_Toc393383820" w:history="1">
        <w:r w:rsidR="00526278" w:rsidRPr="00FC54A3">
          <w:rPr>
            <w:rStyle w:val="Hyperlink"/>
          </w:rPr>
          <w:t>3.1.4</w:t>
        </w:r>
        <w:r w:rsidR="00526278">
          <w:rPr>
            <w:rFonts w:asciiTheme="minorHAnsi" w:eastAsiaTheme="minorEastAsia" w:hAnsiTheme="minorHAnsi" w:cstheme="minorBidi"/>
            <w:sz w:val="22"/>
            <w:szCs w:val="22"/>
            <w:lang w:val="en-GB" w:eastAsia="en-GB"/>
          </w:rPr>
          <w:tab/>
        </w:r>
        <w:r w:rsidR="00526278" w:rsidRPr="00FC54A3">
          <w:rPr>
            <w:rStyle w:val="Hyperlink"/>
          </w:rPr>
          <w:t>Installed System</w:t>
        </w:r>
        <w:r w:rsidR="00526278">
          <w:rPr>
            <w:webHidden/>
          </w:rPr>
          <w:tab/>
        </w:r>
        <w:r w:rsidR="00526278">
          <w:rPr>
            <w:webHidden/>
          </w:rPr>
          <w:fldChar w:fldCharType="begin"/>
        </w:r>
        <w:r w:rsidR="00526278">
          <w:rPr>
            <w:webHidden/>
          </w:rPr>
          <w:instrText xml:space="preserve"> PAGEREF _Toc393383820 \h </w:instrText>
        </w:r>
        <w:r w:rsidR="00526278">
          <w:rPr>
            <w:webHidden/>
          </w:rPr>
        </w:r>
        <w:r w:rsidR="00526278">
          <w:rPr>
            <w:webHidden/>
          </w:rPr>
          <w:fldChar w:fldCharType="separate"/>
        </w:r>
        <w:r w:rsidR="00526278">
          <w:rPr>
            <w:webHidden/>
          </w:rPr>
          <w:t>27</w:t>
        </w:r>
        <w:r w:rsidR="00526278">
          <w:rPr>
            <w:webHidden/>
          </w:rPr>
          <w:fldChar w:fldCharType="end"/>
        </w:r>
      </w:hyperlink>
    </w:p>
    <w:p w14:paraId="5CE18935" w14:textId="77777777" w:rsidR="00526278" w:rsidRDefault="00043E2C">
      <w:pPr>
        <w:pStyle w:val="TOC2"/>
        <w:rPr>
          <w:rFonts w:asciiTheme="minorHAnsi" w:eastAsiaTheme="minorEastAsia" w:hAnsiTheme="minorHAnsi" w:cstheme="minorBidi"/>
          <w:noProof/>
          <w:sz w:val="22"/>
          <w:szCs w:val="22"/>
          <w:lang w:val="en-GB" w:eastAsia="en-GB"/>
        </w:rPr>
      </w:pPr>
      <w:hyperlink w:anchor="_Toc393383821" w:history="1">
        <w:r w:rsidR="00526278" w:rsidRPr="00FC54A3">
          <w:rPr>
            <w:rStyle w:val="Hyperlink"/>
            <w:noProof/>
          </w:rPr>
          <w:t>3.2</w:t>
        </w:r>
        <w:r w:rsidR="00526278">
          <w:rPr>
            <w:rFonts w:asciiTheme="minorHAnsi" w:eastAsiaTheme="minorEastAsia" w:hAnsiTheme="minorHAnsi" w:cstheme="minorBidi"/>
            <w:noProof/>
            <w:sz w:val="22"/>
            <w:szCs w:val="22"/>
            <w:lang w:val="en-GB" w:eastAsia="en-GB"/>
          </w:rPr>
          <w:tab/>
        </w:r>
        <w:r w:rsidR="00526278" w:rsidRPr="00FC54A3">
          <w:rPr>
            <w:rStyle w:val="Hyperlink"/>
            <w:noProof/>
          </w:rPr>
          <w:t>Use Case 2: Capturing DTS measurements for Transport and Storage</w:t>
        </w:r>
        <w:r w:rsidR="00526278">
          <w:rPr>
            <w:noProof/>
            <w:webHidden/>
          </w:rPr>
          <w:tab/>
        </w:r>
        <w:r w:rsidR="00526278">
          <w:rPr>
            <w:noProof/>
            <w:webHidden/>
          </w:rPr>
          <w:fldChar w:fldCharType="begin"/>
        </w:r>
        <w:r w:rsidR="00526278">
          <w:rPr>
            <w:noProof/>
            <w:webHidden/>
          </w:rPr>
          <w:instrText xml:space="preserve"> PAGEREF _Toc393383821 \h </w:instrText>
        </w:r>
        <w:r w:rsidR="00526278">
          <w:rPr>
            <w:noProof/>
            <w:webHidden/>
          </w:rPr>
        </w:r>
        <w:r w:rsidR="00526278">
          <w:rPr>
            <w:noProof/>
            <w:webHidden/>
          </w:rPr>
          <w:fldChar w:fldCharType="separate"/>
        </w:r>
        <w:r w:rsidR="00526278">
          <w:rPr>
            <w:noProof/>
            <w:webHidden/>
          </w:rPr>
          <w:t>28</w:t>
        </w:r>
        <w:r w:rsidR="00526278">
          <w:rPr>
            <w:noProof/>
            <w:webHidden/>
          </w:rPr>
          <w:fldChar w:fldCharType="end"/>
        </w:r>
      </w:hyperlink>
    </w:p>
    <w:p w14:paraId="53599FAD" w14:textId="77777777" w:rsidR="00526278" w:rsidRDefault="00043E2C">
      <w:pPr>
        <w:pStyle w:val="TOC2"/>
        <w:rPr>
          <w:rFonts w:asciiTheme="minorHAnsi" w:eastAsiaTheme="minorEastAsia" w:hAnsiTheme="minorHAnsi" w:cstheme="minorBidi"/>
          <w:noProof/>
          <w:sz w:val="22"/>
          <w:szCs w:val="22"/>
          <w:lang w:val="en-GB" w:eastAsia="en-GB"/>
        </w:rPr>
      </w:pPr>
      <w:hyperlink w:anchor="_Toc393383822" w:history="1">
        <w:r w:rsidR="00526278" w:rsidRPr="00FC54A3">
          <w:rPr>
            <w:rStyle w:val="Hyperlink"/>
            <w:noProof/>
          </w:rPr>
          <w:t>3.3</w:t>
        </w:r>
        <w:r w:rsidR="00526278">
          <w:rPr>
            <w:rFonts w:asciiTheme="minorHAnsi" w:eastAsiaTheme="minorEastAsia" w:hAnsiTheme="minorHAnsi" w:cstheme="minorBidi"/>
            <w:noProof/>
            <w:sz w:val="22"/>
            <w:szCs w:val="22"/>
            <w:lang w:val="en-GB" w:eastAsia="en-GB"/>
          </w:rPr>
          <w:tab/>
        </w:r>
        <w:r w:rsidR="00526278" w:rsidRPr="00FC54A3">
          <w:rPr>
            <w:rStyle w:val="Hyperlink"/>
            <w:noProof/>
          </w:rPr>
          <w:t>Use Case 3: Manipulation of DTS-derived Temperature Log Curves</w:t>
        </w:r>
        <w:r w:rsidR="00526278">
          <w:rPr>
            <w:noProof/>
            <w:webHidden/>
          </w:rPr>
          <w:tab/>
        </w:r>
        <w:r w:rsidR="00526278">
          <w:rPr>
            <w:noProof/>
            <w:webHidden/>
          </w:rPr>
          <w:fldChar w:fldCharType="begin"/>
        </w:r>
        <w:r w:rsidR="00526278">
          <w:rPr>
            <w:noProof/>
            <w:webHidden/>
          </w:rPr>
          <w:instrText xml:space="preserve"> PAGEREF _Toc393383822 \h </w:instrText>
        </w:r>
        <w:r w:rsidR="00526278">
          <w:rPr>
            <w:noProof/>
            <w:webHidden/>
          </w:rPr>
        </w:r>
        <w:r w:rsidR="00526278">
          <w:rPr>
            <w:noProof/>
            <w:webHidden/>
          </w:rPr>
          <w:fldChar w:fldCharType="separate"/>
        </w:r>
        <w:r w:rsidR="00526278">
          <w:rPr>
            <w:noProof/>
            <w:webHidden/>
          </w:rPr>
          <w:t>31</w:t>
        </w:r>
        <w:r w:rsidR="00526278">
          <w:rPr>
            <w:noProof/>
            <w:webHidden/>
          </w:rPr>
          <w:fldChar w:fldCharType="end"/>
        </w:r>
      </w:hyperlink>
    </w:p>
    <w:p w14:paraId="304F9F7E" w14:textId="77777777" w:rsidR="00526278" w:rsidRDefault="00043E2C">
      <w:pPr>
        <w:pStyle w:val="TOC1"/>
        <w:tabs>
          <w:tab w:val="left" w:pos="1600"/>
        </w:tabs>
        <w:rPr>
          <w:rFonts w:asciiTheme="minorHAnsi" w:eastAsiaTheme="minorEastAsia" w:hAnsiTheme="minorHAnsi" w:cstheme="minorBidi"/>
          <w:b w:val="0"/>
          <w:noProof/>
          <w:color w:val="auto"/>
          <w:szCs w:val="22"/>
          <w:lang w:val="en-GB" w:eastAsia="en-GB"/>
        </w:rPr>
      </w:pPr>
      <w:hyperlink w:anchor="_Toc393383823" w:history="1">
        <w:r w:rsidR="00526278" w:rsidRPr="00FC54A3">
          <w:rPr>
            <w:rStyle w:val="Hyperlink"/>
            <w:noProof/>
          </w:rPr>
          <w:t>Appendix A.</w:t>
        </w:r>
        <w:r w:rsidR="00526278">
          <w:rPr>
            <w:rFonts w:asciiTheme="minorHAnsi" w:eastAsiaTheme="minorEastAsia" w:hAnsiTheme="minorHAnsi" w:cstheme="minorBidi"/>
            <w:b w:val="0"/>
            <w:noProof/>
            <w:color w:val="auto"/>
            <w:szCs w:val="22"/>
            <w:lang w:val="en-GB" w:eastAsia="en-GB"/>
          </w:rPr>
          <w:tab/>
        </w:r>
        <w:r w:rsidR="00526278" w:rsidRPr="00FC54A3">
          <w:rPr>
            <w:rStyle w:val="Hyperlink"/>
            <w:noProof/>
          </w:rPr>
          <w:t>DTS Overview</w:t>
        </w:r>
        <w:r w:rsidR="00526278">
          <w:rPr>
            <w:noProof/>
            <w:webHidden/>
          </w:rPr>
          <w:tab/>
        </w:r>
        <w:r w:rsidR="00526278">
          <w:rPr>
            <w:noProof/>
            <w:webHidden/>
          </w:rPr>
          <w:fldChar w:fldCharType="begin"/>
        </w:r>
        <w:r w:rsidR="00526278">
          <w:rPr>
            <w:noProof/>
            <w:webHidden/>
          </w:rPr>
          <w:instrText xml:space="preserve"> PAGEREF _Toc393383823 \h </w:instrText>
        </w:r>
        <w:r w:rsidR="00526278">
          <w:rPr>
            <w:noProof/>
            <w:webHidden/>
          </w:rPr>
        </w:r>
        <w:r w:rsidR="00526278">
          <w:rPr>
            <w:noProof/>
            <w:webHidden/>
          </w:rPr>
          <w:fldChar w:fldCharType="separate"/>
        </w:r>
        <w:r w:rsidR="00526278">
          <w:rPr>
            <w:noProof/>
            <w:webHidden/>
          </w:rPr>
          <w:t>34</w:t>
        </w:r>
        <w:r w:rsidR="00526278">
          <w:rPr>
            <w:noProof/>
            <w:webHidden/>
          </w:rPr>
          <w:fldChar w:fldCharType="end"/>
        </w:r>
      </w:hyperlink>
    </w:p>
    <w:p w14:paraId="79A670F9" w14:textId="77777777" w:rsidR="00526278" w:rsidRDefault="00043E2C">
      <w:pPr>
        <w:pStyle w:val="TOC2"/>
        <w:rPr>
          <w:rFonts w:asciiTheme="minorHAnsi" w:eastAsiaTheme="minorEastAsia" w:hAnsiTheme="minorHAnsi" w:cstheme="minorBidi"/>
          <w:noProof/>
          <w:sz w:val="22"/>
          <w:szCs w:val="22"/>
          <w:lang w:val="en-GB" w:eastAsia="en-GB"/>
        </w:rPr>
      </w:pPr>
      <w:hyperlink w:anchor="_Toc393383824" w:history="1">
        <w:r w:rsidR="00526278" w:rsidRPr="00FC54A3">
          <w:rPr>
            <w:rStyle w:val="Hyperlink"/>
            <w:noProof/>
          </w:rPr>
          <w:t>A.1</w:t>
        </w:r>
        <w:r w:rsidR="00526278">
          <w:rPr>
            <w:rFonts w:asciiTheme="minorHAnsi" w:eastAsiaTheme="minorEastAsia" w:hAnsiTheme="minorHAnsi" w:cstheme="minorBidi"/>
            <w:noProof/>
            <w:sz w:val="22"/>
            <w:szCs w:val="22"/>
            <w:lang w:val="en-GB" w:eastAsia="en-GB"/>
          </w:rPr>
          <w:tab/>
        </w:r>
        <w:r w:rsidR="00526278" w:rsidRPr="00FC54A3">
          <w:rPr>
            <w:rStyle w:val="Hyperlink"/>
            <w:noProof/>
          </w:rPr>
          <w:t>Fiber Optic Technology and DTS Measurements</w:t>
        </w:r>
        <w:r w:rsidR="00526278">
          <w:rPr>
            <w:noProof/>
            <w:webHidden/>
          </w:rPr>
          <w:tab/>
        </w:r>
        <w:r w:rsidR="00526278">
          <w:rPr>
            <w:noProof/>
            <w:webHidden/>
          </w:rPr>
          <w:fldChar w:fldCharType="begin"/>
        </w:r>
        <w:r w:rsidR="00526278">
          <w:rPr>
            <w:noProof/>
            <w:webHidden/>
          </w:rPr>
          <w:instrText xml:space="preserve"> PAGEREF _Toc393383824 \h </w:instrText>
        </w:r>
        <w:r w:rsidR="00526278">
          <w:rPr>
            <w:noProof/>
            <w:webHidden/>
          </w:rPr>
        </w:r>
        <w:r w:rsidR="00526278">
          <w:rPr>
            <w:noProof/>
            <w:webHidden/>
          </w:rPr>
          <w:fldChar w:fldCharType="separate"/>
        </w:r>
        <w:r w:rsidR="00526278">
          <w:rPr>
            <w:noProof/>
            <w:webHidden/>
          </w:rPr>
          <w:t>34</w:t>
        </w:r>
        <w:r w:rsidR="00526278">
          <w:rPr>
            <w:noProof/>
            <w:webHidden/>
          </w:rPr>
          <w:fldChar w:fldCharType="end"/>
        </w:r>
      </w:hyperlink>
    </w:p>
    <w:p w14:paraId="0148F640" w14:textId="77777777" w:rsidR="008B7D12" w:rsidRPr="00B256DF" w:rsidRDefault="002608E7" w:rsidP="00392543">
      <w:r w:rsidRPr="00B256DF">
        <w:rPr>
          <w:color w:val="D27C32"/>
        </w:rPr>
        <w:fldChar w:fldCharType="end"/>
      </w:r>
    </w:p>
    <w:p w14:paraId="671B970A" w14:textId="77777777" w:rsidR="00545829" w:rsidRPr="00B256DF" w:rsidRDefault="00545829" w:rsidP="00A34BC2">
      <w:pPr>
        <w:pStyle w:val="Preface"/>
      </w:pPr>
      <w:bookmarkStart w:id="5" w:name="_Toc393383788"/>
      <w:r w:rsidRPr="00B256DF">
        <w:lastRenderedPageBreak/>
        <w:t>Executive Summary</w:t>
      </w:r>
      <w:bookmarkEnd w:id="5"/>
    </w:p>
    <w:p w14:paraId="287E57C4" w14:textId="77777777" w:rsidR="00B139C6" w:rsidRPr="00B256DF" w:rsidRDefault="00B139C6" w:rsidP="00B139C6">
      <w:pPr>
        <w:pStyle w:val="BodyText1"/>
      </w:pPr>
      <w:bookmarkStart w:id="6" w:name="_Toc207771727"/>
      <w:r w:rsidRPr="00B256DF">
        <w:t xml:space="preserve">This updated version of the PRODML </w:t>
      </w:r>
      <w:r w:rsidR="00B85D6A">
        <w:t xml:space="preserve">DTS </w:t>
      </w:r>
      <w:r w:rsidRPr="00B256DF">
        <w:t>data-object</w:t>
      </w:r>
      <w:r w:rsidR="00B85D6A">
        <w:t xml:space="preserve">, released in PRODML version 1.3, </w:t>
      </w:r>
      <w:r w:rsidRPr="00B256DF">
        <w:t xml:space="preserve">represents a major step in DTS reporting. It upgrades the original DTS standard for up to date practices and technologies. Key new </w:t>
      </w:r>
      <w:r w:rsidR="00B85D6A">
        <w:t>capabilities</w:t>
      </w:r>
      <w:r w:rsidR="00B85D6A" w:rsidRPr="00B256DF">
        <w:t xml:space="preserve"> </w:t>
      </w:r>
      <w:r w:rsidRPr="00B256DF">
        <w:t>include:</w:t>
      </w:r>
    </w:p>
    <w:p w14:paraId="11F9C62F" w14:textId="77777777" w:rsidR="00B139C6" w:rsidRPr="00B256DF" w:rsidRDefault="00B139C6" w:rsidP="00B139C6">
      <w:pPr>
        <w:pStyle w:val="Bullet"/>
      </w:pPr>
      <w:r w:rsidRPr="00B256DF">
        <w:t xml:space="preserve">Multiple facilities on one </w:t>
      </w:r>
      <w:r w:rsidR="00B85D6A">
        <w:t xml:space="preserve">optical </w:t>
      </w:r>
      <w:r w:rsidRPr="00B256DF">
        <w:t>path</w:t>
      </w:r>
      <w:r w:rsidR="00B85D6A">
        <w:t>, which can be mapped onto the fiber “as measured” length.</w:t>
      </w:r>
    </w:p>
    <w:p w14:paraId="3634B398" w14:textId="77777777" w:rsidR="00B139C6" w:rsidRPr="00B256DF" w:rsidRDefault="00B139C6" w:rsidP="00B139C6">
      <w:pPr>
        <w:pStyle w:val="Bullet"/>
      </w:pPr>
      <w:r w:rsidRPr="00B256DF">
        <w:t xml:space="preserve">Logging and other </w:t>
      </w:r>
      <w:r w:rsidR="00B85D6A">
        <w:t xml:space="preserve">forms of </w:t>
      </w:r>
      <w:r w:rsidRPr="00B256DF">
        <w:t>conveyance</w:t>
      </w:r>
      <w:r w:rsidR="00B85D6A">
        <w:t>.</w:t>
      </w:r>
    </w:p>
    <w:p w14:paraId="1EDAA2BD" w14:textId="77777777" w:rsidR="00B139C6" w:rsidRPr="00B256DF" w:rsidRDefault="00B139C6" w:rsidP="00B139C6">
      <w:pPr>
        <w:pStyle w:val="Bullet"/>
      </w:pPr>
      <w:proofErr w:type="gramStart"/>
      <w:r w:rsidRPr="00B256DF">
        <w:t>Controlled lists of curves eliminates</w:t>
      </w:r>
      <w:proofErr w:type="gramEnd"/>
      <w:r w:rsidRPr="00B256DF">
        <w:t xml:space="preserve"> previous log curve ID ambiguity</w:t>
      </w:r>
      <w:r w:rsidR="00B85D6A">
        <w:t>.</w:t>
      </w:r>
    </w:p>
    <w:p w14:paraId="44A2024E" w14:textId="77777777" w:rsidR="00B139C6" w:rsidRPr="00B256DF" w:rsidRDefault="00B139C6" w:rsidP="00B139C6">
      <w:pPr>
        <w:pStyle w:val="Bullet"/>
      </w:pPr>
      <w:r w:rsidRPr="00B256DF">
        <w:t>Keeps measured and interpreted data together</w:t>
      </w:r>
      <w:r w:rsidR="00B85D6A">
        <w:t>.</w:t>
      </w:r>
    </w:p>
    <w:p w14:paraId="163F356B" w14:textId="77777777" w:rsidR="00B139C6" w:rsidRPr="00B256DF" w:rsidRDefault="00B139C6" w:rsidP="00B139C6">
      <w:pPr>
        <w:pStyle w:val="Bullet"/>
      </w:pPr>
      <w:r w:rsidRPr="00B256DF">
        <w:t xml:space="preserve">Supports </w:t>
      </w:r>
      <w:r w:rsidR="00B85D6A">
        <w:t xml:space="preserve">tracking </w:t>
      </w:r>
      <w:r w:rsidRPr="00B256DF">
        <w:t xml:space="preserve">equipment </w:t>
      </w:r>
      <w:r w:rsidR="00B85D6A">
        <w:t>changes</w:t>
      </w:r>
      <w:r w:rsidR="00B85D6A" w:rsidRPr="00B256DF">
        <w:t xml:space="preserve"> </w:t>
      </w:r>
      <w:r w:rsidRPr="00B256DF">
        <w:t>over time</w:t>
      </w:r>
      <w:r w:rsidR="00B85D6A">
        <w:t>, such as additions or removals of segments from the optical path.</w:t>
      </w:r>
    </w:p>
    <w:p w14:paraId="11F0FD80" w14:textId="77777777" w:rsidR="00545829" w:rsidRPr="00B256DF" w:rsidRDefault="00545829" w:rsidP="001B139E">
      <w:pPr>
        <w:pStyle w:val="Heading1"/>
      </w:pPr>
      <w:bookmarkStart w:id="7" w:name="_Toc393383789"/>
      <w:r w:rsidRPr="00B256DF">
        <w:lastRenderedPageBreak/>
        <w:t>Introduction</w:t>
      </w:r>
      <w:bookmarkEnd w:id="6"/>
      <w:bookmarkEnd w:id="7"/>
    </w:p>
    <w:p w14:paraId="6539D0BE" w14:textId="77777777" w:rsidR="00B139C6" w:rsidRPr="00B256DF" w:rsidRDefault="00B139C6" w:rsidP="00B139C6">
      <w:pPr>
        <w:pStyle w:val="BodyText1"/>
      </w:pPr>
      <w:bookmarkStart w:id="8" w:name="_Toc207771728"/>
      <w:bookmarkStart w:id="9" w:name="_Toc151367418"/>
      <w:r w:rsidRPr="00B256DF">
        <w:t xml:space="preserve">This document describes the new data schema added to PRODML </w:t>
      </w:r>
      <w:r w:rsidR="00B85D6A">
        <w:t xml:space="preserve">in version 1.3 </w:t>
      </w:r>
      <w:r w:rsidRPr="00B256DF">
        <w:t>to cover the most common business scenarios and workflows related to DTS as identified by the industry at large.</w:t>
      </w:r>
    </w:p>
    <w:p w14:paraId="760A0088" w14:textId="77777777" w:rsidR="00B139C6" w:rsidRPr="00B256DF" w:rsidRDefault="00B139C6" w:rsidP="00B139C6">
      <w:pPr>
        <w:pStyle w:val="BodyText1"/>
      </w:pPr>
      <w:r w:rsidRPr="00B256DF">
        <w:t xml:space="preserve">This guide provides an overview of the </w:t>
      </w:r>
      <w:r w:rsidR="00B85D6A">
        <w:t xml:space="preserve">DTS </w:t>
      </w:r>
      <w:r w:rsidRPr="00B256DF">
        <w:t>data-object and guidelines for using the schemas.</w:t>
      </w:r>
    </w:p>
    <w:p w14:paraId="78C356BE" w14:textId="77777777" w:rsidR="00882960" w:rsidRPr="00B256DF" w:rsidRDefault="00B139C6" w:rsidP="000B15D8">
      <w:pPr>
        <w:pStyle w:val="Heading2"/>
      </w:pPr>
      <w:bookmarkStart w:id="10" w:name="_Toc374305307"/>
      <w:bookmarkStart w:id="11" w:name="_Toc393383790"/>
      <w:bookmarkEnd w:id="8"/>
      <w:r w:rsidRPr="00B256DF">
        <w:t>What is DTS?</w:t>
      </w:r>
      <w:bookmarkEnd w:id="10"/>
      <w:bookmarkEnd w:id="11"/>
    </w:p>
    <w:bookmarkEnd w:id="9"/>
    <w:p w14:paraId="78E3A23E" w14:textId="77777777" w:rsidR="00B139C6" w:rsidRPr="00B256DF" w:rsidRDefault="00B139C6" w:rsidP="00B139C6">
      <w:pPr>
        <w:pStyle w:val="BodyText1"/>
      </w:pPr>
      <w:r w:rsidRPr="00B256DF">
        <w:t xml:space="preserve">Distributed </w:t>
      </w:r>
      <w:r w:rsidR="00B85D6A">
        <w:t>T</w:t>
      </w:r>
      <w:r w:rsidRPr="00B256DF">
        <w:t xml:space="preserve">emperature </w:t>
      </w:r>
      <w:r w:rsidR="00B85D6A">
        <w:t>S</w:t>
      </w:r>
      <w:r w:rsidRPr="00B256DF">
        <w:t>ensing (DTS) is a technology where one sensor can collect</w:t>
      </w:r>
      <w:r w:rsidR="00B85D6A" w:rsidRPr="00B85D6A">
        <w:t xml:space="preserve"> </w:t>
      </w:r>
      <w:r w:rsidR="00B85D6A">
        <w:t>temperature</w:t>
      </w:r>
      <w:r w:rsidRPr="00B256DF">
        <w:t xml:space="preserve"> data that is spatially distributed over many thousands of individual measurement points throughout a facility. DTS requires that the </w:t>
      </w:r>
      <w:r w:rsidR="00B85D6A" w:rsidRPr="00B256DF">
        <w:t>facilit</w:t>
      </w:r>
      <w:r w:rsidR="00B85D6A">
        <w:t>ies</w:t>
      </w:r>
      <w:r w:rsidRPr="00B256DF">
        <w:t xml:space="preserve"> being monitored—for example, wellbores or pipelines—are </w:t>
      </w:r>
      <w:r w:rsidR="00B85D6A">
        <w:t>fitted</w:t>
      </w:r>
      <w:r w:rsidR="00B85D6A" w:rsidRPr="00B256DF">
        <w:t xml:space="preserve"> </w:t>
      </w:r>
      <w:r w:rsidRPr="00B256DF">
        <w:t xml:space="preserve">with fiber optic cable for gathering </w:t>
      </w:r>
      <w:r w:rsidR="00B85D6A">
        <w:t xml:space="preserve">temperature </w:t>
      </w:r>
      <w:r w:rsidRPr="00B256DF">
        <w:t xml:space="preserve">data along the entire length, instead of using individual gauges. </w:t>
      </w:r>
    </w:p>
    <w:p w14:paraId="4FD42207" w14:textId="77777777" w:rsidR="00B139C6" w:rsidRPr="00B256DF" w:rsidRDefault="00B139C6" w:rsidP="00B139C6">
      <w:pPr>
        <w:pStyle w:val="BodyText1"/>
      </w:pPr>
      <w:r w:rsidRPr="00B256DF">
        <w:t>While still</w:t>
      </w:r>
      <w:r w:rsidR="00B85D6A">
        <w:t xml:space="preserve"> a</w:t>
      </w:r>
      <w:r w:rsidRPr="00B256DF">
        <w:t xml:space="preserve"> relatively young technology in the oil and gas industry, DTS and other fiber technologies are offering a lot of promise for improved temperature monitoring and </w:t>
      </w:r>
      <w:r w:rsidR="00B85D6A">
        <w:t xml:space="preserve">for </w:t>
      </w:r>
      <w:r w:rsidR="00B85D6A" w:rsidRPr="00B256DF">
        <w:t xml:space="preserve">quickly </w:t>
      </w:r>
      <w:r w:rsidR="00B85D6A">
        <w:t>detecting</w:t>
      </w:r>
      <w:r w:rsidR="00B85D6A" w:rsidRPr="00B256DF">
        <w:t xml:space="preserve"> </w:t>
      </w:r>
      <w:r w:rsidR="00B85D6A">
        <w:t>production-</w:t>
      </w:r>
      <w:r w:rsidRPr="00B256DF">
        <w:t xml:space="preserve">related problems. Research is showing that, in addition to temperature sensing, fiber optic technology can also be used to detect </w:t>
      </w:r>
      <w:r w:rsidR="00B85D6A">
        <w:t xml:space="preserve">sound, </w:t>
      </w:r>
      <w:r w:rsidRPr="00B256DF">
        <w:t xml:space="preserve">pressure, flow, and fluid composition. For more information about DTS, see </w:t>
      </w:r>
      <w:r w:rsidR="004B2FE2">
        <w:fldChar w:fldCharType="begin"/>
      </w:r>
      <w:r w:rsidR="004B2FE2">
        <w:instrText xml:space="preserve"> REF _Ref384066493 \w \h </w:instrText>
      </w:r>
      <w:r w:rsidR="004B2FE2">
        <w:fldChar w:fldCharType="separate"/>
      </w:r>
      <w:r w:rsidR="00526278">
        <w:t xml:space="preserve">Appendix </w:t>
      </w:r>
      <w:proofErr w:type="gramStart"/>
      <w:r w:rsidR="00526278">
        <w:t>A</w:t>
      </w:r>
      <w:proofErr w:type="gramEnd"/>
      <w:r w:rsidR="004B2FE2">
        <w:fldChar w:fldCharType="end"/>
      </w:r>
      <w:r w:rsidR="004B2FE2">
        <w:t xml:space="preserve"> (</w:t>
      </w:r>
      <w:r w:rsidRPr="00B256DF">
        <w:t xml:space="preserve">page </w:t>
      </w:r>
      <w:r w:rsidR="004B2FE2">
        <w:fldChar w:fldCharType="begin"/>
      </w:r>
      <w:r w:rsidR="004B2FE2">
        <w:instrText xml:space="preserve"> PAGEREF _Ref384066505 \h </w:instrText>
      </w:r>
      <w:r w:rsidR="004B2FE2">
        <w:fldChar w:fldCharType="separate"/>
      </w:r>
      <w:r w:rsidR="00526278">
        <w:rPr>
          <w:noProof/>
        </w:rPr>
        <w:t>34</w:t>
      </w:r>
      <w:r w:rsidR="004B2FE2">
        <w:fldChar w:fldCharType="end"/>
      </w:r>
      <w:r w:rsidR="004B2FE2">
        <w:t>)</w:t>
      </w:r>
      <w:r w:rsidRPr="00B256DF">
        <w:t>.</w:t>
      </w:r>
    </w:p>
    <w:p w14:paraId="182A49FA" w14:textId="77777777" w:rsidR="00B139C6" w:rsidRPr="00B256DF" w:rsidRDefault="00B139C6" w:rsidP="00B139C6">
      <w:pPr>
        <w:pStyle w:val="Heading2"/>
      </w:pPr>
      <w:bookmarkStart w:id="12" w:name="_Toc374305308"/>
      <w:bookmarkStart w:id="13" w:name="_Toc393383791"/>
      <w:r w:rsidRPr="00B256DF">
        <w:t>The Business Case</w:t>
      </w:r>
      <w:bookmarkEnd w:id="12"/>
      <w:bookmarkEnd w:id="13"/>
    </w:p>
    <w:p w14:paraId="2964B0B9" w14:textId="77777777" w:rsidR="00B139C6" w:rsidRPr="00B256DF" w:rsidRDefault="00B139C6" w:rsidP="00B139C6">
      <w:pPr>
        <w:pStyle w:val="BodyText1"/>
      </w:pPr>
      <w:r w:rsidRPr="00B256DF">
        <w:t xml:space="preserve">The applications of DTS data in the oil &amp; gas industry are growing rapidly. There has been an emergence of business workflows that depend on DTS data in order to make timely decisions. This is a radical change from the way DTS data was handled in the past, where a limited audience consumed the data. The existing </w:t>
      </w:r>
      <w:r w:rsidR="00794FFE">
        <w:t>PROD</w:t>
      </w:r>
      <w:r w:rsidR="00794FFE" w:rsidRPr="00B256DF">
        <w:t xml:space="preserve">ML </w:t>
      </w:r>
      <w:r w:rsidR="00794FFE">
        <w:t xml:space="preserve">(previously WITSML) </w:t>
      </w:r>
      <w:r w:rsidRPr="00B256DF">
        <w:t>schema covering DTS has served well in the past, but the new workflows and business needs with regards to consuming, analyzing, and modifying DTS data require</w:t>
      </w:r>
      <w:r w:rsidR="00794FFE">
        <w:t>d</w:t>
      </w:r>
      <w:r w:rsidRPr="00B256DF">
        <w:t xml:space="preserve"> that the data schema be revisited and augmented.</w:t>
      </w:r>
    </w:p>
    <w:p w14:paraId="16DC65D4" w14:textId="77777777" w:rsidR="00B139C6" w:rsidRPr="00B256DF" w:rsidRDefault="00B139C6" w:rsidP="00B139C6">
      <w:pPr>
        <w:pStyle w:val="BodyText1"/>
      </w:pPr>
      <w:r w:rsidRPr="00B256DF">
        <w:t>In addition to the changes observed in the oil &amp; gas industry there has been an increased application of DTS technology to other areas as well. It is important that the new standard can accommodate other scenarios and it could be extended beyond upstream oil and gas to other industries if required.</w:t>
      </w:r>
    </w:p>
    <w:p w14:paraId="203B2778" w14:textId="77777777" w:rsidR="00B139C6" w:rsidRPr="00B256DF" w:rsidRDefault="00B139C6" w:rsidP="00B139C6">
      <w:pPr>
        <w:pStyle w:val="Heading3"/>
      </w:pPr>
      <w:bookmarkStart w:id="14" w:name="_Toc342473355"/>
      <w:bookmarkStart w:id="15" w:name="_Toc342474041"/>
      <w:bookmarkStart w:id="16" w:name="_Toc374305309"/>
      <w:bookmarkStart w:id="17" w:name="_Toc393383792"/>
      <w:r w:rsidRPr="00B256DF">
        <w:t>Business Drivers and Benefits</w:t>
      </w:r>
      <w:bookmarkEnd w:id="14"/>
      <w:bookmarkEnd w:id="15"/>
      <w:bookmarkEnd w:id="16"/>
      <w:bookmarkEnd w:id="17"/>
    </w:p>
    <w:p w14:paraId="1865FBF1" w14:textId="77777777" w:rsidR="00B139C6" w:rsidRPr="00B256DF" w:rsidRDefault="00B139C6" w:rsidP="00B139C6">
      <w:pPr>
        <w:pStyle w:val="BodyText1"/>
      </w:pPr>
      <w:r w:rsidRPr="00B256DF">
        <w:t>By having a common data schema that provides comprehensive coverage of DTS data and all its potential uses we provide a mechanism by which different vendors and operating companies can integrate solutions seamlessly.</w:t>
      </w:r>
    </w:p>
    <w:p w14:paraId="1B7EFBC2" w14:textId="77777777" w:rsidR="00B139C6" w:rsidRPr="00B256DF" w:rsidRDefault="00794FFE" w:rsidP="00B139C6">
      <w:pPr>
        <w:pStyle w:val="Heading3"/>
      </w:pPr>
      <w:bookmarkStart w:id="18" w:name="_Toc374305310"/>
      <w:bookmarkStart w:id="19" w:name="_Toc393383793"/>
      <w:r>
        <w:t xml:space="preserve">Prior </w:t>
      </w:r>
      <w:r w:rsidR="00B139C6" w:rsidRPr="00B256DF">
        <w:t>PRODML Challenges with DTS</w:t>
      </w:r>
      <w:bookmarkEnd w:id="18"/>
      <w:bookmarkEnd w:id="19"/>
    </w:p>
    <w:p w14:paraId="718D0595" w14:textId="77777777" w:rsidR="00B139C6" w:rsidRPr="00B256DF" w:rsidRDefault="00B139C6" w:rsidP="00B139C6">
      <w:pPr>
        <w:pStyle w:val="BodyText1"/>
      </w:pPr>
      <w:r w:rsidRPr="00B256DF">
        <w:t xml:space="preserve">Extensive use of the previous </w:t>
      </w:r>
      <w:r w:rsidR="00794FFE">
        <w:t>PROD</w:t>
      </w:r>
      <w:r w:rsidR="00794FFE" w:rsidRPr="00B256DF">
        <w:t xml:space="preserve">ML </w:t>
      </w:r>
      <w:r w:rsidRPr="00B256DF">
        <w:t>schema for DTS revealed the following areas requiring enhancements:</w:t>
      </w:r>
    </w:p>
    <w:p w14:paraId="4A1C299A" w14:textId="77777777" w:rsidR="00B139C6" w:rsidRPr="00B256DF" w:rsidRDefault="00B139C6" w:rsidP="00B139C6">
      <w:pPr>
        <w:pStyle w:val="Bullet"/>
      </w:pPr>
      <w:r w:rsidRPr="00B256DF">
        <w:t>Data schema provide</w:t>
      </w:r>
      <w:r w:rsidR="00794FFE">
        <w:t>d</w:t>
      </w:r>
      <w:r w:rsidRPr="00B256DF">
        <w:t xml:space="preserve"> definitions for describing a fiber installation but more detailed information would be desired.</w:t>
      </w:r>
    </w:p>
    <w:p w14:paraId="3574D82E" w14:textId="77777777" w:rsidR="00B139C6" w:rsidRPr="00B256DF" w:rsidRDefault="00B139C6" w:rsidP="00B139C6">
      <w:pPr>
        <w:pStyle w:val="Bullet"/>
      </w:pPr>
      <w:r w:rsidRPr="00B256DF">
        <w:t>A clearer distinction was needed between ‘raw trace’ measurements obtained from the fiber versus derived ‘log-like’ curve data that is eventually used for interpretation and analysis.</w:t>
      </w:r>
    </w:p>
    <w:p w14:paraId="5E963161" w14:textId="77777777" w:rsidR="00B139C6" w:rsidRPr="00B256DF" w:rsidRDefault="00B139C6" w:rsidP="00B139C6">
      <w:pPr>
        <w:pStyle w:val="Bullet"/>
      </w:pPr>
      <w:r w:rsidRPr="00B256DF">
        <w:t>Provision of a mechanism to label data with ‘versions’ was needed, in order to accommodate diverse business workflows that involve the use of DTS data.</w:t>
      </w:r>
    </w:p>
    <w:p w14:paraId="42F139D1" w14:textId="77777777" w:rsidR="00B139C6" w:rsidRPr="00B256DF" w:rsidRDefault="00B139C6" w:rsidP="00B139C6">
      <w:pPr>
        <w:pStyle w:val="Bullet"/>
      </w:pPr>
      <w:r w:rsidRPr="00B256DF">
        <w:t>It would be useful to include placeholders for annotations and contextual data to aid subject matter experts troubleshoot any issues related to the DTS measurements.</w:t>
      </w:r>
    </w:p>
    <w:p w14:paraId="3B43F020" w14:textId="77777777" w:rsidR="00B139C6" w:rsidRPr="00B256DF" w:rsidRDefault="00B139C6" w:rsidP="00B139C6">
      <w:pPr>
        <w:pStyle w:val="Heading3"/>
      </w:pPr>
      <w:bookmarkStart w:id="20" w:name="_Toc374305311"/>
      <w:bookmarkStart w:id="21" w:name="_Toc393383794"/>
      <w:r w:rsidRPr="00B256DF">
        <w:t>Goals for this Version</w:t>
      </w:r>
      <w:bookmarkEnd w:id="20"/>
      <w:bookmarkEnd w:id="21"/>
    </w:p>
    <w:p w14:paraId="385FD65D" w14:textId="77777777" w:rsidR="00B139C6" w:rsidRPr="00B256DF" w:rsidRDefault="00B139C6" w:rsidP="00B139C6">
      <w:pPr>
        <w:pStyle w:val="BodyText1"/>
      </w:pPr>
      <w:r w:rsidRPr="00B256DF">
        <w:t>The main goal for this version is to ensure that all the business requirements outlined by the participating oil companies and oil services companies are covered. This in turn will allow different companies create a number of products (for data transport, storage, management, analysis, etc.) that can integrate seamlessly, allowing mix-and-match hardware and software.</w:t>
      </w:r>
    </w:p>
    <w:p w14:paraId="4FAF865A" w14:textId="77777777" w:rsidR="00B139C6" w:rsidRPr="00B256DF" w:rsidRDefault="00B139C6" w:rsidP="00B139C6">
      <w:pPr>
        <w:pStyle w:val="Heading3"/>
      </w:pPr>
      <w:bookmarkStart w:id="22" w:name="_Toc342473356"/>
      <w:bookmarkStart w:id="23" w:name="_Toc342474042"/>
      <w:bookmarkStart w:id="24" w:name="_Toc374305312"/>
      <w:bookmarkStart w:id="25" w:name="_Toc393383795"/>
      <w:r w:rsidRPr="00B256DF">
        <w:lastRenderedPageBreak/>
        <w:t>Scope and Use Cases</w:t>
      </w:r>
      <w:bookmarkEnd w:id="22"/>
      <w:bookmarkEnd w:id="23"/>
      <w:bookmarkEnd w:id="24"/>
      <w:bookmarkEnd w:id="25"/>
    </w:p>
    <w:p w14:paraId="1BC1F8FF" w14:textId="77777777" w:rsidR="00B139C6" w:rsidRPr="00B256DF" w:rsidRDefault="00B139C6" w:rsidP="00B139C6">
      <w:pPr>
        <w:pStyle w:val="BodyText1"/>
        <w:rPr>
          <w:lang w:eastAsia="en-US"/>
        </w:rPr>
      </w:pPr>
      <w:r w:rsidRPr="00B256DF">
        <w:rPr>
          <w:lang w:eastAsia="en-US"/>
        </w:rPr>
        <w:t>Sample use cases will be shared later in the document to illustrate the level of coverage of this version of PRODML and to provide a few examples of how the new data schema could be used. From these examples it will be easy to extrapolate additional use cases that will apply to more specific situations. The use cases documented below focus on these areas:</w:t>
      </w:r>
    </w:p>
    <w:p w14:paraId="7B7A215B" w14:textId="77777777" w:rsidR="00B139C6" w:rsidRPr="00B256DF" w:rsidRDefault="00B139C6" w:rsidP="00B139C6">
      <w:pPr>
        <w:pStyle w:val="Bullet"/>
      </w:pPr>
      <w:r w:rsidRPr="00B256DF">
        <w:t>Describing a physical fiber installation, where we will highlight the different possibilities to accommodate multiple deployment scenarios that have occurred in real life. The option to capture how a physical installation has changed over time is also covered by this data schema.</w:t>
      </w:r>
    </w:p>
    <w:p w14:paraId="175E8E48" w14:textId="77777777" w:rsidR="00B139C6" w:rsidRPr="00B256DF" w:rsidRDefault="00B139C6" w:rsidP="00B139C6">
      <w:pPr>
        <w:pStyle w:val="Bullet"/>
      </w:pPr>
      <w:r w:rsidRPr="00B256DF">
        <w:t>Capturing measurements from DTS instrumentation so they can be transferred from the instrument to other locations and ultimately be stored in a repository. This includes the ‘raw’ measurements obtained by the light box as well as ‘derived’ temperature log curves.</w:t>
      </w:r>
    </w:p>
    <w:p w14:paraId="21851B21" w14:textId="77777777" w:rsidR="00B139C6" w:rsidRPr="00B256DF" w:rsidRDefault="00B139C6" w:rsidP="00B139C6">
      <w:pPr>
        <w:pStyle w:val="Bullet"/>
      </w:pPr>
      <w:r w:rsidRPr="00B256DF">
        <w:t>Manipulation of DTS-derived temperature log curves (depth adjustments, for example) while maintaining a record of all the changes performed. The PRODML schema supports multiple forms of data manipulation and versioning so that most business workflows surrounding DTS can also be represented.</w:t>
      </w:r>
    </w:p>
    <w:p w14:paraId="0A6E7298" w14:textId="77777777" w:rsidR="00B139C6" w:rsidRPr="00B256DF" w:rsidRDefault="00B139C6" w:rsidP="00B139C6">
      <w:pPr>
        <w:pStyle w:val="BodyText1"/>
        <w:rPr>
          <w:lang w:eastAsia="en-US"/>
        </w:rPr>
      </w:pPr>
      <w:r w:rsidRPr="00B256DF">
        <w:rPr>
          <w:lang w:eastAsia="en-US"/>
        </w:rPr>
        <w:t xml:space="preserve">For detailed </w:t>
      </w:r>
      <w:r w:rsidRPr="00B256DF">
        <w:t>explanation</w:t>
      </w:r>
      <w:r w:rsidRPr="00B256DF">
        <w:rPr>
          <w:lang w:eastAsia="en-US"/>
        </w:rPr>
        <w:t xml:space="preserve"> of these use cases and related key concepts, see Chapter </w:t>
      </w:r>
      <w:r w:rsidRPr="00B256DF">
        <w:rPr>
          <w:lang w:eastAsia="en-US"/>
        </w:rPr>
        <w:fldChar w:fldCharType="begin"/>
      </w:r>
      <w:r w:rsidRPr="00B256DF">
        <w:rPr>
          <w:lang w:eastAsia="en-US"/>
        </w:rPr>
        <w:instrText xml:space="preserve"> REF _Ref369535106 \w \h </w:instrText>
      </w:r>
      <w:r w:rsidRPr="00B256DF">
        <w:rPr>
          <w:lang w:eastAsia="en-US"/>
        </w:rPr>
      </w:r>
      <w:r w:rsidRPr="00B256DF">
        <w:rPr>
          <w:lang w:eastAsia="en-US"/>
        </w:rPr>
        <w:fldChar w:fldCharType="separate"/>
      </w:r>
      <w:r w:rsidR="00526278">
        <w:rPr>
          <w:lang w:eastAsia="en-US"/>
        </w:rPr>
        <w:t>2</w:t>
      </w:r>
      <w:r w:rsidRPr="00B256DF">
        <w:rPr>
          <w:lang w:eastAsia="en-US"/>
        </w:rPr>
        <w:fldChar w:fldCharType="end"/>
      </w:r>
      <w:r w:rsidRPr="00B256DF">
        <w:rPr>
          <w:lang w:eastAsia="en-US"/>
        </w:rPr>
        <w:t>.</w:t>
      </w:r>
    </w:p>
    <w:p w14:paraId="4A2EEE23" w14:textId="77777777" w:rsidR="00B139C6" w:rsidRPr="00B256DF" w:rsidRDefault="00B139C6" w:rsidP="00B139C6">
      <w:pPr>
        <w:pStyle w:val="Heading2"/>
      </w:pPr>
      <w:bookmarkStart w:id="26" w:name="_Toc346038143"/>
      <w:bookmarkStart w:id="27" w:name="_Toc346038244"/>
      <w:bookmarkStart w:id="28" w:name="_Toc346038343"/>
      <w:bookmarkStart w:id="29" w:name="_Toc342473357"/>
      <w:bookmarkStart w:id="30" w:name="_Toc342474043"/>
      <w:bookmarkStart w:id="31" w:name="_Toc374305313"/>
      <w:bookmarkStart w:id="32" w:name="_Toc393383796"/>
      <w:bookmarkEnd w:id="26"/>
      <w:bookmarkEnd w:id="27"/>
      <w:bookmarkEnd w:id="28"/>
      <w:r w:rsidRPr="00B256DF">
        <w:t>Audience and Purpose of this Document</w:t>
      </w:r>
      <w:bookmarkEnd w:id="29"/>
      <w:bookmarkEnd w:id="30"/>
      <w:bookmarkEnd w:id="31"/>
      <w:bookmarkEnd w:id="32"/>
    </w:p>
    <w:p w14:paraId="0572820B" w14:textId="77777777" w:rsidR="00B139C6" w:rsidRPr="00B256DF" w:rsidRDefault="00B139C6" w:rsidP="00B139C6">
      <w:pPr>
        <w:pStyle w:val="Bullet"/>
      </w:pPr>
      <w:bookmarkStart w:id="33" w:name="_Toc330132168"/>
      <w:bookmarkStart w:id="34" w:name="_Toc342473359"/>
      <w:bookmarkStart w:id="35" w:name="_Toc342474045"/>
      <w:r w:rsidRPr="00B256DF">
        <w:t>Oil &amp; gas domain professionals. Helps geoscientists and engineers understand how the data-objects map to data in the temperature data profiles that they use to monitor conditions in the reservoir and wellbore. In addition to the measured data, the standard enables description of the equipment and software that has been used to record and process them, along with contextual data about the wellbore in which the measurements were made and when.</w:t>
      </w:r>
    </w:p>
    <w:p w14:paraId="14F3A4DC" w14:textId="77777777" w:rsidR="00B139C6" w:rsidRPr="00B256DF" w:rsidRDefault="00B139C6" w:rsidP="00B139C6">
      <w:pPr>
        <w:pStyle w:val="Bullet"/>
      </w:pPr>
      <w:r w:rsidRPr="00B256DF">
        <w:t>Software engineers who develop the data acquisition systems, data transfer systems, and persistent data stores and application systems, this guide provides guidelines on how to define data-objects using the schemas.</w:t>
      </w:r>
    </w:p>
    <w:p w14:paraId="62083CA0" w14:textId="77777777" w:rsidR="00B139C6" w:rsidRPr="00B256DF" w:rsidRDefault="00B139C6" w:rsidP="00B139C6">
      <w:pPr>
        <w:pStyle w:val="Bullet"/>
      </w:pPr>
      <w:r w:rsidRPr="00B256DF">
        <w:t>Data managers who need to understand the content and format of the data so that they can store it in persistent data stores and make it available to the applications used by the geoscientists and engineers.</w:t>
      </w:r>
    </w:p>
    <w:p w14:paraId="710AA282" w14:textId="77777777" w:rsidR="00B139C6" w:rsidRPr="00B256DF" w:rsidRDefault="00B139C6" w:rsidP="00B139C6">
      <w:pPr>
        <w:pStyle w:val="Heading2"/>
      </w:pPr>
      <w:bookmarkStart w:id="36" w:name="_Toc342473360"/>
      <w:bookmarkStart w:id="37" w:name="_Toc342474046"/>
      <w:bookmarkStart w:id="38" w:name="_Toc374305314"/>
      <w:bookmarkStart w:id="39" w:name="_Toc393383797"/>
      <w:bookmarkStart w:id="40" w:name="_Toc207771737"/>
      <w:bookmarkEnd w:id="33"/>
      <w:bookmarkEnd w:id="34"/>
      <w:bookmarkEnd w:id="35"/>
      <w:r w:rsidRPr="00B256DF">
        <w:t>Resources to Get You Started</w:t>
      </w:r>
      <w:bookmarkEnd w:id="36"/>
      <w:bookmarkEnd w:id="37"/>
      <w:bookmarkEnd w:id="38"/>
      <w:bookmarkEnd w:id="39"/>
    </w:p>
    <w:p w14:paraId="40095401" w14:textId="77777777" w:rsidR="00B139C6" w:rsidRPr="001B7957" w:rsidRDefault="00B139C6" w:rsidP="00B139C6">
      <w:pPr>
        <w:pStyle w:val="BodyText1"/>
        <w:rPr>
          <w:lang w:eastAsia="en-US"/>
        </w:rPr>
      </w:pPr>
      <w:r w:rsidRPr="001639B1">
        <w:rPr>
          <w:lang w:eastAsia="en-US"/>
        </w:rPr>
        <w:t xml:space="preserve">The following files comprise the release of the DTS data-object, and all may be found in the </w:t>
      </w:r>
      <w:proofErr w:type="gramStart"/>
      <w:r w:rsidR="00794FFE" w:rsidRPr="001639B1">
        <w:t xml:space="preserve">PRODML </w:t>
      </w:r>
      <w:r w:rsidR="00794FFE" w:rsidRPr="00EE39E1">
        <w:t xml:space="preserve"> Version</w:t>
      </w:r>
      <w:proofErr w:type="gramEnd"/>
      <w:r w:rsidR="00794FFE" w:rsidRPr="00EE39E1">
        <w:t xml:space="preserve"> 1.3 </w:t>
      </w:r>
      <w:r w:rsidRPr="001B7957">
        <w:rPr>
          <w:lang w:eastAsia="en-US"/>
        </w:rPr>
        <w:t>download zip file available on the Energistics website:</w:t>
      </w:r>
    </w:p>
    <w:p w14:paraId="40E89117" w14:textId="77777777" w:rsidR="00B139C6" w:rsidRPr="001639B1" w:rsidRDefault="00B139C6" w:rsidP="00B139C6">
      <w:pPr>
        <w:pStyle w:val="Bullet"/>
      </w:pPr>
      <w:r w:rsidRPr="001639B1">
        <w:t>Usage guide (this document).</w:t>
      </w:r>
    </w:p>
    <w:p w14:paraId="3512FA52" w14:textId="77777777" w:rsidR="00B139C6" w:rsidRPr="001639B1" w:rsidRDefault="00B139C6" w:rsidP="00B139C6">
      <w:pPr>
        <w:pStyle w:val="Bullet"/>
      </w:pPr>
      <w:r w:rsidRPr="001639B1">
        <w:t xml:space="preserve">Power Point (PRODML </w:t>
      </w:r>
      <w:r w:rsidR="000D1163" w:rsidRPr="001639B1">
        <w:t>DTS</w:t>
      </w:r>
      <w:r w:rsidRPr="001639B1">
        <w:t xml:space="preserve"> </w:t>
      </w:r>
      <w:proofErr w:type="gramStart"/>
      <w:r w:rsidR="007C0CDE">
        <w:t>Upgrade</w:t>
      </w:r>
      <w:r w:rsidR="000D1163" w:rsidRPr="001639B1">
        <w:t xml:space="preserve">  </w:t>
      </w:r>
      <w:r w:rsidRPr="001639B1">
        <w:t>201</w:t>
      </w:r>
      <w:r w:rsidR="000D1163" w:rsidRPr="001639B1">
        <w:t>4</w:t>
      </w:r>
      <w:r w:rsidRPr="001639B1">
        <w:t>.pptx</w:t>
      </w:r>
      <w:proofErr w:type="gramEnd"/>
      <w:r w:rsidRPr="001639B1">
        <w:t xml:space="preserve">). This provides a quick overview of the </w:t>
      </w:r>
      <w:r w:rsidR="000D1163" w:rsidRPr="001639B1">
        <w:t xml:space="preserve">DTS </w:t>
      </w:r>
      <w:r w:rsidRPr="001639B1">
        <w:t xml:space="preserve">data-object purpose, use cases, and high level concepts. </w:t>
      </w:r>
    </w:p>
    <w:p w14:paraId="3419E2E6" w14:textId="77777777" w:rsidR="00B139C6" w:rsidRPr="001639B1" w:rsidRDefault="000D1163" w:rsidP="00B139C6">
      <w:pPr>
        <w:pStyle w:val="Bullet"/>
      </w:pPr>
      <w:r w:rsidRPr="001639B1">
        <w:t xml:space="preserve">DTS </w:t>
      </w:r>
      <w:r w:rsidR="00B139C6" w:rsidRPr="001639B1">
        <w:t>data-object schemas</w:t>
      </w:r>
      <w:r w:rsidRPr="001639B1">
        <w:t xml:space="preserve"> (within the PRODML 1.3 zip file)</w:t>
      </w:r>
      <w:r w:rsidR="00B139C6" w:rsidRPr="001639B1">
        <w:t xml:space="preserve">. The schemas are documented with all element definitions. </w:t>
      </w:r>
    </w:p>
    <w:p w14:paraId="6022537D" w14:textId="77777777" w:rsidR="00B139C6" w:rsidRPr="001639B1" w:rsidRDefault="00B139C6" w:rsidP="00B139C6">
      <w:pPr>
        <w:pStyle w:val="Bullet"/>
      </w:pPr>
      <w:r w:rsidRPr="001639B1">
        <w:t xml:space="preserve">Example files. The </w:t>
      </w:r>
      <w:r w:rsidR="000D1163" w:rsidRPr="001639B1">
        <w:t>PRODML 1.3 zip file</w:t>
      </w:r>
      <w:r w:rsidR="000D1163" w:rsidRPr="001639B1" w:rsidDel="000D1163">
        <w:t xml:space="preserve"> </w:t>
      </w:r>
      <w:r w:rsidRPr="001639B1">
        <w:t>contains example XML files, which you can use as a basis for and modify to create your own data-objects.</w:t>
      </w:r>
    </w:p>
    <w:p w14:paraId="1FE9DC9F" w14:textId="77777777" w:rsidR="00B139C6" w:rsidRPr="00B256DF" w:rsidRDefault="00B139C6" w:rsidP="00B139C6">
      <w:pPr>
        <w:pStyle w:val="BodyText1"/>
        <w:rPr>
          <w:lang w:eastAsia="en-US"/>
        </w:rPr>
      </w:pPr>
      <w:r w:rsidRPr="001639B1">
        <w:t xml:space="preserve">Help is available from Energistics on a limited basis. Energistics is a not-for-profit organization and not a commercial supplier of consultancy. Energistics can put you in touch with contractors who may be able to help on a commercial basis. Contact Energistics via its </w:t>
      </w:r>
      <w:r w:rsidRPr="001639B1">
        <w:rPr>
          <w:lang w:eastAsia="en-US"/>
        </w:rPr>
        <w:t xml:space="preserve">website, </w:t>
      </w:r>
      <w:hyperlink r:id="rId14" w:history="1">
        <w:r w:rsidRPr="001639B1">
          <w:rPr>
            <w:rStyle w:val="Hyperlink"/>
            <w:rFonts w:cs="Times New (W1)"/>
            <w:lang w:eastAsia="en-US"/>
          </w:rPr>
          <w:t>http://www.energistics.org/contact-us</w:t>
        </w:r>
      </w:hyperlink>
      <w:r w:rsidRPr="001639B1">
        <w:rPr>
          <w:lang w:eastAsia="en-US"/>
        </w:rPr>
        <w:t xml:space="preserve">. </w:t>
      </w:r>
    </w:p>
    <w:p w14:paraId="69C17D0D" w14:textId="77777777" w:rsidR="00B139C6" w:rsidRPr="00B256DF" w:rsidRDefault="00B139C6" w:rsidP="000D1163">
      <w:pPr>
        <w:pStyle w:val="Bullet"/>
      </w:pPr>
      <w:r w:rsidRPr="00B256DF">
        <w:t xml:space="preserve">WITSML </w:t>
      </w:r>
      <w:r w:rsidR="000D1163">
        <w:t xml:space="preserve">documentation </w:t>
      </w:r>
      <w:r w:rsidRPr="00B256DF">
        <w:t>(for well/wellbore concept</w:t>
      </w:r>
      <w:r w:rsidR="000D1163">
        <w:t xml:space="preserve"> etc</w:t>
      </w:r>
      <w:r w:rsidR="007C0CDE">
        <w:t>.</w:t>
      </w:r>
      <w:r w:rsidRPr="00B256DF">
        <w:t>).</w:t>
      </w:r>
      <w:r w:rsidR="000D1163">
        <w:t xml:space="preserve">  Available at </w:t>
      </w:r>
      <w:r w:rsidR="000D1163" w:rsidRPr="000D1163">
        <w:t>http://www.energistics.org/drilling-completions-interventions/witsml-standards/current-standards</w:t>
      </w:r>
    </w:p>
    <w:p w14:paraId="3EE74BE4" w14:textId="77777777" w:rsidR="00B139C6" w:rsidRPr="00B256DF" w:rsidRDefault="00B139C6" w:rsidP="00B139C6">
      <w:pPr>
        <w:pStyle w:val="Bullet"/>
      </w:pPr>
      <w:r w:rsidRPr="00B256DF">
        <w:t>PRODML documentation</w:t>
      </w:r>
      <w:r w:rsidR="000D1163">
        <w:t>. See PRODML 1.3 zip file.</w:t>
      </w:r>
    </w:p>
    <w:p w14:paraId="4A574072" w14:textId="77777777" w:rsidR="00B139C6" w:rsidRPr="00B256DF" w:rsidRDefault="00B139C6" w:rsidP="00B139C6">
      <w:pPr>
        <w:pStyle w:val="Heading2"/>
      </w:pPr>
      <w:bookmarkStart w:id="41" w:name="_Toc342473362"/>
      <w:bookmarkStart w:id="42" w:name="_Toc342474048"/>
      <w:bookmarkStart w:id="43" w:name="_Toc374305315"/>
      <w:bookmarkStart w:id="44" w:name="_Toc393383798"/>
      <w:r w:rsidRPr="00B256DF">
        <w:lastRenderedPageBreak/>
        <w:t>Background and History</w:t>
      </w:r>
      <w:bookmarkEnd w:id="41"/>
      <w:bookmarkEnd w:id="42"/>
      <w:bookmarkEnd w:id="43"/>
      <w:bookmarkEnd w:id="44"/>
    </w:p>
    <w:p w14:paraId="10502E5B" w14:textId="77777777" w:rsidR="00B139C6" w:rsidRPr="00B256DF" w:rsidRDefault="00B139C6" w:rsidP="00B139C6">
      <w:pPr>
        <w:pStyle w:val="BodyText1"/>
      </w:pPr>
      <w:r w:rsidRPr="00B256DF">
        <w:t>The first version of the Distributed Temperature Survey (DTS) data-object was developed so that data from DTSs—profiles measured using optic fiber techniques along wellbores drilled for the production of oil and gas— could be exchanged between systems in a consistent and reliable manner. This data object was initially included in the WITSML standard. Further feedback and consideration concluded that PRODML would be the more appropriate home for DTS data.</w:t>
      </w:r>
    </w:p>
    <w:p w14:paraId="6F0F23D6" w14:textId="77777777" w:rsidR="00B139C6" w:rsidRPr="00B256DF" w:rsidRDefault="00B139C6" w:rsidP="00B139C6">
      <w:pPr>
        <w:pStyle w:val="BodyText1"/>
      </w:pPr>
      <w:r w:rsidRPr="00B256DF">
        <w:t>In 2013, a group of operating and service companies with expertise in DTS came together under the aegis of the PRODML SIG, in order to upgrade the DTS data transfer capabilities available in PRODML. The impetus came from Shell who wished to use a standards-based approach in a new DTS data management system, but who realized the then current DTS standards w</w:t>
      </w:r>
      <w:r w:rsidR="004B2FE2">
        <w:t>ere inadequate for contemporary</w:t>
      </w:r>
      <w:r w:rsidRPr="00B256DF">
        <w:t xml:space="preserve"> industry practices and technologies.</w:t>
      </w:r>
    </w:p>
    <w:p w14:paraId="32DEAD39" w14:textId="77777777" w:rsidR="00B139C6" w:rsidRPr="00B256DF" w:rsidRDefault="00B139C6" w:rsidP="00B139C6">
      <w:pPr>
        <w:pStyle w:val="BodyText1"/>
      </w:pPr>
      <w:r w:rsidRPr="00B256DF">
        <w:t>Current enhancements to the DTS data-object were done to support requirements for sufficient industry-wide adoption and to attract Operating Companies and vendors to further develop this technology for industry use, because it promises great benefits for oil and gas operations in areas such as: real-time surveillance, status of gas-lifted or steam-injected wells, casing and tubing integrity, pip</w:t>
      </w:r>
      <w:r w:rsidR="009A2D0F" w:rsidRPr="00B256DF">
        <w:t>eline leak detection, and more.</w:t>
      </w:r>
    </w:p>
    <w:p w14:paraId="23A82D83" w14:textId="77777777" w:rsidR="00B139C6" w:rsidRPr="00B256DF" w:rsidRDefault="00B139C6" w:rsidP="00B139C6">
      <w:pPr>
        <w:pStyle w:val="Heading2"/>
      </w:pPr>
      <w:bookmarkStart w:id="45" w:name="_Toc342473363"/>
      <w:bookmarkStart w:id="46" w:name="_Toc342474049"/>
      <w:bookmarkStart w:id="47" w:name="_Toc374305316"/>
      <w:bookmarkStart w:id="48" w:name="_Toc393383799"/>
      <w:r w:rsidRPr="00B256DF">
        <w:t>Future Plans</w:t>
      </w:r>
      <w:bookmarkEnd w:id="45"/>
      <w:bookmarkEnd w:id="46"/>
      <w:bookmarkEnd w:id="47"/>
      <w:bookmarkEnd w:id="48"/>
    </w:p>
    <w:p w14:paraId="05E6D136" w14:textId="77777777" w:rsidR="00B139C6" w:rsidRPr="00B256DF" w:rsidRDefault="00B139C6" w:rsidP="00B139C6">
      <w:pPr>
        <w:pStyle w:val="BodyText1"/>
        <w:rPr>
          <w:lang w:eastAsia="en-US"/>
        </w:rPr>
      </w:pPr>
      <w:r w:rsidRPr="00B256DF">
        <w:rPr>
          <w:lang w:eastAsia="en-US"/>
        </w:rPr>
        <w:t xml:space="preserve">Possible future enhancements to the DTS data </w:t>
      </w:r>
      <w:r w:rsidRPr="00B256DF">
        <w:t>object</w:t>
      </w:r>
      <w:r w:rsidRPr="00B256DF">
        <w:rPr>
          <w:lang w:eastAsia="en-US"/>
        </w:rPr>
        <w:t xml:space="preserve"> could include:</w:t>
      </w:r>
    </w:p>
    <w:p w14:paraId="02F4B733" w14:textId="77777777" w:rsidR="00B139C6" w:rsidRPr="00B256DF" w:rsidRDefault="00B139C6" w:rsidP="00B139C6">
      <w:pPr>
        <w:pStyle w:val="Bullet"/>
      </w:pPr>
      <w:r w:rsidRPr="00B256DF">
        <w:t>Coverage of other “</w:t>
      </w:r>
      <w:proofErr w:type="spellStart"/>
      <w:r w:rsidRPr="00B256DF">
        <w:t>DxS</w:t>
      </w:r>
      <w:proofErr w:type="spellEnd"/>
      <w:r w:rsidRPr="00B256DF">
        <w:t>” sensing, e.g.</w:t>
      </w:r>
      <w:r w:rsidR="00CD5E06">
        <w:t>,</w:t>
      </w:r>
      <w:r w:rsidRPr="00B256DF">
        <w:t xml:space="preserve"> acoustics (DAS).</w:t>
      </w:r>
    </w:p>
    <w:p w14:paraId="0124C3F2" w14:textId="77777777" w:rsidR="00B139C6" w:rsidRPr="00B256DF" w:rsidRDefault="00B139C6" w:rsidP="00B139C6">
      <w:pPr>
        <w:pStyle w:val="Bullet"/>
      </w:pPr>
      <w:r w:rsidRPr="00B256DF">
        <w:t>Closer integration with the PRODML/WITSML Completion data-object, e.g. to represent DTS fibers as physical “strings” located within wellbore equipment, and to record DTS operations as “Jobs”.</w:t>
      </w:r>
    </w:p>
    <w:bookmarkEnd w:id="40"/>
    <w:p w14:paraId="7A7DD907" w14:textId="77777777" w:rsidR="00B139C6" w:rsidRPr="00B256DF" w:rsidRDefault="00B139C6" w:rsidP="00B139C6">
      <w:pPr>
        <w:pStyle w:val="BodyText1"/>
      </w:pPr>
    </w:p>
    <w:p w14:paraId="48FBE8A2" w14:textId="77777777" w:rsidR="001704FB" w:rsidRPr="00B256DF" w:rsidRDefault="00B139C6" w:rsidP="001704FB">
      <w:pPr>
        <w:pStyle w:val="Heading1"/>
      </w:pPr>
      <w:bookmarkStart w:id="49" w:name="_Ref337132333"/>
      <w:bookmarkStart w:id="50" w:name="_Ref337132336"/>
      <w:bookmarkStart w:id="51" w:name="_Toc342473364"/>
      <w:bookmarkStart w:id="52" w:name="_Toc342474050"/>
      <w:bookmarkStart w:id="53" w:name="_Ref369535106"/>
      <w:bookmarkStart w:id="54" w:name="_Toc374305317"/>
      <w:bookmarkStart w:id="55" w:name="_Toc393383800"/>
      <w:r w:rsidRPr="00B256DF">
        <w:lastRenderedPageBreak/>
        <w:t>Use Cases</w:t>
      </w:r>
      <w:bookmarkEnd w:id="49"/>
      <w:bookmarkEnd w:id="50"/>
      <w:bookmarkEnd w:id="51"/>
      <w:bookmarkEnd w:id="52"/>
      <w:r w:rsidRPr="00B256DF">
        <w:t xml:space="preserve"> and Key Concepts</w:t>
      </w:r>
      <w:bookmarkEnd w:id="53"/>
      <w:bookmarkEnd w:id="54"/>
      <w:bookmarkEnd w:id="55"/>
    </w:p>
    <w:p w14:paraId="031868B2" w14:textId="77777777" w:rsidR="00B139C6" w:rsidRPr="00B256DF" w:rsidRDefault="00B139C6" w:rsidP="00B139C6">
      <w:pPr>
        <w:pStyle w:val="BodyText1"/>
        <w:rPr>
          <w:lang w:eastAsia="en-US"/>
        </w:rPr>
      </w:pPr>
      <w:r w:rsidRPr="00B256DF">
        <w:rPr>
          <w:lang w:eastAsia="en-US"/>
        </w:rPr>
        <w:t>This chapter provides an overview of use cases addressed with this data-object, related key concepts, and data-object organization.</w:t>
      </w:r>
    </w:p>
    <w:p w14:paraId="5A751FF9" w14:textId="77777777" w:rsidR="00B139C6" w:rsidRPr="00B256DF" w:rsidRDefault="00B139C6" w:rsidP="00B139C6">
      <w:pPr>
        <w:pStyle w:val="Heading2"/>
      </w:pPr>
      <w:bookmarkStart w:id="56" w:name="_Toc374305318"/>
      <w:bookmarkStart w:id="57" w:name="_Toc393383801"/>
      <w:bookmarkStart w:id="58" w:name="_Ref340820448"/>
      <w:bookmarkStart w:id="59" w:name="_Toc342473365"/>
      <w:bookmarkStart w:id="60" w:name="_Toc342474051"/>
      <w:r w:rsidRPr="00B256DF">
        <w:t>Use Cases</w:t>
      </w:r>
      <w:bookmarkEnd w:id="56"/>
      <w:bookmarkEnd w:id="57"/>
      <w:r w:rsidRPr="00B256DF">
        <w:t xml:space="preserve"> </w:t>
      </w:r>
      <w:bookmarkEnd w:id="58"/>
      <w:bookmarkEnd w:id="59"/>
      <w:bookmarkEnd w:id="60"/>
    </w:p>
    <w:p w14:paraId="5A586CD9" w14:textId="77777777" w:rsidR="00B139C6" w:rsidRPr="00B256DF" w:rsidRDefault="00B139C6" w:rsidP="00B139C6">
      <w:pPr>
        <w:pStyle w:val="BodyText1"/>
      </w:pPr>
      <w:r w:rsidRPr="00B256DF">
        <w:t xml:space="preserve">The current version of the DTS data-object has been designed to address </w:t>
      </w:r>
      <w:r w:rsidR="009A2D0F" w:rsidRPr="00B256DF">
        <w:t xml:space="preserve">these </w:t>
      </w:r>
      <w:r w:rsidRPr="00B256DF">
        <w:t xml:space="preserve">primary use cases. </w:t>
      </w:r>
    </w:p>
    <w:p w14:paraId="0D54A610" w14:textId="77777777" w:rsidR="00B139C6" w:rsidRPr="00B256DF" w:rsidRDefault="00B139C6" w:rsidP="00B139C6">
      <w:pPr>
        <w:pStyle w:val="BodyText1"/>
        <w:numPr>
          <w:ilvl w:val="0"/>
          <w:numId w:val="19"/>
        </w:numPr>
      </w:pPr>
      <w:r w:rsidRPr="00B256DF">
        <w:t>Represent an optical fiber installation</w:t>
      </w:r>
    </w:p>
    <w:p w14:paraId="03737681" w14:textId="77777777" w:rsidR="00B139C6" w:rsidRPr="00B256DF" w:rsidRDefault="00B139C6" w:rsidP="00B139C6">
      <w:pPr>
        <w:pStyle w:val="BodyText1"/>
        <w:numPr>
          <w:ilvl w:val="0"/>
          <w:numId w:val="19"/>
        </w:numPr>
      </w:pPr>
      <w:r w:rsidRPr="00B256DF">
        <w:t>Capture DTS measurements for transport and storage</w:t>
      </w:r>
    </w:p>
    <w:p w14:paraId="7F95D94C" w14:textId="77777777" w:rsidR="00B139C6" w:rsidRPr="00B256DF" w:rsidRDefault="00B139C6" w:rsidP="00B139C6">
      <w:pPr>
        <w:pStyle w:val="BodyText1"/>
        <w:numPr>
          <w:ilvl w:val="0"/>
          <w:numId w:val="19"/>
        </w:numPr>
      </w:pPr>
      <w:r w:rsidRPr="00B256DF">
        <w:t>Manipulate DTS-derived temperature log curves</w:t>
      </w:r>
    </w:p>
    <w:p w14:paraId="32BE3FC8" w14:textId="77777777" w:rsidR="00B139C6" w:rsidRPr="00B256DF" w:rsidRDefault="00B139C6" w:rsidP="00B139C6">
      <w:pPr>
        <w:pStyle w:val="BodyText1"/>
      </w:pPr>
      <w:r w:rsidRPr="00B256DF">
        <w:t>Each is outlined in the following sections.</w:t>
      </w:r>
    </w:p>
    <w:p w14:paraId="47A1A935" w14:textId="77777777" w:rsidR="00B139C6" w:rsidRPr="00B256DF" w:rsidRDefault="00EC3100" w:rsidP="00B139C6">
      <w:pPr>
        <w:pStyle w:val="Heading3"/>
      </w:pPr>
      <w:bookmarkStart w:id="61" w:name="_Toc335239789"/>
      <w:bookmarkStart w:id="62" w:name="_Toc374305319"/>
      <w:bookmarkStart w:id="63" w:name="_Toc393383802"/>
      <w:bookmarkEnd w:id="61"/>
      <w:r>
        <w:t>Use Case 1: Represent an Optical Fiber I</w:t>
      </w:r>
      <w:r w:rsidR="00B139C6" w:rsidRPr="00B256DF">
        <w:t>nstallation</w:t>
      </w:r>
      <w:bookmarkEnd w:id="62"/>
      <w:bookmarkEnd w:id="63"/>
    </w:p>
    <w:p w14:paraId="1FE53005" w14:textId="77777777" w:rsidR="00B139C6" w:rsidRPr="00B256DF" w:rsidRDefault="00B139C6" w:rsidP="00B139C6">
      <w:pPr>
        <w:pStyle w:val="BodyText1"/>
      </w:pPr>
      <w:r w:rsidRPr="00B256DF">
        <w:t>The DTS data-object has been designed to address the following scenarios:</w:t>
      </w:r>
    </w:p>
    <w:p w14:paraId="366FFA85" w14:textId="77777777" w:rsidR="00B139C6" w:rsidRPr="00B256DF" w:rsidRDefault="00B139C6" w:rsidP="00B139C6">
      <w:pPr>
        <w:pStyle w:val="Bullet"/>
      </w:pPr>
      <w:r w:rsidRPr="00B256DF">
        <w:rPr>
          <w:b/>
        </w:rPr>
        <w:t>Installation of an optical path</w:t>
      </w:r>
      <w:r w:rsidRPr="00B256DF">
        <w:t xml:space="preserve"> that consists of multiple fiber segments joined via splices, connections and turnarounds</w:t>
      </w:r>
      <w:r w:rsidR="0005745E" w:rsidRPr="00B256DF">
        <w:t xml:space="preserve">. </w:t>
      </w:r>
      <w:r w:rsidRPr="00B256DF">
        <w:t>Optical fibers can adopt multiple configurations such as:</w:t>
      </w:r>
    </w:p>
    <w:p w14:paraId="00EA9DD5" w14:textId="77777777" w:rsidR="00B139C6" w:rsidRPr="00B256DF" w:rsidRDefault="00B139C6" w:rsidP="00B139C6">
      <w:pPr>
        <w:pStyle w:val="Bullet2"/>
      </w:pPr>
      <w:r w:rsidRPr="00B256DF">
        <w:t>Straight fiber with a termination at the end.</w:t>
      </w:r>
    </w:p>
    <w:p w14:paraId="43B59BDE" w14:textId="77777777" w:rsidR="00B139C6" w:rsidRPr="00B256DF" w:rsidRDefault="00B139C6" w:rsidP="00B139C6">
      <w:pPr>
        <w:pStyle w:val="Bullet2"/>
      </w:pPr>
      <w:r w:rsidRPr="00B256DF">
        <w:t>‘J’ configuration.</w:t>
      </w:r>
    </w:p>
    <w:p w14:paraId="292962ED" w14:textId="77777777" w:rsidR="00B139C6" w:rsidRPr="00B256DF" w:rsidRDefault="00B139C6" w:rsidP="00B139C6">
      <w:pPr>
        <w:pStyle w:val="Bullet2"/>
      </w:pPr>
      <w:r w:rsidRPr="00B256DF">
        <w:t>Dual-ended fiber that terminates back in the instrument box.</w:t>
      </w:r>
    </w:p>
    <w:p w14:paraId="33C4E3C8" w14:textId="77777777" w:rsidR="00B139C6" w:rsidRPr="00B256DF" w:rsidRDefault="004B2FE2" w:rsidP="004B3637">
      <w:pPr>
        <w:pStyle w:val="BodyText1"/>
      </w:pPr>
      <w:r>
        <w:t>F</w:t>
      </w:r>
      <w:r w:rsidR="00B139C6" w:rsidRPr="00B256DF">
        <w:t>or diagrams of these and other geometries</w:t>
      </w:r>
      <w:r>
        <w:t>, s</w:t>
      </w:r>
      <w:r w:rsidRPr="004B2FE2">
        <w:t xml:space="preserve">ee </w:t>
      </w:r>
      <w:r w:rsidRPr="004B2FE2">
        <w:fldChar w:fldCharType="begin"/>
      </w:r>
      <w:r w:rsidRPr="004B2FE2">
        <w:instrText xml:space="preserve"> REF _Ref384066805 \h  \* MERGEFORMAT </w:instrText>
      </w:r>
      <w:r w:rsidRPr="004B2FE2">
        <w:fldChar w:fldCharType="separate"/>
      </w:r>
      <w:r w:rsidR="00526278" w:rsidRPr="00526278">
        <w:rPr>
          <w:bCs/>
        </w:rPr>
        <w:t xml:space="preserve">Figure </w:t>
      </w:r>
      <w:r w:rsidR="00526278">
        <w:t>18</w:t>
      </w:r>
      <w:r w:rsidRPr="004B2FE2">
        <w:fldChar w:fldCharType="end"/>
      </w:r>
      <w:r w:rsidRPr="004B2FE2">
        <w:rPr>
          <w:b/>
        </w:rPr>
        <w:t xml:space="preserve"> </w:t>
      </w:r>
      <w:r w:rsidRPr="004B2FE2">
        <w:t xml:space="preserve">(page </w:t>
      </w:r>
      <w:r w:rsidRPr="004B2FE2">
        <w:fldChar w:fldCharType="begin"/>
      </w:r>
      <w:r w:rsidRPr="004B2FE2">
        <w:instrText xml:space="preserve"> PAGEREF _Ref384066806 \h </w:instrText>
      </w:r>
      <w:r w:rsidRPr="004B2FE2">
        <w:fldChar w:fldCharType="separate"/>
      </w:r>
      <w:r w:rsidR="00526278">
        <w:rPr>
          <w:noProof/>
        </w:rPr>
        <w:t>36</w:t>
      </w:r>
      <w:r w:rsidRPr="004B2FE2">
        <w:fldChar w:fldCharType="end"/>
      </w:r>
      <w:r w:rsidRPr="004B2FE2">
        <w:t>)</w:t>
      </w:r>
      <w:r w:rsidR="00B139C6" w:rsidRPr="00B256DF">
        <w:t>.</w:t>
      </w:r>
    </w:p>
    <w:p w14:paraId="236346A6" w14:textId="77777777" w:rsidR="00B139C6" w:rsidRPr="00B256DF" w:rsidRDefault="00B139C6" w:rsidP="004B3637">
      <w:pPr>
        <w:pStyle w:val="BodyText2"/>
      </w:pPr>
      <w:r w:rsidRPr="00B256DF">
        <w:t>Optical fiber installation is not restricted to wells</w:t>
      </w:r>
      <w:r w:rsidR="0005745E" w:rsidRPr="00B256DF">
        <w:t xml:space="preserve">. </w:t>
      </w:r>
      <w:r w:rsidRPr="00B256DF">
        <w:t>The data schema has been designed to accommodate other deployment scenarios where optical fiber could also be applied, such as pipelines.</w:t>
      </w:r>
    </w:p>
    <w:p w14:paraId="329A23B9" w14:textId="77777777" w:rsidR="00B139C6" w:rsidRPr="00B256DF" w:rsidRDefault="00B139C6" w:rsidP="004B3637">
      <w:pPr>
        <w:pStyle w:val="BodyText2"/>
      </w:pPr>
      <w:r w:rsidRPr="00B256DF">
        <w:t>The data schema is extremely detailed, allowing great flexibility and fine granularity at the same time</w:t>
      </w:r>
      <w:r w:rsidR="0005745E" w:rsidRPr="00B256DF">
        <w:t xml:space="preserve">. </w:t>
      </w:r>
      <w:r w:rsidRPr="00B256DF">
        <w:t>It is possible easily to document things such as:</w:t>
      </w:r>
    </w:p>
    <w:p w14:paraId="5E594CBE" w14:textId="77777777" w:rsidR="00B139C6" w:rsidRPr="00B256DF" w:rsidRDefault="00B139C6" w:rsidP="004B3637">
      <w:pPr>
        <w:pStyle w:val="Bullet2"/>
      </w:pPr>
      <w:r w:rsidRPr="00B256DF">
        <w:t>Location of splices, and their type.</w:t>
      </w:r>
    </w:p>
    <w:p w14:paraId="22E1FB61" w14:textId="77777777" w:rsidR="00B139C6" w:rsidRPr="00B256DF" w:rsidRDefault="00B139C6" w:rsidP="004B3637">
      <w:pPr>
        <w:pStyle w:val="Bullet2"/>
      </w:pPr>
      <w:r w:rsidRPr="00B256DF">
        <w:t>Signal loss and reflectivity properties on a per-fiber-segment basis.</w:t>
      </w:r>
    </w:p>
    <w:p w14:paraId="5275705C" w14:textId="77777777" w:rsidR="00B139C6" w:rsidRPr="00B256DF" w:rsidRDefault="00B139C6" w:rsidP="004B3637">
      <w:pPr>
        <w:pStyle w:val="Bullet2"/>
      </w:pPr>
      <w:r w:rsidRPr="00B256DF">
        <w:t>Overstuffing (whereby the length of fiber is greater than that of the physical facility being measured).</w:t>
      </w:r>
    </w:p>
    <w:p w14:paraId="7E645521" w14:textId="77777777" w:rsidR="00B139C6" w:rsidRPr="00B256DF" w:rsidRDefault="00B139C6" w:rsidP="004B3637">
      <w:pPr>
        <w:pStyle w:val="Bullet2"/>
      </w:pPr>
      <w:r w:rsidRPr="00B256DF">
        <w:t>Type of material used in the optical fiber.</w:t>
      </w:r>
    </w:p>
    <w:p w14:paraId="6A22DFC7" w14:textId="77777777" w:rsidR="00B139C6" w:rsidRPr="00B256DF" w:rsidRDefault="00B139C6" w:rsidP="004B3637">
      <w:pPr>
        <w:pStyle w:val="Bullet2"/>
      </w:pPr>
      <w:r w:rsidRPr="00B256DF">
        <w:t>Conveyance of the fiber, e.g. in a control line, in a permanent cable, deployed in a wireline logging mode, etc.</w:t>
      </w:r>
    </w:p>
    <w:p w14:paraId="56EFBAD2" w14:textId="77777777" w:rsidR="00B139C6" w:rsidRPr="00B256DF" w:rsidRDefault="00B139C6" w:rsidP="004B3637">
      <w:pPr>
        <w:pStyle w:val="Bullet"/>
      </w:pPr>
      <w:r w:rsidRPr="00B256DF">
        <w:t xml:space="preserve">Represent the </w:t>
      </w:r>
      <w:r w:rsidRPr="00B256DF">
        <w:rPr>
          <w:b/>
        </w:rPr>
        <w:t>DTS Instrumentation Box</w:t>
      </w:r>
      <w:r w:rsidRPr="00B256DF">
        <w:t xml:space="preserve"> that has been installed, either permanently connected or as a temporary installation, to the optical fiber</w:t>
      </w:r>
      <w:r w:rsidR="0005745E" w:rsidRPr="00B256DF">
        <w:t xml:space="preserve">. </w:t>
      </w:r>
      <w:r w:rsidRPr="00B256DF">
        <w:t xml:space="preserve">Several details regarding the instrumentation can be represented through the data schema, ranging from make/model of the box, contact information on the person who installed it, configuration data, </w:t>
      </w:r>
      <w:r w:rsidR="004B2FE2" w:rsidRPr="00B256DF">
        <w:t>and calibration</w:t>
      </w:r>
      <w:r w:rsidRPr="00B256DF">
        <w:t xml:space="preserve"> data, to diagnostics information</w:t>
      </w:r>
      <w:r w:rsidR="0005745E" w:rsidRPr="00B256DF">
        <w:t xml:space="preserve">. </w:t>
      </w:r>
      <w:r w:rsidRPr="00B256DF">
        <w:t>The Instrument Box is sometimes known as a “</w:t>
      </w:r>
      <w:proofErr w:type="spellStart"/>
      <w:r w:rsidRPr="00B256DF">
        <w:rPr>
          <w:i/>
        </w:rPr>
        <w:t>Lightbox</w:t>
      </w:r>
      <w:proofErr w:type="spellEnd"/>
      <w:r w:rsidRPr="00B256DF">
        <w:t>”.</w:t>
      </w:r>
    </w:p>
    <w:p w14:paraId="45DEE8D9" w14:textId="77777777" w:rsidR="00B139C6" w:rsidRPr="00B256DF" w:rsidRDefault="00B139C6" w:rsidP="004B3637">
      <w:pPr>
        <w:pStyle w:val="Bullet"/>
      </w:pPr>
      <w:r w:rsidRPr="00B256DF">
        <w:t xml:space="preserve">Represent </w:t>
      </w:r>
      <w:r w:rsidRPr="00B256DF">
        <w:rPr>
          <w:b/>
        </w:rPr>
        <w:t>DTS Installation</w:t>
      </w:r>
      <w:r w:rsidRPr="00B256DF">
        <w:t xml:space="preserve"> comprising one Optical Path and one Instrument Box. This is the “unit” which generates measurements</w:t>
      </w:r>
      <w:r w:rsidR="0005745E" w:rsidRPr="00B256DF">
        <w:t xml:space="preserve">. </w:t>
      </w:r>
      <w:r w:rsidRPr="00B256DF">
        <w:t>Various configurations can be represented this way, such as an Instrument Box that will be shared among multiple optical fibers in one or multiple physical locations (a “drive-by” instrument box).</w:t>
      </w:r>
    </w:p>
    <w:p w14:paraId="1397AF84" w14:textId="77777777" w:rsidR="00B139C6" w:rsidRPr="00B256DF" w:rsidRDefault="00B139C6" w:rsidP="004B3637">
      <w:pPr>
        <w:pStyle w:val="Bullet"/>
      </w:pPr>
      <w:r w:rsidRPr="00B256DF">
        <w:t xml:space="preserve">Map the length along the optical path to specific </w:t>
      </w:r>
      <w:r w:rsidRPr="00B256DF">
        <w:rPr>
          <w:b/>
        </w:rPr>
        <w:t>facility lengths</w:t>
      </w:r>
      <w:r w:rsidRPr="00B256DF">
        <w:t xml:space="preserve">, so that the analyst knows which parts of a measurement pertain to the wellbore, pipeline etc. which they are </w:t>
      </w:r>
      <w:r w:rsidR="00CD5E06" w:rsidRPr="00B256DF">
        <w:t>analyzing</w:t>
      </w:r>
      <w:r w:rsidRPr="00B256DF">
        <w:t>.</w:t>
      </w:r>
    </w:p>
    <w:p w14:paraId="3D3516E5" w14:textId="77777777" w:rsidR="00B139C6" w:rsidRDefault="00B139C6" w:rsidP="004B3637">
      <w:pPr>
        <w:pStyle w:val="Bullet"/>
      </w:pPr>
      <w:r w:rsidRPr="00B256DF">
        <w:t xml:space="preserve">Denote locations in the fiber where </w:t>
      </w:r>
      <w:r w:rsidRPr="00B256DF">
        <w:rPr>
          <w:b/>
        </w:rPr>
        <w:t>fiber defects</w:t>
      </w:r>
      <w:r w:rsidRPr="00B256DF">
        <w:t xml:space="preserve"> exist so that future troubleshooting of the measurements can take into account the presence of these defects.</w:t>
      </w:r>
    </w:p>
    <w:p w14:paraId="38BC3505" w14:textId="77777777" w:rsidR="001639B1" w:rsidRPr="00B256DF" w:rsidRDefault="001639B1" w:rsidP="004B3637">
      <w:pPr>
        <w:pStyle w:val="Bullet"/>
      </w:pPr>
      <w:r>
        <w:t>Store calibrations of the Instrument Box or whole system.</w:t>
      </w:r>
    </w:p>
    <w:p w14:paraId="274AD4E3" w14:textId="77777777" w:rsidR="00B139C6" w:rsidRPr="00B256DF" w:rsidRDefault="00B139C6" w:rsidP="004B3637">
      <w:pPr>
        <w:pStyle w:val="Bullet"/>
      </w:pPr>
      <w:r w:rsidRPr="00B256DF">
        <w:lastRenderedPageBreak/>
        <w:t xml:space="preserve">Store </w:t>
      </w:r>
      <w:r w:rsidRPr="00B256DF">
        <w:rPr>
          <w:b/>
        </w:rPr>
        <w:t>OTDR</w:t>
      </w:r>
      <w:r w:rsidRPr="00B256DF">
        <w:t xml:space="preserve"> (Optical Time Domain </w:t>
      </w:r>
      <w:proofErr w:type="spellStart"/>
      <w:r w:rsidRPr="00B256DF">
        <w:t>Reflectometry</w:t>
      </w:r>
      <w:proofErr w:type="spellEnd"/>
      <w:r w:rsidR="004B2FE2">
        <w:t>)</w:t>
      </w:r>
      <w:r w:rsidRPr="00B256DF">
        <w:t xml:space="preserve"> a type of diagnostic test on the optical path) information, including the type of equipment and personnel used for taking the OTDR.</w:t>
      </w:r>
    </w:p>
    <w:p w14:paraId="7CD5DAA8" w14:textId="77777777" w:rsidR="00B139C6" w:rsidRPr="00B256DF" w:rsidRDefault="00B139C6" w:rsidP="00B139C6">
      <w:pPr>
        <w:pStyle w:val="Heading3"/>
      </w:pPr>
      <w:bookmarkStart w:id="64" w:name="_Toc374305320"/>
      <w:bookmarkStart w:id="65" w:name="_Toc393383803"/>
      <w:r w:rsidRPr="00B256DF">
        <w:t>Use Case 2</w:t>
      </w:r>
      <w:r w:rsidR="00EC3100">
        <w:t>: Capture DTS Measurements for Transport and S</w:t>
      </w:r>
      <w:r w:rsidRPr="00B256DF">
        <w:t>torage</w:t>
      </w:r>
      <w:bookmarkEnd w:id="64"/>
      <w:bookmarkEnd w:id="65"/>
      <w:r w:rsidRPr="00B256DF">
        <w:t xml:space="preserve"> </w:t>
      </w:r>
    </w:p>
    <w:p w14:paraId="33326933" w14:textId="77777777" w:rsidR="00B139C6" w:rsidRPr="00B256DF" w:rsidRDefault="00B139C6" w:rsidP="004B3637">
      <w:pPr>
        <w:pStyle w:val="BodyText1"/>
      </w:pPr>
      <w:r w:rsidRPr="00B256DF">
        <w:t xml:space="preserve">The DTS data-object clearly differentiates between the ‘raw’ measurements obtained by the instrument box (such as </w:t>
      </w:r>
      <w:r w:rsidRPr="0081567A">
        <w:rPr>
          <w:b/>
        </w:rPr>
        <w:t>stokes</w:t>
      </w:r>
      <w:r w:rsidRPr="00B256DF">
        <w:t xml:space="preserve"> and </w:t>
      </w:r>
      <w:r w:rsidRPr="0081567A">
        <w:rPr>
          <w:b/>
        </w:rPr>
        <w:t>anti-stokes</w:t>
      </w:r>
      <w:r w:rsidRPr="00B256DF">
        <w:t xml:space="preserve"> curves) and the final, derived, temperature value along the fiber that is recorded in the form of a temperature log curve for easier loading into different visualization and analysis tools.</w:t>
      </w:r>
    </w:p>
    <w:p w14:paraId="2FFAA145" w14:textId="77777777" w:rsidR="00B139C6" w:rsidRPr="00B256DF" w:rsidRDefault="00B139C6" w:rsidP="004B3637">
      <w:pPr>
        <w:pStyle w:val="BodyText1"/>
      </w:pPr>
      <w:r w:rsidRPr="00B256DF">
        <w:t>Each measurement set has associated with it the DTS Installation which created it, so that traceability can be assured.</w:t>
      </w:r>
    </w:p>
    <w:p w14:paraId="3D09A271" w14:textId="77777777" w:rsidR="00B139C6" w:rsidRPr="00B256DF" w:rsidRDefault="00B139C6" w:rsidP="004B3637">
      <w:pPr>
        <w:pStyle w:val="BodyText1"/>
      </w:pPr>
      <w:r w:rsidRPr="00B256DF">
        <w:t xml:space="preserve">The data schema does not impose requirements as to what measurement curves are required so that each different installation can make use of the appropriate curves. However, the family of curves which can be used is limited to a set agreed by a group of major DTS suppliers. One family </w:t>
      </w:r>
      <w:r w:rsidR="00632EE6">
        <w:t xml:space="preserve">of curve names </w:t>
      </w:r>
      <w:r w:rsidRPr="00B256DF">
        <w:t xml:space="preserve">covers </w:t>
      </w:r>
      <w:r w:rsidR="00632EE6">
        <w:t xml:space="preserve">both </w:t>
      </w:r>
      <w:r w:rsidRPr="00B256DF">
        <w:t xml:space="preserve">Rayleigh and </w:t>
      </w:r>
      <w:proofErr w:type="spellStart"/>
      <w:r w:rsidRPr="00B256DF">
        <w:t>Brillouin</w:t>
      </w:r>
      <w:proofErr w:type="spellEnd"/>
      <w:r w:rsidRPr="00B256DF">
        <w:t xml:space="preserve"> methods of DTS measurement</w:t>
      </w:r>
      <w:r w:rsidR="00632EE6">
        <w:t>, with absent channels being omitted.</w:t>
      </w:r>
    </w:p>
    <w:p w14:paraId="35A9A2BE" w14:textId="77777777" w:rsidR="00B139C6" w:rsidRPr="00B256DF" w:rsidRDefault="00B139C6" w:rsidP="004B3637">
      <w:pPr>
        <w:pStyle w:val="BodyText1"/>
      </w:pPr>
      <w:r w:rsidRPr="00B256DF">
        <w:t xml:space="preserve">The structure utilized for representing the measurements was chosen in order to maintain a balance between the size of the resulting XML file and </w:t>
      </w:r>
      <w:r w:rsidR="00632EE6">
        <w:t xml:space="preserve">compatibility with current Energistics </w:t>
      </w:r>
      <w:r w:rsidRPr="00B256DF">
        <w:t xml:space="preserve">XML </w:t>
      </w:r>
      <w:r w:rsidR="00632EE6">
        <w:t>representations</w:t>
      </w:r>
      <w:r w:rsidR="00632EE6" w:rsidRPr="00B256DF">
        <w:t xml:space="preserve"> </w:t>
      </w:r>
      <w:r w:rsidRPr="00B256DF">
        <w:t>and libraries.</w:t>
      </w:r>
    </w:p>
    <w:p w14:paraId="47D516C2" w14:textId="77777777" w:rsidR="00B139C6" w:rsidRPr="00B256DF" w:rsidRDefault="00B139C6" w:rsidP="00B139C6">
      <w:pPr>
        <w:pStyle w:val="Heading3"/>
      </w:pPr>
      <w:bookmarkStart w:id="66" w:name="_Toc374305321"/>
      <w:bookmarkStart w:id="67" w:name="_Toc393383804"/>
      <w:r w:rsidRPr="00B256DF">
        <w:t>Use Case 3</w:t>
      </w:r>
      <w:r w:rsidR="00EC3100">
        <w:t>: Manipulation of DTS-derived Temperature L</w:t>
      </w:r>
      <w:r w:rsidRPr="00B256DF">
        <w:t xml:space="preserve">og </w:t>
      </w:r>
      <w:r w:rsidR="00EC3100">
        <w:t>C</w:t>
      </w:r>
      <w:r w:rsidRPr="00B256DF">
        <w:t>urves</w:t>
      </w:r>
      <w:bookmarkEnd w:id="66"/>
      <w:bookmarkEnd w:id="67"/>
    </w:p>
    <w:p w14:paraId="54D6F21B" w14:textId="77777777" w:rsidR="00B139C6" w:rsidRPr="00B256DF" w:rsidRDefault="00B139C6" w:rsidP="004B3637">
      <w:pPr>
        <w:pStyle w:val="BodyText1"/>
      </w:pPr>
      <w:r w:rsidRPr="00B256DF">
        <w:t>A very important part of DTS data usage is the support for diverse business workflows that not only uses DTS data for analysis but also performs different data transformations to it for better supporting decision-making activities.</w:t>
      </w:r>
    </w:p>
    <w:p w14:paraId="5512E9A6" w14:textId="77777777" w:rsidR="00B139C6" w:rsidRPr="00B256DF" w:rsidRDefault="00B139C6" w:rsidP="004B3637">
      <w:pPr>
        <w:pStyle w:val="BodyText1"/>
      </w:pPr>
      <w:r w:rsidRPr="00B256DF">
        <w:t>When modifying DTS data it is critical that one can always trace the origins of any transformation</w:t>
      </w:r>
      <w:r w:rsidR="0005745E" w:rsidRPr="00B256DF">
        <w:t xml:space="preserve">. </w:t>
      </w:r>
      <w:r w:rsidRPr="00B256DF">
        <w:t>The DTS Data-Object provides all the necessary fields so that any modifications done to the data (such as depth shift) can be transferred maintaining its association with the original reading obtained from the DTS Installed System</w:t>
      </w:r>
      <w:r w:rsidR="0005745E" w:rsidRPr="00B256DF">
        <w:t xml:space="preserve">. </w:t>
      </w:r>
      <w:r w:rsidRPr="00B256DF">
        <w:t>The data allows representation of scenarios where a single measurement from a DTS Installed System has undergone different transformations for various reasons, keeping all the transformations (by versioning) and having all those transformations reference the original measurement for full traceability.</w:t>
      </w:r>
    </w:p>
    <w:p w14:paraId="519A581A" w14:textId="77777777" w:rsidR="00B139C6" w:rsidRPr="00B256DF" w:rsidRDefault="00B139C6" w:rsidP="004B3637">
      <w:pPr>
        <w:pStyle w:val="BodyText1"/>
      </w:pPr>
      <w:r w:rsidRPr="00B256DF">
        <w:t>In addition to data versioning the data object offers a number of flags that can be used to denote attributes such as:</w:t>
      </w:r>
    </w:p>
    <w:p w14:paraId="2932AC46" w14:textId="77777777" w:rsidR="00B139C6" w:rsidRPr="00B256DF" w:rsidRDefault="00B139C6" w:rsidP="004B3637">
      <w:pPr>
        <w:pStyle w:val="Bullet"/>
      </w:pPr>
      <w:r w:rsidRPr="00B256DF">
        <w:t>Whether the measurement</w:t>
      </w:r>
      <w:r w:rsidR="00632EE6">
        <w:t xml:space="preserve"> </w:t>
      </w:r>
      <w:r w:rsidRPr="00B256DF">
        <w:t>is ‘bad’ or not.</w:t>
      </w:r>
    </w:p>
    <w:p w14:paraId="1807B034" w14:textId="77777777" w:rsidR="00B139C6" w:rsidRPr="00B256DF" w:rsidRDefault="00B139C6" w:rsidP="004B3637">
      <w:pPr>
        <w:pStyle w:val="Bullet"/>
      </w:pPr>
      <w:r w:rsidRPr="00B256DF">
        <w:t>Use of keyword “tags” for easier search and retrieval.</w:t>
      </w:r>
    </w:p>
    <w:p w14:paraId="79FF8C42" w14:textId="77777777" w:rsidR="00B139C6" w:rsidRPr="00B256DF" w:rsidRDefault="00B139C6" w:rsidP="004B3637">
      <w:pPr>
        <w:pStyle w:val="Bullet"/>
      </w:pPr>
      <w:r w:rsidRPr="00B256DF">
        <w:t>When having multiple versions of interpretations derived from one measurement, have a flag that shows which interpretation is the ‘approved’ one for business decisions</w:t>
      </w:r>
    </w:p>
    <w:p w14:paraId="5BB4CA38" w14:textId="77777777" w:rsidR="00B139C6" w:rsidRPr="00B256DF" w:rsidRDefault="00B139C6" w:rsidP="004B3637">
      <w:pPr>
        <w:pStyle w:val="Bullet"/>
      </w:pPr>
      <w:r w:rsidRPr="00B256DF">
        <w:t>Whether the measurement is empty or not, allowing tracking of how often the instrumentation generates readings where those readings are completely empty (because the fiber is disconnected, for example)</w:t>
      </w:r>
    </w:p>
    <w:p w14:paraId="41BEA521" w14:textId="77777777" w:rsidR="00B139C6" w:rsidRPr="00B256DF" w:rsidRDefault="00B139C6" w:rsidP="00B139C6">
      <w:r w:rsidRPr="00B256DF">
        <w:rPr>
          <w:rStyle w:val="BodyText1Char"/>
        </w:rPr>
        <w:t>There are also placeholders for storing diagnostics information from the instrument</w:t>
      </w:r>
      <w:r w:rsidRPr="00B256DF">
        <w:t xml:space="preserve"> box that can be used for troubleshooting any issues that may be found with the measurement itself.</w:t>
      </w:r>
    </w:p>
    <w:p w14:paraId="49D1B436" w14:textId="77777777" w:rsidR="00B139C6" w:rsidRPr="00B256DF" w:rsidRDefault="00B139C6" w:rsidP="00B139C6">
      <w:pPr>
        <w:pStyle w:val="Heading2"/>
      </w:pPr>
      <w:bookmarkStart w:id="68" w:name="_Toc374305322"/>
      <w:bookmarkStart w:id="69" w:name="_Toc393383805"/>
      <w:r w:rsidRPr="00B256DF">
        <w:t>Key Data Model Concepts</w:t>
      </w:r>
      <w:bookmarkEnd w:id="68"/>
      <w:bookmarkEnd w:id="69"/>
    </w:p>
    <w:p w14:paraId="0CFB5190" w14:textId="77777777" w:rsidR="00B139C6" w:rsidRPr="00B256DF" w:rsidRDefault="00B139C6" w:rsidP="004B3637">
      <w:pPr>
        <w:pStyle w:val="BodyText1"/>
      </w:pPr>
      <w:r w:rsidRPr="00B256DF">
        <w:t>This section presents an overview of the DTS data-object model, and then goes through each major element and concept in turn.</w:t>
      </w:r>
    </w:p>
    <w:p w14:paraId="2074C1E7" w14:textId="77777777" w:rsidR="00B139C6" w:rsidRPr="00B256DF" w:rsidRDefault="00B139C6" w:rsidP="00B139C6">
      <w:pPr>
        <w:pStyle w:val="Heading3"/>
      </w:pPr>
      <w:bookmarkStart w:id="70" w:name="_Toc374305323"/>
      <w:bookmarkStart w:id="71" w:name="_Toc393383806"/>
      <w:bookmarkStart w:id="72" w:name="_Ref337109030"/>
      <w:bookmarkStart w:id="73" w:name="_Toc342474056"/>
      <w:r w:rsidRPr="00B256DF">
        <w:t>Data Model Overview</w:t>
      </w:r>
      <w:bookmarkEnd w:id="70"/>
      <w:bookmarkEnd w:id="71"/>
    </w:p>
    <w:p w14:paraId="3A3F846C" w14:textId="77777777" w:rsidR="00B139C6" w:rsidRPr="00B256DF" w:rsidRDefault="00B139C6" w:rsidP="004B3637">
      <w:pPr>
        <w:pStyle w:val="BodyText1"/>
      </w:pPr>
      <w:r w:rsidRPr="00B256DF">
        <w:fldChar w:fldCharType="begin"/>
      </w:r>
      <w:r w:rsidRPr="00B256DF">
        <w:instrText xml:space="preserve"> REF _Ref370926339 \h  \* MERGEFORMAT </w:instrText>
      </w:r>
      <w:r w:rsidRPr="00B256DF">
        <w:fldChar w:fldCharType="separate"/>
      </w:r>
      <w:r w:rsidR="00526278" w:rsidRPr="00B256DF">
        <w:t xml:space="preserve">Figure </w:t>
      </w:r>
      <w:r w:rsidR="00526278">
        <w:t>1</w:t>
      </w:r>
      <w:r w:rsidRPr="00B256DF">
        <w:fldChar w:fldCharType="end"/>
      </w:r>
      <w:r w:rsidRPr="00B256DF">
        <w:t xml:space="preserve"> is a simple diagram of the data model for a DTS implementation</w:t>
      </w:r>
      <w:r w:rsidR="0005745E" w:rsidRPr="00B256DF">
        <w:t xml:space="preserve">. </w:t>
      </w:r>
      <w:r w:rsidRPr="00B256DF">
        <w:t>The colored boxes represent the minimum set of objects in the DTS data-object that are needed to represent any DTS deployment</w:t>
      </w:r>
      <w:r w:rsidR="0005745E" w:rsidRPr="00B256DF">
        <w:t xml:space="preserve">. </w:t>
      </w:r>
      <w:r w:rsidRPr="00B256DF">
        <w:t>The meaning and usage of the colored boxes is explained in the next section of the document.</w:t>
      </w:r>
    </w:p>
    <w:p w14:paraId="31C80458" w14:textId="77777777" w:rsidR="00B139C6" w:rsidRPr="00B256DF" w:rsidRDefault="00B139C6" w:rsidP="004B3637">
      <w:pPr>
        <w:pStyle w:val="BodyText1"/>
      </w:pPr>
      <w:r w:rsidRPr="00B256DF">
        <w:lastRenderedPageBreak/>
        <w:t>Each of these boxes is covered by a top-level object</w:t>
      </w:r>
      <w:r w:rsidR="00632EE6">
        <w:t xml:space="preserve"> (named </w:t>
      </w:r>
      <w:proofErr w:type="spellStart"/>
      <w:r w:rsidR="00632EE6">
        <w:t>obj_xxxs</w:t>
      </w:r>
      <w:proofErr w:type="spellEnd"/>
      <w:r w:rsidR="00632EE6">
        <w:t xml:space="preserve"> – the “s” denotes a plural object)</w:t>
      </w:r>
      <w:r w:rsidRPr="00B256DF">
        <w:t xml:space="preserve"> in the schema:</w:t>
      </w:r>
    </w:p>
    <w:p w14:paraId="615B6707" w14:textId="77777777" w:rsidR="00B139C6" w:rsidRPr="00B256DF" w:rsidRDefault="00B139C6" w:rsidP="00EC3100">
      <w:pPr>
        <w:pStyle w:val="Bullet"/>
      </w:pPr>
      <w:r w:rsidRPr="00B256DF">
        <w:t>Optical path</w:t>
      </w:r>
    </w:p>
    <w:p w14:paraId="0A8C6731" w14:textId="77777777" w:rsidR="00B139C6" w:rsidRPr="00B256DF" w:rsidRDefault="00B139C6" w:rsidP="00EC3100">
      <w:pPr>
        <w:pStyle w:val="Bullet"/>
      </w:pPr>
      <w:r w:rsidRPr="00B256DF">
        <w:t>Instrument box</w:t>
      </w:r>
    </w:p>
    <w:p w14:paraId="475F68A4" w14:textId="77777777" w:rsidR="00B139C6" w:rsidRPr="00B256DF" w:rsidRDefault="00B139C6" w:rsidP="00EC3100">
      <w:pPr>
        <w:pStyle w:val="Bullet"/>
      </w:pPr>
      <w:r w:rsidRPr="00B256DF">
        <w:t>Installed system</w:t>
      </w:r>
    </w:p>
    <w:p w14:paraId="323E2B01" w14:textId="77777777" w:rsidR="00B139C6" w:rsidRPr="00B256DF" w:rsidRDefault="00B139C6" w:rsidP="00EC3100">
      <w:pPr>
        <w:pStyle w:val="Bullet"/>
      </w:pPr>
      <w:r w:rsidRPr="00B256DF">
        <w:t>Measurement set</w:t>
      </w:r>
    </w:p>
    <w:p w14:paraId="16048D86" w14:textId="77777777" w:rsidR="00B139C6" w:rsidRPr="00B256DF" w:rsidRDefault="00306759" w:rsidP="004B3637">
      <w:pPr>
        <w:pStyle w:val="Graphic"/>
      </w:pPr>
      <w:r>
        <w:rPr>
          <w:noProof/>
          <w:lang w:eastAsia="en-US"/>
        </w:rPr>
        <w:drawing>
          <wp:inline distT="0" distB="0" distL="0" distR="0" wp14:anchorId="1A95BE0D" wp14:editId="7DA8BB8E">
            <wp:extent cx="3362325" cy="2306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62325" cy="2306320"/>
                    </a:xfrm>
                    <a:prstGeom prst="rect">
                      <a:avLst/>
                    </a:prstGeom>
                    <a:noFill/>
                  </pic:spPr>
                </pic:pic>
              </a:graphicData>
            </a:graphic>
          </wp:inline>
        </w:drawing>
      </w:r>
    </w:p>
    <w:p w14:paraId="47B5FE15" w14:textId="77777777" w:rsidR="00B139C6" w:rsidRPr="00B256DF" w:rsidRDefault="00B139C6" w:rsidP="00B139C6">
      <w:pPr>
        <w:pStyle w:val="Caption"/>
        <w:rPr>
          <w:lang w:eastAsia="ar-SA"/>
        </w:rPr>
      </w:pPr>
      <w:bookmarkStart w:id="74" w:name="_Ref370926339"/>
      <w:proofErr w:type="gramStart"/>
      <w:r w:rsidRPr="00B256DF">
        <w:rPr>
          <w:lang w:eastAsia="ar-SA"/>
        </w:rPr>
        <w:t xml:space="preserve">Figure </w:t>
      </w:r>
      <w:r w:rsidRPr="00B256DF">
        <w:rPr>
          <w:lang w:eastAsia="ar-SA"/>
        </w:rPr>
        <w:fldChar w:fldCharType="begin"/>
      </w:r>
      <w:r w:rsidRPr="00B256DF">
        <w:rPr>
          <w:lang w:eastAsia="ar-SA"/>
        </w:rPr>
        <w:instrText xml:space="preserve"> SEQ Figure \* ARABIC </w:instrText>
      </w:r>
      <w:r w:rsidRPr="00B256DF">
        <w:rPr>
          <w:lang w:eastAsia="ar-SA"/>
        </w:rPr>
        <w:fldChar w:fldCharType="separate"/>
      </w:r>
      <w:r w:rsidR="00526278">
        <w:rPr>
          <w:noProof/>
          <w:lang w:eastAsia="ar-SA"/>
        </w:rPr>
        <w:t>1</w:t>
      </w:r>
      <w:r w:rsidRPr="00B256DF">
        <w:rPr>
          <w:lang w:eastAsia="ar-SA"/>
        </w:rPr>
        <w:fldChar w:fldCharType="end"/>
      </w:r>
      <w:bookmarkEnd w:id="74"/>
      <w:r w:rsidRPr="00B256DF">
        <w:rPr>
          <w:lang w:eastAsia="ar-SA"/>
        </w:rPr>
        <w:t>.</w:t>
      </w:r>
      <w:proofErr w:type="gramEnd"/>
      <w:r w:rsidRPr="00B256DF">
        <w:rPr>
          <w:lang w:eastAsia="ar-SA"/>
        </w:rPr>
        <w:t xml:space="preserve"> </w:t>
      </w:r>
      <w:proofErr w:type="gramStart"/>
      <w:r w:rsidRPr="00B256DF">
        <w:rPr>
          <w:lang w:eastAsia="ar-SA"/>
        </w:rPr>
        <w:t>Overall represent</w:t>
      </w:r>
      <w:r w:rsidR="00EC3100">
        <w:rPr>
          <w:lang w:eastAsia="ar-SA"/>
        </w:rPr>
        <w:t>ation of a DTS installation and m</w:t>
      </w:r>
      <w:r w:rsidRPr="00B256DF">
        <w:rPr>
          <w:lang w:eastAsia="ar-SA"/>
        </w:rPr>
        <w:t>easurements</w:t>
      </w:r>
      <w:r w:rsidR="00EC3100">
        <w:rPr>
          <w:lang w:eastAsia="ar-SA"/>
        </w:rPr>
        <w:t>.</w:t>
      </w:r>
      <w:proofErr w:type="gramEnd"/>
    </w:p>
    <w:p w14:paraId="2BE15282" w14:textId="77777777" w:rsidR="00B139C6" w:rsidRPr="00B256DF" w:rsidRDefault="00B139C6" w:rsidP="00B139C6">
      <w:pPr>
        <w:pStyle w:val="Heading3"/>
      </w:pPr>
      <w:bookmarkStart w:id="75" w:name="_Toc374305324"/>
      <w:bookmarkStart w:id="76" w:name="_Toc393383807"/>
      <w:bookmarkEnd w:id="72"/>
      <w:bookmarkEnd w:id="73"/>
      <w:r w:rsidRPr="00B256DF">
        <w:t>Optical Path</w:t>
      </w:r>
      <w:bookmarkEnd w:id="75"/>
      <w:bookmarkEnd w:id="76"/>
    </w:p>
    <w:p w14:paraId="7E2707C2" w14:textId="77777777" w:rsidR="00B139C6" w:rsidRPr="00B256DF" w:rsidRDefault="00B139C6" w:rsidP="004B3637">
      <w:pPr>
        <w:pStyle w:val="BodyText1"/>
      </w:pPr>
      <w:r w:rsidRPr="00B256DF">
        <w:t>An optical path is a set of continuous optical waveguide</w:t>
      </w:r>
      <w:r w:rsidR="00EC3100">
        <w:t>s</w:t>
      </w:r>
      <w:r w:rsidRPr="00B256DF">
        <w:t xml:space="preserve"> that acts as a linear sensor, used to record temperature readings along its length</w:t>
      </w:r>
      <w:r w:rsidR="00AE0C15">
        <w:t xml:space="preserve">, as shown for example in </w:t>
      </w:r>
      <w:r w:rsidR="00EC3100">
        <w:fldChar w:fldCharType="begin"/>
      </w:r>
      <w:r w:rsidR="00EC3100">
        <w:instrText xml:space="preserve"> REF _Ref374306438 \h </w:instrText>
      </w:r>
      <w:r w:rsidR="00EC3100">
        <w:fldChar w:fldCharType="separate"/>
      </w:r>
      <w:r w:rsidR="00526278" w:rsidRPr="00B256DF">
        <w:t xml:space="preserve">Figure </w:t>
      </w:r>
      <w:r w:rsidR="00526278">
        <w:rPr>
          <w:noProof/>
        </w:rPr>
        <w:t>2</w:t>
      </w:r>
      <w:r w:rsidR="00EC3100">
        <w:fldChar w:fldCharType="end"/>
      </w:r>
      <w:r w:rsidR="0005745E" w:rsidRPr="00B256DF">
        <w:t xml:space="preserve">. </w:t>
      </w:r>
      <w:r w:rsidRPr="00B256DF">
        <w:t>It c</w:t>
      </w:r>
      <w:r w:rsidR="00EC3100">
        <w:t>an</w:t>
      </w:r>
      <w:r w:rsidRPr="00B256DF">
        <w:t xml:space="preserve"> be comprised of one or more optical path components and has one termination</w:t>
      </w:r>
      <w:r w:rsidR="0005745E" w:rsidRPr="00B256DF">
        <w:t xml:space="preserve">. </w:t>
      </w:r>
      <w:r w:rsidRPr="00B256DF">
        <w:t>An optical path component could be a fiber segment, a connector, a splice, or a turnaround.</w:t>
      </w:r>
    </w:p>
    <w:p w14:paraId="3A61A912" w14:textId="77777777" w:rsidR="00B139C6" w:rsidRPr="00B256DF" w:rsidRDefault="00B139C6" w:rsidP="004B3637">
      <w:pPr>
        <w:pStyle w:val="BodyText1"/>
      </w:pPr>
      <w:r w:rsidRPr="00B256DF">
        <w:t xml:space="preserve">In the DTS data object, the optical path is represented by a </w:t>
      </w:r>
      <w:proofErr w:type="spellStart"/>
      <w:r w:rsidRPr="00B256DF">
        <w:t>cs_fiberOpticalPath</w:t>
      </w:r>
      <w:proofErr w:type="spellEnd"/>
      <w:r w:rsidRPr="00B256DF">
        <w:t xml:space="preserve"> top-level element. This </w:t>
      </w:r>
      <w:r w:rsidR="00EC3100">
        <w:t xml:space="preserve">element </w:t>
      </w:r>
      <w:r w:rsidRPr="00B256DF">
        <w:t xml:space="preserve">contains one optical path object </w:t>
      </w:r>
      <w:r w:rsidR="00EC3100">
        <w:t xml:space="preserve">that </w:t>
      </w:r>
      <w:r w:rsidR="00AE0C15">
        <w:t xml:space="preserve">represents both the collection of components used along the path, and the connection network. </w:t>
      </w:r>
    </w:p>
    <w:p w14:paraId="4F9FDA4D" w14:textId="77777777" w:rsidR="00B139C6" w:rsidRPr="00B256DF" w:rsidRDefault="007C0CDE" w:rsidP="004B3637">
      <w:pPr>
        <w:pStyle w:val="Graphic"/>
      </w:pPr>
      <w:r>
        <w:rPr>
          <w:noProof/>
          <w:lang w:eastAsia="en-US"/>
        </w:rPr>
        <w:drawing>
          <wp:inline distT="0" distB="0" distL="0" distR="0" wp14:anchorId="4D3037B0" wp14:editId="4DD53394">
            <wp:extent cx="3790712" cy="2468880"/>
            <wp:effectExtent l="0" t="0" r="63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93563" cy="2470737"/>
                    </a:xfrm>
                    <a:prstGeom prst="rect">
                      <a:avLst/>
                    </a:prstGeom>
                    <a:noFill/>
                  </pic:spPr>
                </pic:pic>
              </a:graphicData>
            </a:graphic>
          </wp:inline>
        </w:drawing>
      </w:r>
    </w:p>
    <w:p w14:paraId="42868FBE" w14:textId="77777777" w:rsidR="00B139C6" w:rsidRPr="00B256DF" w:rsidRDefault="00B139C6" w:rsidP="00B139C6">
      <w:pPr>
        <w:pStyle w:val="Caption"/>
        <w:rPr>
          <w:lang w:eastAsia="ar-SA"/>
        </w:rPr>
      </w:pPr>
      <w:bookmarkStart w:id="77" w:name="_Ref374306438"/>
      <w:bookmarkStart w:id="78" w:name="_Ref384065548"/>
      <w:proofErr w:type="gramStart"/>
      <w:r w:rsidRPr="00B256DF">
        <w:rPr>
          <w:lang w:eastAsia="ar-SA"/>
        </w:rPr>
        <w:t xml:space="preserve">Figure </w:t>
      </w:r>
      <w:r w:rsidRPr="00B256DF">
        <w:rPr>
          <w:lang w:eastAsia="ar-SA"/>
        </w:rPr>
        <w:fldChar w:fldCharType="begin"/>
      </w:r>
      <w:r w:rsidRPr="00B256DF">
        <w:rPr>
          <w:lang w:eastAsia="ar-SA"/>
        </w:rPr>
        <w:instrText xml:space="preserve"> SEQ Figure \* ARABIC </w:instrText>
      </w:r>
      <w:r w:rsidRPr="00B256DF">
        <w:rPr>
          <w:lang w:eastAsia="ar-SA"/>
        </w:rPr>
        <w:fldChar w:fldCharType="separate"/>
      </w:r>
      <w:r w:rsidR="00526278">
        <w:rPr>
          <w:noProof/>
          <w:lang w:eastAsia="ar-SA"/>
        </w:rPr>
        <w:t>2</w:t>
      </w:r>
      <w:r w:rsidRPr="00B256DF">
        <w:rPr>
          <w:lang w:eastAsia="ar-SA"/>
        </w:rPr>
        <w:fldChar w:fldCharType="end"/>
      </w:r>
      <w:bookmarkEnd w:id="77"/>
      <w:r w:rsidRPr="00B256DF">
        <w:rPr>
          <w:lang w:eastAsia="ar-SA"/>
        </w:rPr>
        <w:t>.</w:t>
      </w:r>
      <w:proofErr w:type="gramEnd"/>
      <w:r w:rsidRPr="00B256DF">
        <w:rPr>
          <w:lang w:eastAsia="ar-SA"/>
        </w:rPr>
        <w:t xml:space="preserve"> </w:t>
      </w:r>
      <w:proofErr w:type="gramStart"/>
      <w:r w:rsidRPr="00B256DF">
        <w:rPr>
          <w:lang w:eastAsia="ar-SA"/>
        </w:rPr>
        <w:t>Example of a dual-ended optical path installation, showing different types of components</w:t>
      </w:r>
      <w:r w:rsidR="00EC3100">
        <w:rPr>
          <w:lang w:eastAsia="ar-SA"/>
        </w:rPr>
        <w:t>.</w:t>
      </w:r>
      <w:bookmarkEnd w:id="78"/>
      <w:proofErr w:type="gramEnd"/>
    </w:p>
    <w:p w14:paraId="3F4548B6" w14:textId="77777777" w:rsidR="00B139C6" w:rsidRPr="00B256DF" w:rsidRDefault="00B139C6" w:rsidP="004B3637">
      <w:pPr>
        <w:pStyle w:val="BodyText1"/>
      </w:pPr>
      <w:r w:rsidRPr="00B256DF">
        <w:lastRenderedPageBreak/>
        <w:t>In the</w:t>
      </w:r>
      <w:r w:rsidR="00EC3100">
        <w:t xml:space="preserve"> </w:t>
      </w:r>
      <w:r w:rsidR="00EC3100" w:rsidRPr="00EC3100">
        <w:fldChar w:fldCharType="begin"/>
      </w:r>
      <w:r w:rsidR="00EC3100" w:rsidRPr="00EC3100">
        <w:instrText xml:space="preserve"> REF _Ref374306438 \h </w:instrText>
      </w:r>
      <w:r w:rsidR="00EC3100" w:rsidRPr="00EC3100">
        <w:fldChar w:fldCharType="separate"/>
      </w:r>
      <w:r w:rsidR="00526278" w:rsidRPr="00B256DF">
        <w:t xml:space="preserve">Figure </w:t>
      </w:r>
      <w:r w:rsidR="00526278">
        <w:rPr>
          <w:noProof/>
        </w:rPr>
        <w:t>2</w:t>
      </w:r>
      <w:r w:rsidR="00EC3100" w:rsidRPr="00EC3100">
        <w:fldChar w:fldCharType="end"/>
      </w:r>
      <w:r w:rsidRPr="00B256DF">
        <w:t xml:space="preserve"> example</w:t>
      </w:r>
      <w:proofErr w:type="gramStart"/>
      <w:r w:rsidR="00EC3100">
        <w:t xml:space="preserve">, </w:t>
      </w:r>
      <w:r w:rsidRPr="00B256DF">
        <w:t xml:space="preserve"> we</w:t>
      </w:r>
      <w:proofErr w:type="gramEnd"/>
      <w:r w:rsidRPr="00B256DF">
        <w:t xml:space="preserve"> can see how we have one optical path that is deployed in a well in a dual-ended configuration</w:t>
      </w:r>
      <w:r w:rsidR="0005745E" w:rsidRPr="00B256DF">
        <w:t xml:space="preserve">. </w:t>
      </w:r>
      <w:r w:rsidRPr="00B256DF">
        <w:t>The optical path is comprised of the following components:</w:t>
      </w:r>
    </w:p>
    <w:p w14:paraId="60033C0A" w14:textId="77777777" w:rsidR="00B139C6" w:rsidRPr="00B256DF" w:rsidRDefault="00B139C6" w:rsidP="004B3637">
      <w:pPr>
        <w:pStyle w:val="Bullet"/>
      </w:pPr>
      <w:r w:rsidRPr="00B256DF">
        <w:t>5 fiber segments:</w:t>
      </w:r>
    </w:p>
    <w:p w14:paraId="7723483C" w14:textId="77777777" w:rsidR="00B139C6" w:rsidRPr="00B256DF" w:rsidRDefault="00B139C6" w:rsidP="004B3637">
      <w:pPr>
        <w:pStyle w:val="Bullet2"/>
      </w:pPr>
      <w:r w:rsidRPr="00B256DF">
        <w:t>1 fiber segment spanning from the instrument box to the first connector (at the wellhead).</w:t>
      </w:r>
    </w:p>
    <w:p w14:paraId="1F9728A0" w14:textId="77777777" w:rsidR="00B139C6" w:rsidRPr="00B256DF" w:rsidRDefault="00B139C6" w:rsidP="004B3637">
      <w:pPr>
        <w:pStyle w:val="Bullet2"/>
      </w:pPr>
      <w:r w:rsidRPr="00B256DF">
        <w:t>1 fiber segment spanning from the first connector to the turnaround at the bottom of the well.</w:t>
      </w:r>
    </w:p>
    <w:p w14:paraId="04FE3B4D" w14:textId="77777777" w:rsidR="00B139C6" w:rsidRPr="00B256DF" w:rsidRDefault="00B139C6" w:rsidP="004B3637">
      <w:pPr>
        <w:pStyle w:val="Bullet2"/>
      </w:pPr>
      <w:r w:rsidRPr="00B256DF">
        <w:t>1 fiber segment spanning from the turnaround to the second connector.</w:t>
      </w:r>
    </w:p>
    <w:p w14:paraId="28359CCA" w14:textId="77777777" w:rsidR="00B139C6" w:rsidRPr="00B256DF" w:rsidRDefault="00B139C6" w:rsidP="004B3637">
      <w:pPr>
        <w:pStyle w:val="Bullet2"/>
      </w:pPr>
      <w:r w:rsidRPr="00B256DF">
        <w:t>1 fiber segment spanning from the second connector to the splice.</w:t>
      </w:r>
    </w:p>
    <w:p w14:paraId="2BCCC47B" w14:textId="77777777" w:rsidR="00B139C6" w:rsidRPr="00B256DF" w:rsidRDefault="00B139C6" w:rsidP="004B3637">
      <w:pPr>
        <w:pStyle w:val="Bullet2"/>
      </w:pPr>
      <w:r w:rsidRPr="00B256DF">
        <w:t xml:space="preserve">1 segment spanning from the splice back to the </w:t>
      </w:r>
      <w:r w:rsidR="007C0CDE">
        <w:t xml:space="preserve">terminator at the </w:t>
      </w:r>
      <w:r w:rsidRPr="00B256DF">
        <w:t>instrument box.</w:t>
      </w:r>
    </w:p>
    <w:p w14:paraId="699A6704" w14:textId="77777777" w:rsidR="00B139C6" w:rsidRPr="00B256DF" w:rsidRDefault="00B139C6" w:rsidP="004B3637">
      <w:pPr>
        <w:pStyle w:val="Bullet"/>
      </w:pPr>
      <w:r w:rsidRPr="00B256DF">
        <w:t>2 connectors.</w:t>
      </w:r>
    </w:p>
    <w:p w14:paraId="636EF777" w14:textId="77777777" w:rsidR="00B139C6" w:rsidRPr="00B256DF" w:rsidRDefault="00B139C6" w:rsidP="004B3637">
      <w:pPr>
        <w:pStyle w:val="Bullet"/>
      </w:pPr>
      <w:r w:rsidRPr="00B256DF">
        <w:t>1 splice.</w:t>
      </w:r>
    </w:p>
    <w:p w14:paraId="33188977" w14:textId="77777777" w:rsidR="00B139C6" w:rsidRPr="00B256DF" w:rsidRDefault="00B139C6" w:rsidP="004B3637">
      <w:pPr>
        <w:pStyle w:val="Bullet"/>
      </w:pPr>
      <w:r w:rsidRPr="00B256DF">
        <w:t>1 turnaround.</w:t>
      </w:r>
    </w:p>
    <w:p w14:paraId="4F5E7006" w14:textId="77777777" w:rsidR="00DD68DC" w:rsidRDefault="00B139C6" w:rsidP="00DD68DC">
      <w:pPr>
        <w:pStyle w:val="Bullet"/>
      </w:pPr>
      <w:r w:rsidRPr="00B256DF">
        <w:t>1 terminat</w:t>
      </w:r>
      <w:r w:rsidR="007C0CDE">
        <w:t>or</w:t>
      </w:r>
      <w:r w:rsidRPr="00B256DF">
        <w:t xml:space="preserve"> of type ‘looped back to instrument box’ to represent that the optical path ends back into the instrument box in a dual-ended configuration.</w:t>
      </w:r>
      <w:r w:rsidR="007C0CDE">
        <w:t xml:space="preserve"> (The alternative type of terminator is ‘</w:t>
      </w:r>
      <w:r w:rsidR="00DD68DC">
        <w:t>termination at cable’, where the optical path is single ended).</w:t>
      </w:r>
    </w:p>
    <w:p w14:paraId="74FC6F31" w14:textId="77777777" w:rsidR="00B139C6" w:rsidRDefault="00B139C6" w:rsidP="00DD68DC">
      <w:pPr>
        <w:pStyle w:val="Bullet"/>
        <w:numPr>
          <w:ilvl w:val="0"/>
          <w:numId w:val="0"/>
        </w:numPr>
      </w:pPr>
      <w:r w:rsidRPr="00B256DF">
        <w:t>You only need to declare those components and segments that are of relevance to you</w:t>
      </w:r>
      <w:r w:rsidR="0005745E" w:rsidRPr="00B256DF">
        <w:t xml:space="preserve">. </w:t>
      </w:r>
      <w:r w:rsidRPr="00B256DF">
        <w:t>If there is no interest in keeping track of splices and connectors</w:t>
      </w:r>
      <w:r w:rsidR="00EC3100">
        <w:t>,</w:t>
      </w:r>
      <w:r w:rsidRPr="00B256DF">
        <w:t xml:space="preserve"> you </w:t>
      </w:r>
      <w:r w:rsidR="004B2FE2" w:rsidRPr="00B256DF">
        <w:t>c</w:t>
      </w:r>
      <w:r w:rsidR="004B2FE2">
        <w:t>an</w:t>
      </w:r>
      <w:r w:rsidR="004B2FE2" w:rsidRPr="00B256DF">
        <w:t xml:space="preserve"> easily</w:t>
      </w:r>
      <w:r w:rsidRPr="00B256DF">
        <w:t xml:space="preserve"> declare this optical path to consist of 1 fiber segment that happens to be the entire length of the optical path</w:t>
      </w:r>
      <w:r w:rsidR="0005745E" w:rsidRPr="00B256DF">
        <w:t xml:space="preserve">. </w:t>
      </w:r>
      <w:r w:rsidRPr="00B256DF">
        <w:t>Of course, doing so mean</w:t>
      </w:r>
      <w:r w:rsidR="00EC3100">
        <w:t>s</w:t>
      </w:r>
      <w:r w:rsidRPr="00B256DF">
        <w:t xml:space="preserve"> that there is no mapping of possible anomalies to connections</w:t>
      </w:r>
      <w:r w:rsidR="00EC3100">
        <w:t>,</w:t>
      </w:r>
      <w:r w:rsidRPr="00B256DF">
        <w:t xml:space="preserve"> etc., and no way to record different physical properties of each fiber segment. </w:t>
      </w:r>
    </w:p>
    <w:p w14:paraId="1342A2EA" w14:textId="77777777" w:rsidR="00AE0C15" w:rsidRDefault="00AE0C15" w:rsidP="00EE39E1">
      <w:pPr>
        <w:pStyle w:val="BodyText1"/>
        <w:rPr>
          <w:lang w:eastAsia="en-US"/>
        </w:rPr>
      </w:pPr>
      <w:r>
        <w:rPr>
          <w:lang w:eastAsia="en-US"/>
        </w:rPr>
        <w:t>The Optical Path is represented by two types of data.  These are to support the requirement to be able to track the changes in the path over time.</w:t>
      </w:r>
    </w:p>
    <w:p w14:paraId="7E70A513" w14:textId="77777777" w:rsidR="005F6524" w:rsidRDefault="00AE0C15" w:rsidP="0081567A">
      <w:pPr>
        <w:pStyle w:val="BodyText1"/>
        <w:numPr>
          <w:ilvl w:val="0"/>
          <w:numId w:val="21"/>
        </w:numPr>
        <w:rPr>
          <w:lang w:eastAsia="en-US"/>
        </w:rPr>
      </w:pPr>
      <w:r>
        <w:rPr>
          <w:lang w:eastAsia="en-US"/>
        </w:rPr>
        <w:t xml:space="preserve">Optical Path </w:t>
      </w:r>
      <w:r w:rsidRPr="00EE39E1">
        <w:rPr>
          <w:b/>
          <w:lang w:eastAsia="en-US"/>
        </w:rPr>
        <w:t>Inventory</w:t>
      </w:r>
      <w:r>
        <w:rPr>
          <w:lang w:eastAsia="en-US"/>
        </w:rPr>
        <w:t xml:space="preserve">. This is a list of </w:t>
      </w:r>
      <w:r w:rsidRPr="0081567A">
        <w:rPr>
          <w:i/>
          <w:lang w:eastAsia="en-US"/>
        </w:rPr>
        <w:t>all</w:t>
      </w:r>
      <w:r>
        <w:rPr>
          <w:lang w:eastAsia="en-US"/>
        </w:rPr>
        <w:t xml:space="preserve"> the components used in the Optical Path over</w:t>
      </w:r>
      <w:r w:rsidR="005F6524">
        <w:rPr>
          <w:lang w:eastAsia="en-US"/>
        </w:rPr>
        <w:t xml:space="preserve"> the whole time being reported.</w:t>
      </w:r>
    </w:p>
    <w:p w14:paraId="4279C157" w14:textId="77777777" w:rsidR="005F6524" w:rsidRDefault="00AE0C15" w:rsidP="0081567A">
      <w:pPr>
        <w:pStyle w:val="BodyText1"/>
        <w:numPr>
          <w:ilvl w:val="0"/>
          <w:numId w:val="21"/>
        </w:numPr>
        <w:rPr>
          <w:lang w:eastAsia="en-US"/>
        </w:rPr>
      </w:pPr>
      <w:r>
        <w:rPr>
          <w:lang w:eastAsia="en-US"/>
        </w:rPr>
        <w:t xml:space="preserve">Optical Path </w:t>
      </w:r>
      <w:r w:rsidRPr="00EE39E1">
        <w:rPr>
          <w:b/>
          <w:lang w:eastAsia="en-US"/>
        </w:rPr>
        <w:t>Network</w:t>
      </w:r>
      <w:r>
        <w:rPr>
          <w:lang w:eastAsia="en-US"/>
        </w:rPr>
        <w:t xml:space="preserve">. This is a representation of the </w:t>
      </w:r>
      <w:r w:rsidR="004C1AA8">
        <w:rPr>
          <w:lang w:eastAsia="en-US"/>
        </w:rPr>
        <w:t xml:space="preserve">connectivity of a set of components at a given time.  </w:t>
      </w:r>
    </w:p>
    <w:p w14:paraId="53FAEEC3" w14:textId="77777777" w:rsidR="00AE0C15" w:rsidRDefault="00F82D8E" w:rsidP="0081567A">
      <w:r>
        <w:t xml:space="preserve">See Section </w:t>
      </w:r>
      <w:r>
        <w:fldChar w:fldCharType="begin"/>
      </w:r>
      <w:r>
        <w:instrText xml:space="preserve"> REF _Ref386106125 \w \h </w:instrText>
      </w:r>
      <w:r>
        <w:fldChar w:fldCharType="separate"/>
      </w:r>
      <w:r w:rsidR="00526278">
        <w:t>2.3</w:t>
      </w:r>
      <w:r>
        <w:fldChar w:fldCharType="end"/>
      </w:r>
      <w:r>
        <w:t xml:space="preserve"> </w:t>
      </w:r>
      <w:r>
        <w:fldChar w:fldCharType="begin"/>
      </w:r>
      <w:r>
        <w:instrText xml:space="preserve"> REF _Ref386106129 \h </w:instrText>
      </w:r>
      <w:r>
        <w:fldChar w:fldCharType="separate"/>
      </w:r>
      <w:r w:rsidR="00526278" w:rsidRPr="00B256DF">
        <w:t>Historical Information</w:t>
      </w:r>
      <w:r>
        <w:fldChar w:fldCharType="end"/>
      </w:r>
      <w:r w:rsidR="005F6524">
        <w:t>, for more details.</w:t>
      </w:r>
    </w:p>
    <w:p w14:paraId="5CA6859B" w14:textId="77777777" w:rsidR="007F4E6F" w:rsidRDefault="007F4E6F" w:rsidP="0081567A">
      <w:r>
        <w:t>In addition, OTDR (</w:t>
      </w:r>
      <w:r w:rsidRPr="00B256DF">
        <w:t xml:space="preserve">Optical Time Domain </w:t>
      </w:r>
      <w:proofErr w:type="spellStart"/>
      <w:r w:rsidRPr="00B256DF">
        <w:t>Reflectometry</w:t>
      </w:r>
      <w:proofErr w:type="spellEnd"/>
      <w:r>
        <w:t xml:space="preserve">) tests can be reported for the Optical Path. (See </w:t>
      </w:r>
      <w:r w:rsidR="000C5177">
        <w:t>Appendix A for more details on OTDR).</w:t>
      </w:r>
    </w:p>
    <w:p w14:paraId="7B60722F" w14:textId="77777777" w:rsidR="00B139C6" w:rsidRPr="00B256DF" w:rsidRDefault="00B139C6" w:rsidP="00B139C6">
      <w:pPr>
        <w:pStyle w:val="Heading3"/>
      </w:pPr>
      <w:bookmarkStart w:id="79" w:name="_Toc386108068"/>
      <w:bookmarkStart w:id="80" w:name="_Toc386210935"/>
      <w:bookmarkStart w:id="81" w:name="_Toc374305325"/>
      <w:bookmarkStart w:id="82" w:name="_Toc393383808"/>
      <w:bookmarkEnd w:id="79"/>
      <w:bookmarkEnd w:id="80"/>
      <w:r w:rsidRPr="00B256DF">
        <w:t>Instrument Box</w:t>
      </w:r>
      <w:bookmarkEnd w:id="81"/>
      <w:bookmarkEnd w:id="82"/>
    </w:p>
    <w:p w14:paraId="3E095DF9" w14:textId="77777777" w:rsidR="00B139C6" w:rsidRPr="00B256DF" w:rsidRDefault="00B139C6" w:rsidP="004B3637">
      <w:pPr>
        <w:pStyle w:val="BodyText1"/>
      </w:pPr>
      <w:r w:rsidRPr="00B256DF">
        <w:t>The Instrument Box object represents all the hardware equipment located at the site which is responsible for generating DTS measurements</w:t>
      </w:r>
      <w:r w:rsidR="0005745E" w:rsidRPr="00B256DF">
        <w:t xml:space="preserve">. </w:t>
      </w:r>
      <w:r w:rsidRPr="00B256DF">
        <w:t>The Instrument Box is usually located next to the facility element for which DTS surveys are taken (a well or a pipeline, for example)</w:t>
      </w:r>
      <w:r w:rsidR="0005745E" w:rsidRPr="00B256DF">
        <w:t xml:space="preserve">. </w:t>
      </w:r>
      <w:r w:rsidRPr="00B256DF">
        <w:t>It consists of, among other devices, an optoelectronic instrument to which the optical fiber is attached. This contains a controllable light source, optical switches, photonic detection devices, and a reference temperature chamber</w:t>
      </w:r>
      <w:r w:rsidR="0005745E" w:rsidRPr="00B256DF">
        <w:t xml:space="preserve">. </w:t>
      </w:r>
      <w:r w:rsidRPr="00B256DF">
        <w:t>In some cases there is a computer or server connected to the instrument that will be responsible for capturing the measurements and initiating the data transmission.</w:t>
      </w:r>
    </w:p>
    <w:p w14:paraId="0866FEB0" w14:textId="77777777" w:rsidR="00B139C6" w:rsidRPr="00B256DF" w:rsidRDefault="00B139C6" w:rsidP="004B3637">
      <w:pPr>
        <w:pStyle w:val="BodyText1"/>
      </w:pPr>
      <w:r w:rsidRPr="00B256DF">
        <w:t>Hardware setup can wildly vary from one deployment to the next, and will also depend on the vendor, make/model of the hardware used</w:t>
      </w:r>
      <w:r w:rsidR="0005745E" w:rsidRPr="00B256DF">
        <w:t xml:space="preserve">. </w:t>
      </w:r>
      <w:r w:rsidRPr="00B256DF">
        <w:t>The data schema was created to allow you to capture the relevant parameters of the installation without worrying about how the hardware is physically laid out</w:t>
      </w:r>
      <w:r w:rsidR="0005745E" w:rsidRPr="00B256DF">
        <w:t xml:space="preserve">. </w:t>
      </w:r>
      <w:r w:rsidRPr="00B256DF">
        <w:t>Attributes available for the instrumentation cover areas such as:</w:t>
      </w:r>
    </w:p>
    <w:p w14:paraId="7245689F" w14:textId="77777777" w:rsidR="00B139C6" w:rsidRPr="00B256DF" w:rsidRDefault="00B139C6" w:rsidP="004B3637">
      <w:pPr>
        <w:pStyle w:val="Bullet"/>
      </w:pPr>
      <w:r w:rsidRPr="00B256DF">
        <w:t>Make/model of the instrument</w:t>
      </w:r>
    </w:p>
    <w:p w14:paraId="6BCB8EED" w14:textId="77777777" w:rsidR="00B139C6" w:rsidRPr="00B256DF" w:rsidRDefault="00B139C6" w:rsidP="004B3637">
      <w:pPr>
        <w:pStyle w:val="Bullet"/>
      </w:pPr>
      <w:r w:rsidRPr="00B256DF">
        <w:t>Number of channels</w:t>
      </w:r>
    </w:p>
    <w:p w14:paraId="7B36FAFA" w14:textId="77777777" w:rsidR="00B139C6" w:rsidRPr="00B256DF" w:rsidRDefault="00B139C6" w:rsidP="004B3637">
      <w:pPr>
        <w:pStyle w:val="Bullet"/>
      </w:pPr>
      <w:r w:rsidRPr="00B256DF">
        <w:t>Software Version</w:t>
      </w:r>
    </w:p>
    <w:p w14:paraId="074743C8" w14:textId="77777777" w:rsidR="00B139C6" w:rsidRPr="00B256DF" w:rsidRDefault="00B139C6" w:rsidP="004B3637">
      <w:pPr>
        <w:pStyle w:val="Bullet"/>
      </w:pPr>
      <w:r w:rsidRPr="00B256DF">
        <w:t>Factory Calibration information</w:t>
      </w:r>
    </w:p>
    <w:p w14:paraId="540005FA" w14:textId="77777777" w:rsidR="00B139C6" w:rsidRPr="00B256DF" w:rsidRDefault="00B139C6" w:rsidP="004B3637">
      <w:pPr>
        <w:pStyle w:val="Bullet"/>
      </w:pPr>
      <w:r w:rsidRPr="00B256DF">
        <w:t>Warmup and Startup times</w:t>
      </w:r>
    </w:p>
    <w:p w14:paraId="1FF23C1C" w14:textId="77777777" w:rsidR="00B139C6" w:rsidRPr="00B256DF" w:rsidRDefault="00B139C6" w:rsidP="004B3637">
      <w:pPr>
        <w:pStyle w:val="Bullet"/>
      </w:pPr>
      <w:r w:rsidRPr="00B256DF">
        <w:t>Oven location</w:t>
      </w:r>
    </w:p>
    <w:p w14:paraId="2AF8D46A" w14:textId="77777777" w:rsidR="00B139C6" w:rsidRPr="00B256DF" w:rsidRDefault="00B139C6" w:rsidP="004B3637">
      <w:pPr>
        <w:pStyle w:val="Bullet"/>
      </w:pPr>
      <w:r w:rsidRPr="00B256DF">
        <w:lastRenderedPageBreak/>
        <w:t>Reference temperature</w:t>
      </w:r>
    </w:p>
    <w:p w14:paraId="26F9C2F9" w14:textId="77777777" w:rsidR="00B139C6" w:rsidRPr="00B256DF" w:rsidRDefault="00B139C6" w:rsidP="004B3637">
      <w:pPr>
        <w:pStyle w:val="Bullet"/>
      </w:pPr>
      <w:r w:rsidRPr="00B256DF">
        <w:t>Calibration parameters</w:t>
      </w:r>
    </w:p>
    <w:p w14:paraId="56B9837A" w14:textId="77777777" w:rsidR="00B139C6" w:rsidRPr="00B256DF" w:rsidRDefault="00B139C6" w:rsidP="004B3637">
      <w:pPr>
        <w:pStyle w:val="BodyText1"/>
      </w:pPr>
      <w:r w:rsidRPr="00B256DF">
        <w:t>The PRODML data schema will also allow you to keep track of your inventory, including old equipment, as it is possible to specify decommissioning details to every instrument box.</w:t>
      </w:r>
    </w:p>
    <w:p w14:paraId="25F5C1EE" w14:textId="77777777" w:rsidR="00B139C6" w:rsidRPr="00B256DF" w:rsidRDefault="00B139C6" w:rsidP="00B139C6">
      <w:pPr>
        <w:pStyle w:val="Heading3"/>
      </w:pPr>
      <w:bookmarkStart w:id="83" w:name="_Toc374305326"/>
      <w:bookmarkStart w:id="84" w:name="_Toc393383809"/>
      <w:r w:rsidRPr="00B256DF">
        <w:t>Installed System</w:t>
      </w:r>
      <w:bookmarkEnd w:id="83"/>
      <w:bookmarkEnd w:id="84"/>
    </w:p>
    <w:p w14:paraId="601D7C6F" w14:textId="77777777" w:rsidR="00B139C6" w:rsidRPr="00B256DF" w:rsidRDefault="00B139C6" w:rsidP="004B3637">
      <w:pPr>
        <w:pStyle w:val="BodyText1"/>
      </w:pPr>
      <w:r w:rsidRPr="00B256DF">
        <w:t>A typical installation consists of a</w:t>
      </w:r>
      <w:r w:rsidR="004B2FE2">
        <w:t>n</w:t>
      </w:r>
      <w:r w:rsidRPr="00B256DF">
        <w:t xml:space="preserve"> instrument box and a fiber (optical path). See </w:t>
      </w:r>
      <w:r w:rsidRPr="00B256DF">
        <w:fldChar w:fldCharType="begin"/>
      </w:r>
      <w:r w:rsidRPr="00B256DF">
        <w:instrText xml:space="preserve"> REF _Ref375051089 \h </w:instrText>
      </w:r>
      <w:r w:rsidR="004B3637" w:rsidRPr="00B256DF">
        <w:instrText xml:space="preserve"> \* MERGEFORMAT </w:instrText>
      </w:r>
      <w:r w:rsidRPr="00B256DF">
        <w:fldChar w:fldCharType="separate"/>
      </w:r>
      <w:r w:rsidR="00526278" w:rsidRPr="00B256DF">
        <w:t xml:space="preserve">Figure </w:t>
      </w:r>
      <w:r w:rsidR="00526278">
        <w:t>3</w:t>
      </w:r>
      <w:r w:rsidRPr="00B256DF">
        <w:fldChar w:fldCharType="end"/>
      </w:r>
      <w:r w:rsidRPr="00B256DF">
        <w:t>.</w:t>
      </w:r>
    </w:p>
    <w:p w14:paraId="663B9845" w14:textId="77777777" w:rsidR="00B139C6" w:rsidRPr="00B256DF" w:rsidRDefault="00306759" w:rsidP="004B3637">
      <w:pPr>
        <w:pStyle w:val="Graphic"/>
      </w:pPr>
      <w:r>
        <w:rPr>
          <w:noProof/>
          <w:lang w:eastAsia="en-US"/>
        </w:rPr>
        <w:drawing>
          <wp:inline distT="0" distB="0" distL="0" distR="0" wp14:anchorId="07288A0A" wp14:editId="394449DF">
            <wp:extent cx="1592580" cy="1584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92580" cy="1584960"/>
                    </a:xfrm>
                    <a:prstGeom prst="rect">
                      <a:avLst/>
                    </a:prstGeom>
                    <a:noFill/>
                  </pic:spPr>
                </pic:pic>
              </a:graphicData>
            </a:graphic>
          </wp:inline>
        </w:drawing>
      </w:r>
    </w:p>
    <w:p w14:paraId="174D8921" w14:textId="77777777" w:rsidR="004B3637" w:rsidRPr="00B256DF" w:rsidRDefault="004B3637" w:rsidP="004B3637">
      <w:pPr>
        <w:pStyle w:val="Graphic"/>
      </w:pPr>
    </w:p>
    <w:p w14:paraId="14926659" w14:textId="77777777" w:rsidR="00B139C6" w:rsidRPr="00B256DF" w:rsidRDefault="00B139C6" w:rsidP="00B139C6">
      <w:pPr>
        <w:pStyle w:val="Caption"/>
        <w:rPr>
          <w:lang w:eastAsia="ar-SA"/>
        </w:rPr>
      </w:pPr>
      <w:bookmarkStart w:id="85" w:name="_Ref375051089"/>
      <w:proofErr w:type="gramStart"/>
      <w:r w:rsidRPr="00B256DF">
        <w:rPr>
          <w:lang w:eastAsia="ar-SA"/>
        </w:rPr>
        <w:t xml:space="preserve">Figure </w:t>
      </w:r>
      <w:r w:rsidRPr="00B256DF">
        <w:rPr>
          <w:lang w:eastAsia="ar-SA"/>
        </w:rPr>
        <w:fldChar w:fldCharType="begin"/>
      </w:r>
      <w:r w:rsidRPr="00B256DF">
        <w:rPr>
          <w:lang w:eastAsia="ar-SA"/>
        </w:rPr>
        <w:instrText xml:space="preserve"> SEQ Figure \* ARABIC </w:instrText>
      </w:r>
      <w:r w:rsidRPr="00B256DF">
        <w:rPr>
          <w:lang w:eastAsia="ar-SA"/>
        </w:rPr>
        <w:fldChar w:fldCharType="separate"/>
      </w:r>
      <w:r w:rsidR="00526278">
        <w:rPr>
          <w:noProof/>
          <w:lang w:eastAsia="ar-SA"/>
        </w:rPr>
        <w:t>3</w:t>
      </w:r>
      <w:r w:rsidRPr="00B256DF">
        <w:rPr>
          <w:lang w:eastAsia="ar-SA"/>
        </w:rPr>
        <w:fldChar w:fldCharType="end"/>
      </w:r>
      <w:bookmarkEnd w:id="85"/>
      <w:r w:rsidRPr="00B256DF">
        <w:rPr>
          <w:lang w:eastAsia="ar-SA"/>
        </w:rPr>
        <w:t>.</w:t>
      </w:r>
      <w:proofErr w:type="gramEnd"/>
      <w:r w:rsidRPr="00B256DF">
        <w:rPr>
          <w:lang w:eastAsia="ar-SA"/>
        </w:rPr>
        <w:t xml:space="preserve"> </w:t>
      </w:r>
      <w:proofErr w:type="gramStart"/>
      <w:r w:rsidRPr="00B256DF">
        <w:rPr>
          <w:lang w:eastAsia="ar-SA"/>
        </w:rPr>
        <w:t>Simple installation of one instrument box and one fiber (optical path)</w:t>
      </w:r>
      <w:r w:rsidR="004B3637" w:rsidRPr="00B256DF">
        <w:rPr>
          <w:lang w:eastAsia="ar-SA"/>
        </w:rPr>
        <w:t>.</w:t>
      </w:r>
      <w:proofErr w:type="gramEnd"/>
    </w:p>
    <w:p w14:paraId="4F6D1004" w14:textId="77777777" w:rsidR="00B139C6" w:rsidRPr="00B256DF" w:rsidRDefault="00B139C6" w:rsidP="004B3637">
      <w:pPr>
        <w:pStyle w:val="BodyText1"/>
      </w:pPr>
      <w:r w:rsidRPr="00B256DF">
        <w:t>However, in real life there are multiple variations on how the equipment is installed and used</w:t>
      </w:r>
      <w:r w:rsidR="0005745E" w:rsidRPr="00B256DF">
        <w:t xml:space="preserve">. </w:t>
      </w:r>
      <w:r w:rsidRPr="00B256DF">
        <w:t xml:space="preserve">The first variation can be found when one instrument box is used to take measurements from more than one optical path. See </w:t>
      </w:r>
      <w:r w:rsidRPr="00B256DF">
        <w:fldChar w:fldCharType="begin"/>
      </w:r>
      <w:r w:rsidRPr="00B256DF">
        <w:instrText xml:space="preserve"> REF _Ref375051111 \h </w:instrText>
      </w:r>
      <w:r w:rsidR="004B3637" w:rsidRPr="00B256DF">
        <w:instrText xml:space="preserve"> \* MERGEFORMAT </w:instrText>
      </w:r>
      <w:r w:rsidRPr="00B256DF">
        <w:fldChar w:fldCharType="separate"/>
      </w:r>
      <w:r w:rsidR="00526278" w:rsidRPr="00B256DF">
        <w:t xml:space="preserve">Figure </w:t>
      </w:r>
      <w:r w:rsidR="00526278">
        <w:t>4</w:t>
      </w:r>
      <w:r w:rsidRPr="00B256DF">
        <w:fldChar w:fldCharType="end"/>
      </w:r>
      <w:r w:rsidRPr="00B256DF">
        <w:t>.</w:t>
      </w:r>
      <w:r w:rsidR="00DD68DC">
        <w:t xml:space="preserve"> Here, in the Optical Path Network object (see below) it is possible to record the channel to which each optical path is connected at the Instrument Box.</w:t>
      </w:r>
    </w:p>
    <w:p w14:paraId="260C3F53" w14:textId="77777777" w:rsidR="00B139C6" w:rsidRPr="00B256DF" w:rsidRDefault="00306759" w:rsidP="004B3637">
      <w:pPr>
        <w:pStyle w:val="Graphic"/>
      </w:pPr>
      <w:r>
        <w:rPr>
          <w:noProof/>
          <w:lang w:eastAsia="en-US"/>
        </w:rPr>
        <w:drawing>
          <wp:inline distT="0" distB="0" distL="0" distR="0" wp14:anchorId="0BD2B83F" wp14:editId="2DF30043">
            <wp:extent cx="2357120" cy="2068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57120" cy="2068195"/>
                    </a:xfrm>
                    <a:prstGeom prst="rect">
                      <a:avLst/>
                    </a:prstGeom>
                    <a:noFill/>
                  </pic:spPr>
                </pic:pic>
              </a:graphicData>
            </a:graphic>
          </wp:inline>
        </w:drawing>
      </w:r>
    </w:p>
    <w:p w14:paraId="3EE60CC6" w14:textId="77777777" w:rsidR="00B139C6" w:rsidRPr="00B256DF" w:rsidRDefault="00B139C6" w:rsidP="00B139C6">
      <w:pPr>
        <w:pStyle w:val="Caption"/>
      </w:pPr>
      <w:bookmarkStart w:id="86" w:name="_Ref375051111"/>
      <w:proofErr w:type="gramStart"/>
      <w:r w:rsidRPr="00B256DF">
        <w:t xml:space="preserve">Figure </w:t>
      </w:r>
      <w:r w:rsidRPr="00B256DF">
        <w:fldChar w:fldCharType="begin"/>
      </w:r>
      <w:r w:rsidRPr="00B256DF">
        <w:instrText xml:space="preserve"> SEQ Figure \* ARABIC </w:instrText>
      </w:r>
      <w:r w:rsidRPr="00B256DF">
        <w:fldChar w:fldCharType="separate"/>
      </w:r>
      <w:r w:rsidR="00526278">
        <w:rPr>
          <w:noProof/>
        </w:rPr>
        <w:t>4</w:t>
      </w:r>
      <w:r w:rsidRPr="00B256DF">
        <w:fldChar w:fldCharType="end"/>
      </w:r>
      <w:bookmarkEnd w:id="86"/>
      <w:r w:rsidR="004B3637" w:rsidRPr="00B256DF">
        <w:t>.</w:t>
      </w:r>
      <w:proofErr w:type="gramEnd"/>
      <w:r w:rsidRPr="00B256DF">
        <w:t xml:space="preserve"> One instrument box being used with two optical paths, comprises two DTS Installed Systems (blue and red would </w:t>
      </w:r>
      <w:r w:rsidRPr="00B256DF">
        <w:rPr>
          <w:u w:val="single"/>
        </w:rPr>
        <w:t>each</w:t>
      </w:r>
      <w:r w:rsidRPr="00B256DF">
        <w:t xml:space="preserve"> be one Installed System, and both point to same Instrument Box</w:t>
      </w:r>
      <w:r w:rsidR="004B3637" w:rsidRPr="00B256DF">
        <w:t xml:space="preserve">. </w:t>
      </w:r>
    </w:p>
    <w:p w14:paraId="1A84D58F" w14:textId="77777777" w:rsidR="00B139C6" w:rsidRPr="00B256DF" w:rsidRDefault="00B139C6" w:rsidP="004B3637">
      <w:pPr>
        <w:pStyle w:val="BodyText1"/>
      </w:pPr>
      <w:r w:rsidRPr="00B256DF">
        <w:t>A second example is found when the same instrument box is moved around different locations and used to take measurements from multiple optical paths</w:t>
      </w:r>
      <w:r w:rsidR="0005745E" w:rsidRPr="00B256DF">
        <w:t xml:space="preserve">. </w:t>
      </w:r>
      <w:r w:rsidRPr="00B256DF">
        <w:t>This is sometimes known as a ‘drive-by’ instrument box.</w:t>
      </w:r>
      <w:r w:rsidR="004B3637" w:rsidRPr="00B256DF">
        <w:t xml:space="preserve"> </w:t>
      </w:r>
      <w:r w:rsidRPr="00B256DF">
        <w:t xml:space="preserve">See </w:t>
      </w:r>
      <w:r w:rsidRPr="00B256DF">
        <w:fldChar w:fldCharType="begin"/>
      </w:r>
      <w:r w:rsidRPr="00B256DF">
        <w:instrText xml:space="preserve"> REF _Ref375051152 \h </w:instrText>
      </w:r>
      <w:r w:rsidR="004B3637" w:rsidRPr="00B256DF">
        <w:instrText xml:space="preserve"> \* MERGEFORMAT </w:instrText>
      </w:r>
      <w:r w:rsidRPr="00B256DF">
        <w:fldChar w:fldCharType="separate"/>
      </w:r>
      <w:r w:rsidR="00526278" w:rsidRPr="00B256DF">
        <w:t xml:space="preserve">Figure </w:t>
      </w:r>
      <w:r w:rsidR="00526278">
        <w:t>5</w:t>
      </w:r>
      <w:r w:rsidRPr="00B256DF">
        <w:fldChar w:fldCharType="end"/>
      </w:r>
      <w:r w:rsidRPr="00B256DF">
        <w:t>.</w:t>
      </w:r>
    </w:p>
    <w:p w14:paraId="75018951" w14:textId="77777777" w:rsidR="00B139C6" w:rsidRPr="00B256DF" w:rsidRDefault="00306759" w:rsidP="004B3637">
      <w:pPr>
        <w:pStyle w:val="Graphic"/>
      </w:pPr>
      <w:r>
        <w:rPr>
          <w:noProof/>
          <w:lang w:eastAsia="en-US"/>
        </w:rPr>
        <w:lastRenderedPageBreak/>
        <w:drawing>
          <wp:inline distT="0" distB="0" distL="0" distR="0" wp14:anchorId="5E5DC6BB" wp14:editId="4E9DDD35">
            <wp:extent cx="3575050" cy="1842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5050" cy="1842770"/>
                    </a:xfrm>
                    <a:prstGeom prst="rect">
                      <a:avLst/>
                    </a:prstGeom>
                    <a:noFill/>
                  </pic:spPr>
                </pic:pic>
              </a:graphicData>
            </a:graphic>
          </wp:inline>
        </w:drawing>
      </w:r>
    </w:p>
    <w:p w14:paraId="56FDD55F" w14:textId="77777777" w:rsidR="00B139C6" w:rsidRPr="00B256DF" w:rsidRDefault="00B139C6" w:rsidP="00B139C6">
      <w:pPr>
        <w:pStyle w:val="Caption"/>
      </w:pPr>
      <w:bookmarkStart w:id="87" w:name="_Ref375051152"/>
      <w:proofErr w:type="gramStart"/>
      <w:r w:rsidRPr="00B256DF">
        <w:t xml:space="preserve">Figure </w:t>
      </w:r>
      <w:r w:rsidRPr="00B256DF">
        <w:fldChar w:fldCharType="begin"/>
      </w:r>
      <w:r w:rsidRPr="00B256DF">
        <w:instrText xml:space="preserve"> SEQ Figure \* ARABIC </w:instrText>
      </w:r>
      <w:r w:rsidRPr="00B256DF">
        <w:fldChar w:fldCharType="separate"/>
      </w:r>
      <w:r w:rsidR="00526278">
        <w:rPr>
          <w:noProof/>
        </w:rPr>
        <w:t>5</w:t>
      </w:r>
      <w:r w:rsidRPr="00B256DF">
        <w:fldChar w:fldCharType="end"/>
      </w:r>
      <w:bookmarkEnd w:id="87"/>
      <w:r w:rsidRPr="00B256DF">
        <w:t>.</w:t>
      </w:r>
      <w:proofErr w:type="gramEnd"/>
      <w:r w:rsidRPr="00B256DF">
        <w:t xml:space="preserve"> Drive-by instrument box: box is taken from well to well and is connected only occasionally to each optical path. Each such </w:t>
      </w:r>
      <w:r w:rsidR="00DD68DC">
        <w:t>combination</w:t>
      </w:r>
      <w:r w:rsidRPr="00B256DF">
        <w:t xml:space="preserve"> is a DTS Installed System</w:t>
      </w:r>
      <w:r w:rsidR="004B3637" w:rsidRPr="00B256DF">
        <w:t>.</w:t>
      </w:r>
    </w:p>
    <w:p w14:paraId="62EF7B8B" w14:textId="77777777" w:rsidR="00B139C6" w:rsidRPr="00B256DF" w:rsidRDefault="00B139C6" w:rsidP="004B3637">
      <w:pPr>
        <w:pStyle w:val="BodyText1"/>
      </w:pPr>
      <w:r w:rsidRPr="00B256DF">
        <w:t>From the hardware point of view</w:t>
      </w:r>
      <w:r w:rsidR="00EC3100">
        <w:t>,</w:t>
      </w:r>
      <w:r w:rsidRPr="00B256DF">
        <w:t xml:space="preserve"> the instrument box </w:t>
      </w:r>
      <w:r w:rsidR="00B3587D">
        <w:t>does not</w:t>
      </w:r>
      <w:r w:rsidR="00B3587D" w:rsidRPr="00B256DF">
        <w:t xml:space="preserve"> </w:t>
      </w:r>
      <w:r w:rsidRPr="00B256DF">
        <w:t>change, and neither does the optical path, so these two objects previously introduced are sufficient to describe these configurations.</w:t>
      </w:r>
      <w:r w:rsidR="0005745E" w:rsidRPr="00B256DF">
        <w:t xml:space="preserve"> </w:t>
      </w:r>
      <w:r w:rsidRPr="00B256DF">
        <w:t>Things get more interesting when we start dealing with the measurements obtained, which depend on the situation</w:t>
      </w:r>
      <w:r w:rsidR="0005745E" w:rsidRPr="00B256DF">
        <w:t xml:space="preserve">. </w:t>
      </w:r>
      <w:r w:rsidRPr="00B256DF">
        <w:t>As a</w:t>
      </w:r>
      <w:r w:rsidR="00EC3100">
        <w:t>n</w:t>
      </w:r>
      <w:r w:rsidRPr="00B256DF">
        <w:t xml:space="preserve"> instrument box is moved from one optical path to another</w:t>
      </w:r>
      <w:r w:rsidR="00EC3100">
        <w:t>,</w:t>
      </w:r>
      <w:r w:rsidRPr="00B256DF">
        <w:t xml:space="preserve"> it use</w:t>
      </w:r>
      <w:r w:rsidR="00EC3100">
        <w:t>s</w:t>
      </w:r>
      <w:r w:rsidRPr="00B256DF">
        <w:t xml:space="preserve"> different calibration settings and may generate different diagnostics information</w:t>
      </w:r>
      <w:r w:rsidR="0005745E" w:rsidRPr="00B256DF">
        <w:t xml:space="preserve">. </w:t>
      </w:r>
      <w:r w:rsidRPr="00B256DF">
        <w:t>When analyzing a DTS measurement</w:t>
      </w:r>
      <w:r w:rsidR="00EC3100">
        <w:t>,</w:t>
      </w:r>
      <w:r w:rsidRPr="00B256DF">
        <w:t xml:space="preserve"> it is very important the data consumer knows exactly which instrument box took the measurement and to which optical path this measurement relates</w:t>
      </w:r>
      <w:r w:rsidR="0005745E" w:rsidRPr="00B256DF">
        <w:t xml:space="preserve">. </w:t>
      </w:r>
      <w:r w:rsidRPr="00B256DF">
        <w:t>Also, it is conceivable that at some point the instrument box is upgraded for a newer model and therefore the new measurements are now taken with a different instrument box for the same optical path</w:t>
      </w:r>
      <w:r w:rsidR="0005745E" w:rsidRPr="00B256DF">
        <w:t xml:space="preserve">. </w:t>
      </w:r>
      <w:r w:rsidRPr="00B256DF">
        <w:t>Because of all these potential combinations of instrument box and optical path</w:t>
      </w:r>
      <w:r w:rsidR="00EC3100">
        <w:t>,</w:t>
      </w:r>
      <w:r w:rsidRPr="00B256DF">
        <w:t xml:space="preserve"> the concept of a ‘DTS Installed System’ is required.</w:t>
      </w:r>
    </w:p>
    <w:p w14:paraId="18638221" w14:textId="77777777" w:rsidR="00B139C6" w:rsidRPr="00B256DF" w:rsidRDefault="00B139C6" w:rsidP="004B3637">
      <w:pPr>
        <w:pStyle w:val="BodyText1"/>
      </w:pPr>
      <w:r w:rsidRPr="00B256DF">
        <w:t>A DTS Installed System is a ‘pairing in time’ of an optical path and instrumentation</w:t>
      </w:r>
      <w:r w:rsidR="0005745E" w:rsidRPr="00B256DF">
        <w:t xml:space="preserve">. </w:t>
      </w:r>
      <w:r w:rsidRPr="00B256DF">
        <w:t>For permanent deployments (where the instrument box is fixed and not reused with other optical paths)</w:t>
      </w:r>
      <w:r w:rsidR="000517D2">
        <w:t>,</w:t>
      </w:r>
      <w:r w:rsidRPr="00B256DF">
        <w:t xml:space="preserve"> this pairing in time is permanent</w:t>
      </w:r>
      <w:r w:rsidR="0005745E" w:rsidRPr="00B256DF">
        <w:t xml:space="preserve">. </w:t>
      </w:r>
      <w:r w:rsidRPr="00B256DF">
        <w:t>For a drive-by instrument box</w:t>
      </w:r>
      <w:r w:rsidR="000517D2">
        <w:t>,</w:t>
      </w:r>
      <w:r w:rsidRPr="00B256DF">
        <w:t xml:space="preserve"> an installed system is formed every time one instrument box is temporarily connected to an optical path in order to obtain measurements</w:t>
      </w:r>
      <w:r w:rsidR="0005745E" w:rsidRPr="00B256DF">
        <w:t xml:space="preserve">. </w:t>
      </w:r>
      <w:r w:rsidRPr="00B256DF">
        <w:t>As the instrument box is moved from one location to the next</w:t>
      </w:r>
      <w:r w:rsidR="000517D2">
        <w:t>,</w:t>
      </w:r>
      <w:r w:rsidRPr="00B256DF">
        <w:t xml:space="preserve"> it employ</w:t>
      </w:r>
      <w:r w:rsidR="000517D2">
        <w:t>s</w:t>
      </w:r>
      <w:r w:rsidRPr="00B256DF">
        <w:t xml:space="preserve"> different calibration settings and therefore constitute</w:t>
      </w:r>
      <w:r w:rsidR="000517D2">
        <w:t>s</w:t>
      </w:r>
      <w:r w:rsidRPr="00B256DF">
        <w:t xml:space="preserve"> a different DTS installation.</w:t>
      </w:r>
    </w:p>
    <w:p w14:paraId="3C83DE6A" w14:textId="77777777" w:rsidR="00B139C6" w:rsidRPr="00B256DF" w:rsidRDefault="000517D2" w:rsidP="004B3637">
      <w:pPr>
        <w:pStyle w:val="BodyText1"/>
      </w:pPr>
      <w:r>
        <w:t>A</w:t>
      </w:r>
      <w:r w:rsidR="00B139C6" w:rsidRPr="00B256DF">
        <w:t xml:space="preserve"> DTS Installed System is high</w:t>
      </w:r>
      <w:r>
        <w:t xml:space="preserve"> relevant</w:t>
      </w:r>
      <w:r w:rsidR="00B139C6" w:rsidRPr="00B256DF">
        <w:t xml:space="preserve">, </w:t>
      </w:r>
      <w:r>
        <w:t>because</w:t>
      </w:r>
      <w:r w:rsidRPr="00B256DF">
        <w:t xml:space="preserve"> </w:t>
      </w:r>
      <w:r w:rsidR="00B139C6" w:rsidRPr="00B256DF">
        <w:t xml:space="preserve">all DTS measurements </w:t>
      </w:r>
      <w:r>
        <w:t>are</w:t>
      </w:r>
      <w:r w:rsidR="00B139C6" w:rsidRPr="00B256DF">
        <w:t xml:space="preserve"> directly associated with a DTS Installed System, and through that installed system </w:t>
      </w:r>
      <w:r>
        <w:t>data-</w:t>
      </w:r>
      <w:r w:rsidR="00B139C6" w:rsidRPr="00B256DF">
        <w:t xml:space="preserve">object the data consumer </w:t>
      </w:r>
      <w:r>
        <w:t>determines</w:t>
      </w:r>
      <w:r w:rsidR="00B139C6" w:rsidRPr="00B256DF">
        <w:t xml:space="preserve"> the instrument box and optical path for which the measurement was taken. In </w:t>
      </w:r>
      <w:r w:rsidR="00B139C6" w:rsidRPr="00B256DF">
        <w:fldChar w:fldCharType="begin"/>
      </w:r>
      <w:r w:rsidR="00B139C6" w:rsidRPr="00B256DF">
        <w:instrText xml:space="preserve"> REF _Ref375051089 \h </w:instrText>
      </w:r>
      <w:r w:rsidR="004B3637" w:rsidRPr="00B256DF">
        <w:instrText xml:space="preserve"> \* MERGEFORMAT </w:instrText>
      </w:r>
      <w:r w:rsidR="00B139C6" w:rsidRPr="00B256DF">
        <w:fldChar w:fldCharType="separate"/>
      </w:r>
      <w:r w:rsidR="00526278" w:rsidRPr="00B256DF">
        <w:t xml:space="preserve">Figure </w:t>
      </w:r>
      <w:r w:rsidR="00526278">
        <w:t>3</w:t>
      </w:r>
      <w:r w:rsidR="00B139C6" w:rsidRPr="00B256DF">
        <w:fldChar w:fldCharType="end"/>
      </w:r>
      <w:r w:rsidR="00B139C6" w:rsidRPr="00B256DF">
        <w:t xml:space="preserve"> to </w:t>
      </w:r>
      <w:r w:rsidR="00B139C6" w:rsidRPr="00B256DF">
        <w:fldChar w:fldCharType="begin"/>
      </w:r>
      <w:r w:rsidR="00B139C6" w:rsidRPr="00B256DF">
        <w:instrText xml:space="preserve"> REF _Ref375051134 \h </w:instrText>
      </w:r>
      <w:r w:rsidR="004B3637" w:rsidRPr="00B256DF">
        <w:instrText xml:space="preserve"> \* MERGEFORMAT </w:instrText>
      </w:r>
      <w:r w:rsidR="00B139C6" w:rsidRPr="00B256DF">
        <w:fldChar w:fldCharType="separate"/>
      </w:r>
      <w:r w:rsidR="00526278" w:rsidRPr="00B256DF">
        <w:t xml:space="preserve">Figure </w:t>
      </w:r>
      <w:r w:rsidR="00526278">
        <w:t>6</w:t>
      </w:r>
      <w:r w:rsidR="00B139C6" w:rsidRPr="00B256DF">
        <w:fldChar w:fldCharType="end"/>
      </w:r>
      <w:r w:rsidR="00B139C6" w:rsidRPr="00B256DF">
        <w:t>, the Installed System is represented by the curved boundary around the various combinations of Instrument Box and Optical Path making the measurements at any particular time.</w:t>
      </w:r>
    </w:p>
    <w:p w14:paraId="29F86BB7" w14:textId="77777777" w:rsidR="00B139C6" w:rsidRPr="00B256DF" w:rsidRDefault="00B139C6" w:rsidP="004B3637">
      <w:pPr>
        <w:pStyle w:val="BodyText1"/>
      </w:pPr>
      <w:r w:rsidRPr="00B256DF">
        <w:t>The most extreme example of the use of a DTS installed system is when an instrument box is used for a logging operation, in which case both the instrument box installation and the optical path are temporary.</w:t>
      </w:r>
    </w:p>
    <w:p w14:paraId="3A4911D7" w14:textId="77777777" w:rsidR="00B139C6" w:rsidRPr="00B256DF" w:rsidRDefault="00306759" w:rsidP="004B3637">
      <w:pPr>
        <w:pStyle w:val="Graphic"/>
      </w:pPr>
      <w:r>
        <w:rPr>
          <w:noProof/>
          <w:lang w:eastAsia="en-US"/>
        </w:rPr>
        <w:drawing>
          <wp:inline distT="0" distB="0" distL="0" distR="0" wp14:anchorId="193C1BF7" wp14:editId="320980D0">
            <wp:extent cx="2033905" cy="15919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33905" cy="1591945"/>
                    </a:xfrm>
                    <a:prstGeom prst="rect">
                      <a:avLst/>
                    </a:prstGeom>
                    <a:noFill/>
                  </pic:spPr>
                </pic:pic>
              </a:graphicData>
            </a:graphic>
          </wp:inline>
        </w:drawing>
      </w:r>
    </w:p>
    <w:p w14:paraId="203E2E17" w14:textId="77777777" w:rsidR="00B139C6" w:rsidRPr="00B256DF" w:rsidRDefault="00B139C6" w:rsidP="00B139C6">
      <w:pPr>
        <w:pStyle w:val="Caption"/>
      </w:pPr>
      <w:bookmarkStart w:id="88" w:name="_Ref375051134"/>
      <w:proofErr w:type="gramStart"/>
      <w:r w:rsidRPr="00B256DF">
        <w:t xml:space="preserve">Figure </w:t>
      </w:r>
      <w:r w:rsidRPr="00B256DF">
        <w:fldChar w:fldCharType="begin"/>
      </w:r>
      <w:r w:rsidRPr="00B256DF">
        <w:instrText xml:space="preserve"> SEQ Figure \* ARABIC </w:instrText>
      </w:r>
      <w:r w:rsidRPr="00B256DF">
        <w:fldChar w:fldCharType="separate"/>
      </w:r>
      <w:r w:rsidR="00526278">
        <w:rPr>
          <w:noProof/>
        </w:rPr>
        <w:t>6</w:t>
      </w:r>
      <w:r w:rsidRPr="00B256DF">
        <w:fldChar w:fldCharType="end"/>
      </w:r>
      <w:bookmarkEnd w:id="88"/>
      <w:r w:rsidRPr="00B256DF">
        <w:t>.</w:t>
      </w:r>
      <w:proofErr w:type="gramEnd"/>
      <w:r w:rsidRPr="00B256DF">
        <w:t xml:space="preserve"> Instrument box and portable fiber used for </w:t>
      </w:r>
      <w:r w:rsidR="00DD68DC">
        <w:t xml:space="preserve">temporary </w:t>
      </w:r>
      <w:r w:rsidRPr="00B256DF">
        <w:t>logging operation</w:t>
      </w:r>
      <w:r w:rsidR="00CD5E06">
        <w:t>.</w:t>
      </w:r>
    </w:p>
    <w:p w14:paraId="0C7AD8B0" w14:textId="77777777" w:rsidR="00B139C6" w:rsidRPr="00B256DF" w:rsidRDefault="00B139C6" w:rsidP="00B139C6">
      <w:pPr>
        <w:pStyle w:val="Heading3"/>
      </w:pPr>
      <w:bookmarkStart w:id="89" w:name="_Toc374305327"/>
      <w:bookmarkStart w:id="90" w:name="_Toc393383810"/>
      <w:r w:rsidRPr="00B256DF">
        <w:lastRenderedPageBreak/>
        <w:t>Facility Mappings</w:t>
      </w:r>
      <w:bookmarkEnd w:id="89"/>
      <w:bookmarkEnd w:id="90"/>
    </w:p>
    <w:p w14:paraId="5FD7917B" w14:textId="77777777" w:rsidR="00B139C6" w:rsidRPr="00B256DF" w:rsidRDefault="00B139C6" w:rsidP="00B139C6">
      <w:pPr>
        <w:pStyle w:val="BodyText1"/>
      </w:pPr>
      <w:r w:rsidRPr="00B256DF">
        <w:t>The purpose of the facility mappings object (under the optical path top-level object) is to represent the relationship between an optical path and the facility(s) (sometimes called “</w:t>
      </w:r>
      <w:r w:rsidRPr="00B256DF">
        <w:rPr>
          <w:i/>
        </w:rPr>
        <w:t>assets</w:t>
      </w:r>
      <w:r w:rsidRPr="00B256DF">
        <w:t>”) where the optical fiber has been deployed</w:t>
      </w:r>
      <w:r w:rsidR="0005745E" w:rsidRPr="00B256DF">
        <w:t xml:space="preserve">. </w:t>
      </w:r>
      <w:r w:rsidRPr="00B256DF">
        <w:t>For locations where the fiber is used in one facility only, such as a well, the relationship between the facility and the fiber (optical path) is naturally 1 to 1</w:t>
      </w:r>
      <w:r w:rsidR="0005745E" w:rsidRPr="00B256DF">
        <w:t xml:space="preserve">. </w:t>
      </w:r>
      <w:r w:rsidRPr="00B256DF">
        <w:t xml:space="preserve">However if a fiber (optical path) is long enough that can cover multiple assets (2 wells and 1 pipeline, for example, as shown in </w:t>
      </w:r>
      <w:r w:rsidRPr="00B256DF">
        <w:fldChar w:fldCharType="begin"/>
      </w:r>
      <w:r w:rsidRPr="00B256DF">
        <w:instrText xml:space="preserve"> REF _Ref374305291 \h </w:instrText>
      </w:r>
      <w:r w:rsidRPr="00B256DF">
        <w:fldChar w:fldCharType="separate"/>
      </w:r>
      <w:r w:rsidR="00526278" w:rsidRPr="00B256DF">
        <w:t xml:space="preserve">Figure </w:t>
      </w:r>
      <w:r w:rsidR="00526278">
        <w:rPr>
          <w:noProof/>
        </w:rPr>
        <w:t>7</w:t>
      </w:r>
      <w:r w:rsidR="00526278" w:rsidRPr="00B256DF">
        <w:t>. Example of an optical path that spans more than one well</w:t>
      </w:r>
      <w:r w:rsidRPr="00B256DF">
        <w:fldChar w:fldCharType="end"/>
      </w:r>
      <w:r w:rsidRPr="00B256DF">
        <w:t>) then it is necessary to represent that relationship between that one optical path and the 2 wells</w:t>
      </w:r>
      <w:r w:rsidR="00DD68DC">
        <w:t xml:space="preserve"> and the pipeline</w:t>
      </w:r>
      <w:r w:rsidRPr="00B256DF">
        <w:t>.</w:t>
      </w:r>
    </w:p>
    <w:p w14:paraId="6BF508B4" w14:textId="77777777" w:rsidR="00B139C6" w:rsidRPr="00B256DF" w:rsidRDefault="00306759" w:rsidP="004B3637">
      <w:pPr>
        <w:pStyle w:val="Graphic"/>
      </w:pPr>
      <w:r>
        <w:rPr>
          <w:noProof/>
          <w:lang w:eastAsia="en-US"/>
        </w:rPr>
        <w:drawing>
          <wp:inline distT="0" distB="0" distL="0" distR="0" wp14:anchorId="319F7A3D" wp14:editId="4E21455C">
            <wp:extent cx="3041650" cy="2783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1650" cy="2783840"/>
                    </a:xfrm>
                    <a:prstGeom prst="rect">
                      <a:avLst/>
                    </a:prstGeom>
                    <a:noFill/>
                  </pic:spPr>
                </pic:pic>
              </a:graphicData>
            </a:graphic>
          </wp:inline>
        </w:drawing>
      </w:r>
    </w:p>
    <w:p w14:paraId="325BC63F" w14:textId="77777777" w:rsidR="00B139C6" w:rsidRPr="00B256DF" w:rsidRDefault="00B139C6" w:rsidP="004B3637">
      <w:pPr>
        <w:pStyle w:val="Graphic"/>
      </w:pPr>
    </w:p>
    <w:p w14:paraId="05D12540" w14:textId="77777777" w:rsidR="00B139C6" w:rsidRPr="00B256DF" w:rsidRDefault="00B139C6" w:rsidP="00B139C6">
      <w:pPr>
        <w:pStyle w:val="Caption"/>
        <w:rPr>
          <w:lang w:eastAsia="ar-SA"/>
        </w:rPr>
      </w:pPr>
      <w:bookmarkStart w:id="91" w:name="_Ref374305404"/>
      <w:bookmarkStart w:id="92" w:name="_Ref374305291"/>
      <w:proofErr w:type="gramStart"/>
      <w:r w:rsidRPr="00B256DF">
        <w:rPr>
          <w:lang w:eastAsia="ar-SA"/>
        </w:rPr>
        <w:t xml:space="preserve">Figure </w:t>
      </w:r>
      <w:r w:rsidRPr="00B256DF">
        <w:rPr>
          <w:lang w:eastAsia="ar-SA"/>
        </w:rPr>
        <w:fldChar w:fldCharType="begin"/>
      </w:r>
      <w:r w:rsidRPr="00B256DF">
        <w:rPr>
          <w:lang w:eastAsia="ar-SA"/>
        </w:rPr>
        <w:instrText xml:space="preserve"> SEQ Figure \* ARABIC </w:instrText>
      </w:r>
      <w:r w:rsidRPr="00B256DF">
        <w:rPr>
          <w:lang w:eastAsia="ar-SA"/>
        </w:rPr>
        <w:fldChar w:fldCharType="separate"/>
      </w:r>
      <w:r w:rsidR="00526278">
        <w:rPr>
          <w:noProof/>
          <w:lang w:eastAsia="ar-SA"/>
        </w:rPr>
        <w:t>7</w:t>
      </w:r>
      <w:r w:rsidRPr="00B256DF">
        <w:rPr>
          <w:lang w:eastAsia="ar-SA"/>
        </w:rPr>
        <w:fldChar w:fldCharType="end"/>
      </w:r>
      <w:bookmarkEnd w:id="91"/>
      <w:r w:rsidRPr="00B256DF">
        <w:rPr>
          <w:lang w:eastAsia="ar-SA"/>
        </w:rPr>
        <w:t>.</w:t>
      </w:r>
      <w:proofErr w:type="gramEnd"/>
      <w:r w:rsidRPr="00B256DF">
        <w:rPr>
          <w:lang w:eastAsia="ar-SA"/>
        </w:rPr>
        <w:t xml:space="preserve"> </w:t>
      </w:r>
      <w:proofErr w:type="gramStart"/>
      <w:r w:rsidRPr="00B256DF">
        <w:rPr>
          <w:lang w:eastAsia="ar-SA"/>
        </w:rPr>
        <w:t>Example of an optical path that spans more than one well</w:t>
      </w:r>
      <w:bookmarkEnd w:id="92"/>
      <w:r w:rsidR="000517D2">
        <w:rPr>
          <w:lang w:eastAsia="ar-SA"/>
        </w:rPr>
        <w:t>.</w:t>
      </w:r>
      <w:proofErr w:type="gramEnd"/>
    </w:p>
    <w:p w14:paraId="438EAADE" w14:textId="77777777" w:rsidR="00B139C6" w:rsidRPr="00B256DF" w:rsidRDefault="00B139C6" w:rsidP="004B3637">
      <w:pPr>
        <w:pStyle w:val="BodyText1"/>
      </w:pPr>
      <w:r w:rsidRPr="00B256DF">
        <w:t>When a DTS measurement is obtained it could have the ‘raw’ portion of the measurement (which gives values for the entire length of the fiber) and the ‘interpreted’ portion of the measurement (which gives temperature values in reference to the facility, like a well, for example).</w:t>
      </w:r>
    </w:p>
    <w:p w14:paraId="533DDD57" w14:textId="77777777" w:rsidR="00B139C6" w:rsidRPr="00B256DF" w:rsidRDefault="00B139C6" w:rsidP="004B3637">
      <w:pPr>
        <w:pStyle w:val="BodyText1"/>
      </w:pPr>
      <w:r w:rsidRPr="00B256DF">
        <w:t xml:space="preserve">The Facility Mapping object provides that translation between the true distance of the optical path as measured from the instrument box and the actual distance of the optical path as measured from a reference datum defined for the facility. See the example from </w:t>
      </w:r>
      <w:r w:rsidRPr="00B256DF">
        <w:fldChar w:fldCharType="begin"/>
      </w:r>
      <w:r w:rsidRPr="00B256DF">
        <w:instrText xml:space="preserve"> REF _Ref374305404 \h </w:instrText>
      </w:r>
      <w:r w:rsidR="004B3637" w:rsidRPr="00B256DF">
        <w:instrText xml:space="preserve"> \* MERGEFORMAT </w:instrText>
      </w:r>
      <w:r w:rsidRPr="00B256DF">
        <w:fldChar w:fldCharType="separate"/>
      </w:r>
      <w:r w:rsidR="00526278" w:rsidRPr="00B256DF">
        <w:t xml:space="preserve">Figure </w:t>
      </w:r>
      <w:r w:rsidR="00526278">
        <w:rPr>
          <w:noProof/>
        </w:rPr>
        <w:t>7</w:t>
      </w:r>
      <w:r w:rsidRPr="00B256DF">
        <w:fldChar w:fldCharType="end"/>
      </w:r>
      <w:r w:rsidRPr="00B256DF">
        <w:t xml:space="preserve"> where in </w:t>
      </w:r>
      <w:r w:rsidRPr="00B256DF">
        <w:fldChar w:fldCharType="begin"/>
      </w:r>
      <w:r w:rsidRPr="00B256DF">
        <w:instrText xml:space="preserve"> REF _Ref374305408 \h </w:instrText>
      </w:r>
      <w:r w:rsidR="004B3637" w:rsidRPr="00B256DF">
        <w:instrText xml:space="preserve"> \* MERGEFORMAT </w:instrText>
      </w:r>
      <w:r w:rsidRPr="00B256DF">
        <w:fldChar w:fldCharType="separate"/>
      </w:r>
      <w:r w:rsidR="00526278" w:rsidRPr="00B256DF">
        <w:t xml:space="preserve">Figure </w:t>
      </w:r>
      <w:r w:rsidR="00526278">
        <w:rPr>
          <w:noProof/>
        </w:rPr>
        <w:t>8</w:t>
      </w:r>
      <w:r w:rsidRPr="00B256DF">
        <w:fldChar w:fldCharType="end"/>
      </w:r>
      <w:r w:rsidRPr="00B256DF">
        <w:t xml:space="preserve"> the mapping is shown as the grey “facility lengths</w:t>
      </w:r>
      <w:r w:rsidR="000517D2">
        <w:t>,</w:t>
      </w:r>
      <w:r w:rsidRPr="00B256DF">
        <w:t>” which are formed from certain “path lengths” along the total length of the optical path.</w:t>
      </w:r>
    </w:p>
    <w:p w14:paraId="07613284" w14:textId="77777777" w:rsidR="00B139C6" w:rsidRPr="00B256DF" w:rsidRDefault="00306759" w:rsidP="004B3637">
      <w:pPr>
        <w:pStyle w:val="Graphic"/>
      </w:pPr>
      <w:r>
        <w:rPr>
          <w:noProof/>
          <w:lang w:eastAsia="en-US"/>
        </w:rPr>
        <w:lastRenderedPageBreak/>
        <w:drawing>
          <wp:inline distT="0" distB="0" distL="0" distR="0" wp14:anchorId="6D6EB409" wp14:editId="4AFDA066">
            <wp:extent cx="4671060" cy="29406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71060" cy="2940685"/>
                    </a:xfrm>
                    <a:prstGeom prst="rect">
                      <a:avLst/>
                    </a:prstGeom>
                    <a:noFill/>
                  </pic:spPr>
                </pic:pic>
              </a:graphicData>
            </a:graphic>
          </wp:inline>
        </w:drawing>
      </w:r>
    </w:p>
    <w:p w14:paraId="36DBB89D" w14:textId="77777777" w:rsidR="00B139C6" w:rsidRPr="00B256DF" w:rsidRDefault="00B139C6" w:rsidP="004B3637">
      <w:pPr>
        <w:pStyle w:val="Graphic"/>
      </w:pPr>
    </w:p>
    <w:p w14:paraId="26461D87" w14:textId="77777777" w:rsidR="00B139C6" w:rsidRPr="00B256DF" w:rsidRDefault="00B139C6" w:rsidP="00B139C6">
      <w:pPr>
        <w:pStyle w:val="Caption"/>
        <w:rPr>
          <w:lang w:eastAsia="ar-SA"/>
        </w:rPr>
      </w:pPr>
      <w:bookmarkStart w:id="93" w:name="_Ref374305408"/>
      <w:proofErr w:type="gramStart"/>
      <w:r w:rsidRPr="00B256DF">
        <w:rPr>
          <w:lang w:eastAsia="ar-SA"/>
        </w:rPr>
        <w:t xml:space="preserve">Figure </w:t>
      </w:r>
      <w:r w:rsidRPr="00B256DF">
        <w:rPr>
          <w:lang w:eastAsia="ar-SA"/>
        </w:rPr>
        <w:fldChar w:fldCharType="begin"/>
      </w:r>
      <w:r w:rsidRPr="00B256DF">
        <w:rPr>
          <w:lang w:eastAsia="ar-SA"/>
        </w:rPr>
        <w:instrText xml:space="preserve"> SEQ Figure \* ARABIC </w:instrText>
      </w:r>
      <w:r w:rsidRPr="00B256DF">
        <w:rPr>
          <w:lang w:eastAsia="ar-SA"/>
        </w:rPr>
        <w:fldChar w:fldCharType="separate"/>
      </w:r>
      <w:r w:rsidR="00526278">
        <w:rPr>
          <w:noProof/>
          <w:lang w:eastAsia="ar-SA"/>
        </w:rPr>
        <w:t>8</w:t>
      </w:r>
      <w:r w:rsidRPr="00B256DF">
        <w:rPr>
          <w:lang w:eastAsia="ar-SA"/>
        </w:rPr>
        <w:fldChar w:fldCharType="end"/>
      </w:r>
      <w:bookmarkEnd w:id="93"/>
      <w:r w:rsidRPr="00B256DF">
        <w:rPr>
          <w:lang w:eastAsia="ar-SA"/>
        </w:rPr>
        <w:t>.</w:t>
      </w:r>
      <w:proofErr w:type="gramEnd"/>
      <w:r w:rsidRPr="00B256DF">
        <w:rPr>
          <w:lang w:eastAsia="ar-SA"/>
        </w:rPr>
        <w:t xml:space="preserve"> Mapping Optical Path Distance and Facility Distance</w:t>
      </w:r>
      <w:r w:rsidR="000517D2">
        <w:rPr>
          <w:lang w:eastAsia="ar-SA"/>
        </w:rPr>
        <w:t>.</w:t>
      </w:r>
    </w:p>
    <w:p w14:paraId="6AE78A40" w14:textId="77777777" w:rsidR="00B139C6" w:rsidRPr="00B256DF" w:rsidRDefault="00B139C6" w:rsidP="004B3637">
      <w:pPr>
        <w:pStyle w:val="BodyText1"/>
      </w:pPr>
      <w:r w:rsidRPr="00B256DF">
        <w:t>With this arrangement it is possible to receive a DTS measurement where all the “raw” values are indexed by the absolute distance along the optical path plus a number of “interpreted” temperature logs where the measurements are indexed against the distance along the facility</w:t>
      </w:r>
      <w:r w:rsidR="000517D2">
        <w:t>.</w:t>
      </w:r>
    </w:p>
    <w:p w14:paraId="4FAF9AA8" w14:textId="77777777" w:rsidR="00B139C6" w:rsidRPr="00B256DF" w:rsidRDefault="00B139C6" w:rsidP="00B139C6">
      <w:pPr>
        <w:pStyle w:val="Heading3"/>
      </w:pPr>
      <w:bookmarkStart w:id="94" w:name="_Toc374305329"/>
      <w:bookmarkStart w:id="95" w:name="_Toc393383811"/>
      <w:r w:rsidRPr="00B256DF">
        <w:t>Fiber Defects</w:t>
      </w:r>
      <w:bookmarkEnd w:id="94"/>
      <w:bookmarkEnd w:id="95"/>
    </w:p>
    <w:p w14:paraId="1ECCFDF8" w14:textId="77777777" w:rsidR="00B139C6" w:rsidRPr="00B256DF" w:rsidRDefault="00B139C6" w:rsidP="004B3637">
      <w:pPr>
        <w:pStyle w:val="BodyText1"/>
      </w:pPr>
      <w:r w:rsidRPr="00B256DF">
        <w:t>The purpose of this object is to facilitate troubleshooting and data analysis after the measurements have been collected.</w:t>
      </w:r>
    </w:p>
    <w:p w14:paraId="3937CBE4" w14:textId="77777777" w:rsidR="00B139C6" w:rsidRPr="00B256DF" w:rsidRDefault="00B139C6" w:rsidP="004B3637">
      <w:pPr>
        <w:pStyle w:val="BodyText1"/>
      </w:pPr>
      <w:r w:rsidRPr="00B256DF">
        <w:t>It is quite common to have areas in the optical path where the measurement obtained is different to what was obtained in surrounding areas</w:t>
      </w:r>
      <w:r w:rsidR="0005745E" w:rsidRPr="00B256DF">
        <w:t xml:space="preserve">. </w:t>
      </w:r>
      <w:r w:rsidRPr="00B256DF">
        <w:t>This difference in the measurement is not caused by a true change in the environment but rather an artificial ‘artifact’ that is causing the light scatter to return abnormally</w:t>
      </w:r>
      <w:r w:rsidR="0005745E" w:rsidRPr="00B256DF">
        <w:t xml:space="preserve">. </w:t>
      </w:r>
      <w:r w:rsidRPr="00B256DF">
        <w:t>By documenting the areas where these anomalies are known to be, anybody analyzing these measurements will promptly discard the measurement changes as part of the physical installation rather than as a location of unexpected changes.</w:t>
      </w:r>
    </w:p>
    <w:p w14:paraId="2C95B788" w14:textId="77777777" w:rsidR="00B139C6" w:rsidRPr="00B256DF" w:rsidRDefault="00306759" w:rsidP="004B3637">
      <w:pPr>
        <w:pStyle w:val="Graphic"/>
      </w:pPr>
      <w:r>
        <w:rPr>
          <w:noProof/>
          <w:lang w:eastAsia="en-US"/>
        </w:rPr>
        <w:lastRenderedPageBreak/>
        <w:drawing>
          <wp:inline distT="0" distB="0" distL="0" distR="0" wp14:anchorId="7EFF4EE1" wp14:editId="2382082C">
            <wp:extent cx="4551045" cy="26676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51045" cy="2667635"/>
                    </a:xfrm>
                    <a:prstGeom prst="rect">
                      <a:avLst/>
                    </a:prstGeom>
                    <a:noFill/>
                  </pic:spPr>
                </pic:pic>
              </a:graphicData>
            </a:graphic>
          </wp:inline>
        </w:drawing>
      </w:r>
    </w:p>
    <w:p w14:paraId="06AE9DBF" w14:textId="77777777" w:rsidR="004B3637" w:rsidRPr="00B256DF" w:rsidRDefault="004B3637" w:rsidP="004B3637">
      <w:pPr>
        <w:pStyle w:val="Graphic"/>
      </w:pPr>
    </w:p>
    <w:p w14:paraId="73E66AD8" w14:textId="77777777" w:rsidR="00B139C6" w:rsidRPr="00B256DF" w:rsidRDefault="00B139C6" w:rsidP="00B139C6">
      <w:pPr>
        <w:pStyle w:val="Caption"/>
        <w:rPr>
          <w:lang w:eastAsia="ar-SA"/>
        </w:rPr>
      </w:pPr>
      <w:proofErr w:type="gramStart"/>
      <w:r w:rsidRPr="00B256DF">
        <w:rPr>
          <w:lang w:eastAsia="ar-SA"/>
        </w:rPr>
        <w:t xml:space="preserve">Figure </w:t>
      </w:r>
      <w:r w:rsidRPr="00B256DF">
        <w:rPr>
          <w:lang w:eastAsia="ar-SA"/>
        </w:rPr>
        <w:fldChar w:fldCharType="begin"/>
      </w:r>
      <w:r w:rsidRPr="00B256DF">
        <w:rPr>
          <w:lang w:eastAsia="ar-SA"/>
        </w:rPr>
        <w:instrText xml:space="preserve"> SEQ Figure \* ARABIC </w:instrText>
      </w:r>
      <w:r w:rsidRPr="00B256DF">
        <w:rPr>
          <w:lang w:eastAsia="ar-SA"/>
        </w:rPr>
        <w:fldChar w:fldCharType="separate"/>
      </w:r>
      <w:r w:rsidR="00526278">
        <w:rPr>
          <w:noProof/>
          <w:lang w:eastAsia="ar-SA"/>
        </w:rPr>
        <w:t>9</w:t>
      </w:r>
      <w:r w:rsidRPr="00B256DF">
        <w:rPr>
          <w:lang w:eastAsia="ar-SA"/>
        </w:rPr>
        <w:fldChar w:fldCharType="end"/>
      </w:r>
      <w:r w:rsidRPr="00B256DF">
        <w:rPr>
          <w:lang w:eastAsia="ar-SA"/>
        </w:rPr>
        <w:t>.</w:t>
      </w:r>
      <w:proofErr w:type="gramEnd"/>
      <w:r w:rsidRPr="00B256DF">
        <w:rPr>
          <w:lang w:eastAsia="ar-SA"/>
        </w:rPr>
        <w:t xml:space="preserve"> Examples of Defects found on a DTS Trace</w:t>
      </w:r>
      <w:r w:rsidR="004B3637" w:rsidRPr="00B256DF">
        <w:rPr>
          <w:lang w:eastAsia="ar-SA"/>
        </w:rPr>
        <w:t>.</w:t>
      </w:r>
    </w:p>
    <w:p w14:paraId="699DE517" w14:textId="77777777" w:rsidR="00B139C6" w:rsidRPr="00B256DF" w:rsidRDefault="00B139C6" w:rsidP="00B139C6">
      <w:pPr>
        <w:pStyle w:val="Heading3"/>
      </w:pPr>
      <w:bookmarkStart w:id="96" w:name="_Toc374305330"/>
      <w:bookmarkStart w:id="97" w:name="_Toc393383812"/>
      <w:r w:rsidRPr="00B256DF">
        <w:t>Conveyance</w:t>
      </w:r>
      <w:bookmarkEnd w:id="96"/>
      <w:bookmarkEnd w:id="97"/>
    </w:p>
    <w:p w14:paraId="696A90AC" w14:textId="77777777" w:rsidR="00B139C6" w:rsidRPr="00B256DF" w:rsidRDefault="00B139C6" w:rsidP="004B3637">
      <w:pPr>
        <w:pStyle w:val="BodyText1"/>
      </w:pPr>
      <w:r w:rsidRPr="00B256DF">
        <w:t>Conveyance refers to the physical means by which fiber is installed in, or carried into, the facility</w:t>
      </w:r>
      <w:r w:rsidR="0005745E" w:rsidRPr="00B256DF">
        <w:t xml:space="preserve">. </w:t>
      </w:r>
      <w:r w:rsidRPr="00B256DF">
        <w:t xml:space="preserve">There are </w:t>
      </w:r>
      <w:r w:rsidR="00DD68DC">
        <w:t>three</w:t>
      </w:r>
      <w:r w:rsidRPr="00B256DF">
        <w:t xml:space="preserve"> categories of conveyance, permanent</w:t>
      </w:r>
      <w:r w:rsidR="00DD68DC">
        <w:t>, fiber control line</w:t>
      </w:r>
      <w:r w:rsidRPr="00B256DF">
        <w:t xml:space="preserve"> and intervention.</w:t>
      </w:r>
    </w:p>
    <w:p w14:paraId="383D1736" w14:textId="77777777" w:rsidR="00B139C6" w:rsidRPr="00B256DF" w:rsidRDefault="00B139C6" w:rsidP="00B139C6">
      <w:pPr>
        <w:pStyle w:val="Heading4"/>
        <w:spacing w:before="120"/>
      </w:pPr>
      <w:bookmarkStart w:id="98" w:name="_Toc374305331"/>
      <w:r w:rsidRPr="00B256DF">
        <w:t>Permanent Conveyance</w:t>
      </w:r>
      <w:bookmarkEnd w:id="98"/>
    </w:p>
    <w:p w14:paraId="1AB04EB5" w14:textId="77777777" w:rsidR="00B139C6" w:rsidRPr="00B256DF" w:rsidRDefault="00B139C6" w:rsidP="00B139C6">
      <w:pPr>
        <w:pStyle w:val="BodyText1"/>
        <w:rPr>
          <w:lang w:eastAsia="en-US"/>
        </w:rPr>
      </w:pPr>
      <w:r w:rsidRPr="00B256DF">
        <w:rPr>
          <w:lang w:eastAsia="en-US"/>
        </w:rPr>
        <w:t>This option applies to permanent installations and contains details</w:t>
      </w:r>
      <w:r w:rsidR="000517D2">
        <w:rPr>
          <w:lang w:eastAsia="en-US"/>
        </w:rPr>
        <w:t>,</w:t>
      </w:r>
      <w:r w:rsidRPr="00B256DF">
        <w:rPr>
          <w:lang w:eastAsia="en-US"/>
        </w:rPr>
        <w:t xml:space="preserve"> such as:</w:t>
      </w:r>
    </w:p>
    <w:p w14:paraId="78C8324B" w14:textId="77777777" w:rsidR="00B139C6" w:rsidRPr="00B256DF" w:rsidRDefault="00B139C6" w:rsidP="00B139C6">
      <w:pPr>
        <w:pStyle w:val="Bullet"/>
      </w:pPr>
      <w:r w:rsidRPr="00B256DF">
        <w:t xml:space="preserve">Fiber </w:t>
      </w:r>
      <w:r w:rsidR="00DD68DC">
        <w:t>clamping or other method of attaching to tubular.</w:t>
      </w:r>
    </w:p>
    <w:p w14:paraId="333E5E75" w14:textId="77777777" w:rsidR="00DD68DC" w:rsidRDefault="00DD68DC" w:rsidP="00DD68DC">
      <w:pPr>
        <w:pStyle w:val="Heading4"/>
      </w:pPr>
      <w:r>
        <w:t>Fiber in Control Line Conveyance</w:t>
      </w:r>
    </w:p>
    <w:p w14:paraId="7ABA880A" w14:textId="77777777" w:rsidR="00B139C6" w:rsidRPr="00B256DF" w:rsidRDefault="00DD68DC" w:rsidP="00DD68DC">
      <w:pPr>
        <w:pStyle w:val="Bullet"/>
        <w:numPr>
          <w:ilvl w:val="0"/>
          <w:numId w:val="0"/>
        </w:numPr>
      </w:pPr>
      <w:r>
        <w:t>The option applies when f</w:t>
      </w:r>
      <w:r w:rsidR="00B139C6" w:rsidRPr="00B256DF">
        <w:t xml:space="preserve">iber </w:t>
      </w:r>
      <w:r>
        <w:t xml:space="preserve">is pumped into the facility </w:t>
      </w:r>
      <w:r w:rsidR="00B139C6" w:rsidRPr="00B256DF">
        <w:t>inside a control line</w:t>
      </w:r>
      <w:r>
        <w:t xml:space="preserve"> (small diameter tube) and reports:</w:t>
      </w:r>
    </w:p>
    <w:p w14:paraId="6101EA28" w14:textId="77777777" w:rsidR="00DD68DC" w:rsidRDefault="00DD68DC" w:rsidP="00B139C6">
      <w:pPr>
        <w:pStyle w:val="Bullet"/>
      </w:pPr>
      <w:r>
        <w:t>The size and type of control line.</w:t>
      </w:r>
    </w:p>
    <w:p w14:paraId="2180EA8F" w14:textId="77777777" w:rsidR="00B139C6" w:rsidRPr="00B256DF" w:rsidRDefault="00B139C6" w:rsidP="00B139C6">
      <w:pPr>
        <w:pStyle w:val="Bullet"/>
      </w:pPr>
      <w:r w:rsidRPr="00B256DF">
        <w:t xml:space="preserve">Pumping details for </w:t>
      </w:r>
      <w:r w:rsidR="00DD68DC">
        <w:t xml:space="preserve">operation in which </w:t>
      </w:r>
      <w:r w:rsidRPr="00B256DF">
        <w:t xml:space="preserve">fiber </w:t>
      </w:r>
      <w:r w:rsidR="00DD68DC">
        <w:t xml:space="preserve">is </w:t>
      </w:r>
      <w:r w:rsidRPr="00B256DF">
        <w:t>pumped into control line</w:t>
      </w:r>
      <w:r w:rsidR="00DD68DC">
        <w:t>.</w:t>
      </w:r>
    </w:p>
    <w:p w14:paraId="69B3243F" w14:textId="77777777" w:rsidR="00B139C6" w:rsidRPr="00B256DF" w:rsidRDefault="00B139C6" w:rsidP="00B139C6">
      <w:pPr>
        <w:pStyle w:val="Heading4"/>
        <w:spacing w:before="120"/>
      </w:pPr>
      <w:bookmarkStart w:id="99" w:name="_Toc374305332"/>
      <w:r w:rsidRPr="00B256DF">
        <w:t>Intervention Conveyance</w:t>
      </w:r>
      <w:bookmarkEnd w:id="99"/>
    </w:p>
    <w:p w14:paraId="18827CDA" w14:textId="77777777" w:rsidR="00B139C6" w:rsidRPr="00B256DF" w:rsidRDefault="00B139C6" w:rsidP="00B139C6">
      <w:pPr>
        <w:pStyle w:val="BodyText1"/>
        <w:rPr>
          <w:lang w:eastAsia="en-US"/>
        </w:rPr>
      </w:pPr>
      <w:r w:rsidRPr="00B256DF">
        <w:rPr>
          <w:lang w:eastAsia="en-US"/>
        </w:rPr>
        <w:t>This option applies to temporary installations (in a wellbore) and contains details such as:</w:t>
      </w:r>
    </w:p>
    <w:p w14:paraId="60FC6340" w14:textId="77777777" w:rsidR="00B139C6" w:rsidRPr="00B256DF" w:rsidRDefault="00DD68DC" w:rsidP="00B139C6">
      <w:pPr>
        <w:pStyle w:val="Bullet"/>
      </w:pPr>
      <w:r>
        <w:t>The intervention method by which</w:t>
      </w:r>
      <w:r w:rsidR="00B139C6" w:rsidRPr="00B256DF">
        <w:t xml:space="preserve"> fiber </w:t>
      </w:r>
      <w:r>
        <w:t xml:space="preserve">is </w:t>
      </w:r>
      <w:r w:rsidR="00B139C6" w:rsidRPr="00B256DF">
        <w:t xml:space="preserve">conveyed </w:t>
      </w:r>
      <w:r>
        <w:t>into the well (</w:t>
      </w:r>
      <w:r w:rsidR="00B139C6" w:rsidRPr="00B256DF">
        <w:t>on wireline, coiled tubing</w:t>
      </w:r>
      <w:r w:rsidR="000517D2">
        <w:t>,</w:t>
      </w:r>
      <w:r w:rsidR="00B139C6" w:rsidRPr="00B256DF">
        <w:t xml:space="preserve"> etc.</w:t>
      </w:r>
      <w:r>
        <w:t>).</w:t>
      </w:r>
    </w:p>
    <w:p w14:paraId="4D7886F5" w14:textId="77777777" w:rsidR="00B139C6" w:rsidRPr="00B256DF" w:rsidRDefault="00B139C6" w:rsidP="00B139C6">
      <w:pPr>
        <w:pStyle w:val="Heading2"/>
      </w:pPr>
      <w:bookmarkStart w:id="100" w:name="_Toc374305333"/>
      <w:bookmarkStart w:id="101" w:name="_Ref386106125"/>
      <w:bookmarkStart w:id="102" w:name="_Ref386106129"/>
      <w:bookmarkStart w:id="103" w:name="_Toc393383813"/>
      <w:r w:rsidRPr="00B256DF">
        <w:t>Historical Information</w:t>
      </w:r>
      <w:bookmarkEnd w:id="100"/>
      <w:bookmarkEnd w:id="101"/>
      <w:bookmarkEnd w:id="102"/>
      <w:bookmarkEnd w:id="103"/>
    </w:p>
    <w:p w14:paraId="23DE56BF" w14:textId="77777777" w:rsidR="00B139C6" w:rsidRPr="00B256DF" w:rsidRDefault="00B139C6" w:rsidP="00B139C6">
      <w:pPr>
        <w:pStyle w:val="BodyText1"/>
      </w:pPr>
      <w:r w:rsidRPr="00B256DF">
        <w:t>With the PRODML DTS data-object</w:t>
      </w:r>
      <w:r w:rsidR="000517D2">
        <w:t>,</w:t>
      </w:r>
      <w:r w:rsidRPr="00B256DF">
        <w:t xml:space="preserve"> it is also possible to represent how a physical installation has changed over time</w:t>
      </w:r>
      <w:r w:rsidR="0005745E" w:rsidRPr="00B256DF">
        <w:t xml:space="preserve">. </w:t>
      </w:r>
      <w:r w:rsidRPr="00B256DF">
        <w:t xml:space="preserve">This feature allows you to have one single XML file that shows how a given fiber installation has changed over time (new splices added, fiber segments replaced, etc.) giving a more complete picture </w:t>
      </w:r>
      <w:r w:rsidR="000517D2">
        <w:t>of</w:t>
      </w:r>
      <w:r w:rsidR="000517D2" w:rsidRPr="00B256DF">
        <w:t xml:space="preserve"> </w:t>
      </w:r>
      <w:r w:rsidRPr="00B256DF">
        <w:t>what is going on at the facility.</w:t>
      </w:r>
    </w:p>
    <w:p w14:paraId="23B2ACE3" w14:textId="77777777" w:rsidR="00B139C6" w:rsidRPr="00B256DF" w:rsidRDefault="00B139C6" w:rsidP="00B139C6">
      <w:pPr>
        <w:pStyle w:val="BodyText1"/>
      </w:pPr>
      <w:r w:rsidRPr="00B256DF">
        <w:t xml:space="preserve">This </w:t>
      </w:r>
      <w:r w:rsidR="000517D2">
        <w:t xml:space="preserve">capability </w:t>
      </w:r>
      <w:r w:rsidRPr="00B256DF">
        <w:t xml:space="preserve">is achieved by separating component from usage. The two elements in the optical path top-level </w:t>
      </w:r>
      <w:r w:rsidR="000517D2">
        <w:t>data-</w:t>
      </w:r>
      <w:r w:rsidRPr="00B256DF">
        <w:t xml:space="preserve">object are Inventory and </w:t>
      </w:r>
      <w:r w:rsidR="005F6524">
        <w:t>Network</w:t>
      </w:r>
      <w:r w:rsidRPr="00B256DF">
        <w:t xml:space="preserve">. </w:t>
      </w:r>
    </w:p>
    <w:p w14:paraId="189F4F98" w14:textId="77777777" w:rsidR="00B139C6" w:rsidRPr="00B256DF" w:rsidRDefault="00B139C6" w:rsidP="004B3637">
      <w:pPr>
        <w:pStyle w:val="Bullet"/>
      </w:pPr>
      <w:r w:rsidRPr="0081567A">
        <w:rPr>
          <w:b/>
        </w:rPr>
        <w:t>Inventory</w:t>
      </w:r>
      <w:r w:rsidRPr="00B256DF">
        <w:t xml:space="preserve"> holds the details of </w:t>
      </w:r>
      <w:r w:rsidRPr="00B256DF">
        <w:rPr>
          <w:i/>
        </w:rPr>
        <w:t>all</w:t>
      </w:r>
      <w:r w:rsidRPr="00B256DF">
        <w:t xml:space="preserve"> the components, as listed and shown in </w:t>
      </w:r>
      <w:r w:rsidRPr="00B256DF">
        <w:fldChar w:fldCharType="begin"/>
      </w:r>
      <w:r w:rsidRPr="00B256DF">
        <w:instrText xml:space="preserve"> REF _Ref374306438 \h </w:instrText>
      </w:r>
      <w:r w:rsidR="004B3637" w:rsidRPr="00B256DF">
        <w:instrText xml:space="preserve"> \* MERGEFORMAT </w:instrText>
      </w:r>
      <w:r w:rsidRPr="00B256DF">
        <w:fldChar w:fldCharType="separate"/>
      </w:r>
      <w:r w:rsidR="00526278" w:rsidRPr="00B256DF">
        <w:t xml:space="preserve">Figure </w:t>
      </w:r>
      <w:r w:rsidR="00526278">
        <w:rPr>
          <w:noProof/>
        </w:rPr>
        <w:t>2</w:t>
      </w:r>
      <w:r w:rsidRPr="00B256DF">
        <w:fldChar w:fldCharType="end"/>
      </w:r>
      <w:r w:rsidR="000517D2">
        <w:t xml:space="preserve"> (page </w:t>
      </w:r>
      <w:r w:rsidR="000517D2">
        <w:fldChar w:fldCharType="begin"/>
      </w:r>
      <w:r w:rsidR="000517D2">
        <w:instrText xml:space="preserve"> PAGEREF _Ref384065548 \h </w:instrText>
      </w:r>
      <w:r w:rsidR="000517D2">
        <w:fldChar w:fldCharType="separate"/>
      </w:r>
      <w:r w:rsidR="00526278">
        <w:rPr>
          <w:noProof/>
        </w:rPr>
        <w:t>11</w:t>
      </w:r>
      <w:r w:rsidR="000517D2">
        <w:fldChar w:fldCharType="end"/>
      </w:r>
      <w:r w:rsidR="000517D2">
        <w:t>)</w:t>
      </w:r>
      <w:r w:rsidRPr="00B256DF">
        <w:t xml:space="preserve">. Not all </w:t>
      </w:r>
      <w:r w:rsidR="000517D2" w:rsidRPr="00B256DF">
        <w:t>these</w:t>
      </w:r>
      <w:r w:rsidR="000517D2">
        <w:t xml:space="preserve"> components </w:t>
      </w:r>
      <w:r w:rsidRPr="00B256DF">
        <w:t>may be active at a given time.</w:t>
      </w:r>
      <w:r w:rsidR="005F6524">
        <w:t xml:space="preserve"> There is one Inventory object.</w:t>
      </w:r>
    </w:p>
    <w:p w14:paraId="32BD2681" w14:textId="77777777" w:rsidR="005F6524" w:rsidRDefault="005F6524" w:rsidP="0081567A">
      <w:pPr>
        <w:pStyle w:val="Bullet"/>
      </w:pPr>
      <w:r w:rsidRPr="0081567A">
        <w:rPr>
          <w:b/>
        </w:rPr>
        <w:t>Network</w:t>
      </w:r>
      <w:r w:rsidRPr="00B256DF">
        <w:t xml:space="preserve"> </w:t>
      </w:r>
      <w:r w:rsidR="00B139C6" w:rsidRPr="00B256DF">
        <w:t xml:space="preserve">is an element </w:t>
      </w:r>
      <w:r w:rsidR="000517D2">
        <w:t xml:space="preserve">that </w:t>
      </w:r>
      <w:r w:rsidR="00B139C6" w:rsidRPr="00B256DF">
        <w:t xml:space="preserve">represents the optical path at a specific moment. It contains a </w:t>
      </w:r>
      <w:r>
        <w:t>set</w:t>
      </w:r>
      <w:r w:rsidRPr="00B256DF">
        <w:t xml:space="preserve"> </w:t>
      </w:r>
      <w:r w:rsidR="00B139C6" w:rsidRPr="00B256DF">
        <w:t xml:space="preserve">of </w:t>
      </w:r>
      <w:r>
        <w:t>“Units” which are black boxes, each with a reference to a</w:t>
      </w:r>
      <w:r w:rsidRPr="00B256DF">
        <w:t xml:space="preserve"> </w:t>
      </w:r>
      <w:r w:rsidR="00B139C6" w:rsidRPr="00B256DF">
        <w:t>fiber component in the Inventory</w:t>
      </w:r>
      <w:r>
        <w:t xml:space="preserve">. The Units </w:t>
      </w:r>
      <w:r>
        <w:lastRenderedPageBreak/>
        <w:t xml:space="preserve">have “Ports” (generally 2 each since connection is linear) and “Nodes” represent how these connect.  See </w:t>
      </w:r>
      <w:r>
        <w:fldChar w:fldCharType="begin"/>
      </w:r>
      <w:r>
        <w:instrText xml:space="preserve"> REF _Ref386105158 \h </w:instrText>
      </w:r>
      <w:r>
        <w:fldChar w:fldCharType="separate"/>
      </w:r>
      <w:r w:rsidR="00526278">
        <w:t xml:space="preserve">Figure </w:t>
      </w:r>
      <w:r w:rsidR="00526278">
        <w:rPr>
          <w:noProof/>
        </w:rPr>
        <w:t>13</w:t>
      </w:r>
      <w:r>
        <w:fldChar w:fldCharType="end"/>
      </w:r>
      <w:r>
        <w:t>.</w:t>
      </w:r>
    </w:p>
    <w:p w14:paraId="1D7AE3C1" w14:textId="77777777" w:rsidR="00B139C6" w:rsidRPr="00B256DF" w:rsidRDefault="00B139C6" w:rsidP="0081567A">
      <w:pPr>
        <w:pStyle w:val="Bullet"/>
        <w:numPr>
          <w:ilvl w:val="0"/>
          <w:numId w:val="0"/>
        </w:numPr>
      </w:pPr>
      <w:r w:rsidRPr="00B256DF">
        <w:t>This construct means it is possible to keep items in the optical path description which have been decommissioned, with the value that failure modes can be tracked</w:t>
      </w:r>
      <w:r w:rsidR="0005745E" w:rsidRPr="00B256DF">
        <w:t xml:space="preserve">. </w:t>
      </w:r>
      <w:r w:rsidRPr="00B256DF">
        <w:t xml:space="preserve">As an example see </w:t>
      </w:r>
      <w:r w:rsidRPr="00B256DF">
        <w:fldChar w:fldCharType="begin"/>
      </w:r>
      <w:r w:rsidRPr="00B256DF">
        <w:instrText xml:space="preserve"> REF _Ref374306671 \h </w:instrText>
      </w:r>
      <w:r w:rsidR="004B3637" w:rsidRPr="00B256DF">
        <w:instrText xml:space="preserve"> \* MERGEFORMAT </w:instrText>
      </w:r>
      <w:r w:rsidRPr="00B256DF">
        <w:fldChar w:fldCharType="separate"/>
      </w:r>
      <w:r w:rsidR="00526278" w:rsidRPr="00B256DF">
        <w:t xml:space="preserve">Figure </w:t>
      </w:r>
      <w:r w:rsidR="00526278">
        <w:t>10</w:t>
      </w:r>
      <w:r w:rsidRPr="00B256DF">
        <w:fldChar w:fldCharType="end"/>
      </w:r>
      <w:r w:rsidRPr="00B256DF">
        <w:t xml:space="preserve"> which shows the example showing an optical path spanning two wells and one pipeline. At some point, it is assumed that the pipeline segment is decommissioned for some reason</w:t>
      </w:r>
      <w:r w:rsidR="0005745E" w:rsidRPr="00B256DF">
        <w:t xml:space="preserve">. </w:t>
      </w:r>
      <w:r w:rsidRPr="00B256DF">
        <w:t xml:space="preserve">This would give rise to one set of Inventory (including all the segments and components) and two </w:t>
      </w:r>
      <w:r w:rsidR="005F6524">
        <w:t>Networks</w:t>
      </w:r>
      <w:r w:rsidRPr="00B256DF">
        <w:t>, once including the pipeline and later another one without the pipeline components included</w:t>
      </w:r>
      <w:r w:rsidR="0005745E" w:rsidRPr="00B256DF">
        <w:t xml:space="preserve">. </w:t>
      </w:r>
      <w:r w:rsidRPr="00B256DF">
        <w:t>This wa</w:t>
      </w:r>
      <w:r w:rsidR="005F6524">
        <w:t>y, DTS Measurements</w:t>
      </w:r>
      <w:r w:rsidRPr="00B256DF">
        <w:t xml:space="preserve"> through the whole life of the Installed System can be associated with the right optical path and facilities.</w:t>
      </w:r>
    </w:p>
    <w:p w14:paraId="0E802222" w14:textId="77777777" w:rsidR="00B139C6" w:rsidRDefault="00306759" w:rsidP="004B3637">
      <w:pPr>
        <w:pStyle w:val="Graphic"/>
      </w:pPr>
      <w:r>
        <w:rPr>
          <w:noProof/>
          <w:lang w:eastAsia="en-US"/>
        </w:rPr>
        <w:drawing>
          <wp:inline distT="0" distB="0" distL="0" distR="0" wp14:anchorId="4E805254" wp14:editId="2BE35242">
            <wp:extent cx="4276090" cy="28092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76090" cy="2809240"/>
                    </a:xfrm>
                    <a:prstGeom prst="rect">
                      <a:avLst/>
                    </a:prstGeom>
                    <a:noFill/>
                  </pic:spPr>
                </pic:pic>
              </a:graphicData>
            </a:graphic>
          </wp:inline>
        </w:drawing>
      </w:r>
    </w:p>
    <w:p w14:paraId="64AA1C9C" w14:textId="77777777" w:rsidR="007F4E6F" w:rsidRPr="001C3B90" w:rsidRDefault="007F4E6F" w:rsidP="0081567A">
      <w:pPr>
        <w:pStyle w:val="Caption"/>
      </w:pPr>
    </w:p>
    <w:p w14:paraId="6D187798" w14:textId="77777777" w:rsidR="00B139C6" w:rsidRPr="00B256DF" w:rsidRDefault="00B139C6" w:rsidP="00B139C6">
      <w:pPr>
        <w:pStyle w:val="Caption"/>
        <w:rPr>
          <w:lang w:eastAsia="ar-SA"/>
        </w:rPr>
      </w:pPr>
      <w:bookmarkStart w:id="104" w:name="_Ref374306671"/>
      <w:proofErr w:type="gramStart"/>
      <w:r w:rsidRPr="00B256DF">
        <w:rPr>
          <w:lang w:eastAsia="ar-SA"/>
        </w:rPr>
        <w:t xml:space="preserve">Figure </w:t>
      </w:r>
      <w:r w:rsidRPr="00B256DF">
        <w:rPr>
          <w:lang w:eastAsia="ar-SA"/>
        </w:rPr>
        <w:fldChar w:fldCharType="begin"/>
      </w:r>
      <w:r w:rsidRPr="00B256DF">
        <w:rPr>
          <w:lang w:eastAsia="ar-SA"/>
        </w:rPr>
        <w:instrText xml:space="preserve"> SEQ Figure \* ARABIC </w:instrText>
      </w:r>
      <w:r w:rsidRPr="00B256DF">
        <w:rPr>
          <w:lang w:eastAsia="ar-SA"/>
        </w:rPr>
        <w:fldChar w:fldCharType="separate"/>
      </w:r>
      <w:r w:rsidR="00526278">
        <w:rPr>
          <w:noProof/>
          <w:lang w:eastAsia="ar-SA"/>
        </w:rPr>
        <w:t>10</w:t>
      </w:r>
      <w:r w:rsidRPr="00B256DF">
        <w:rPr>
          <w:lang w:eastAsia="ar-SA"/>
        </w:rPr>
        <w:fldChar w:fldCharType="end"/>
      </w:r>
      <w:bookmarkEnd w:id="104"/>
      <w:r w:rsidRPr="00B256DF">
        <w:rPr>
          <w:lang w:eastAsia="ar-SA"/>
        </w:rPr>
        <w:t>.</w:t>
      </w:r>
      <w:proofErr w:type="gramEnd"/>
      <w:r w:rsidRPr="00B256DF">
        <w:rPr>
          <w:lang w:eastAsia="ar-SA"/>
        </w:rPr>
        <w:t xml:space="preserve"> Keeping track of historical changes</w:t>
      </w:r>
      <w:r w:rsidR="004B3637" w:rsidRPr="00B256DF">
        <w:rPr>
          <w:lang w:eastAsia="ar-SA"/>
        </w:rPr>
        <w:t>.</w:t>
      </w:r>
    </w:p>
    <w:p w14:paraId="5EB0E3C6" w14:textId="77777777" w:rsidR="00526278" w:rsidRPr="00B256DF" w:rsidRDefault="00526278" w:rsidP="00526278">
      <w:pPr>
        <w:pStyle w:val="Heading2"/>
      </w:pPr>
      <w:bookmarkStart w:id="105" w:name="_Toc374305328"/>
      <w:bookmarkStart w:id="106" w:name="_Toc393383814"/>
      <w:bookmarkStart w:id="107" w:name="_Ref386105208"/>
      <w:bookmarkStart w:id="108" w:name="_Ref386105217"/>
      <w:bookmarkStart w:id="109" w:name="_Ref386105236"/>
      <w:r w:rsidRPr="00B256DF">
        <w:t>DTS Measurements</w:t>
      </w:r>
      <w:bookmarkEnd w:id="105"/>
      <w:bookmarkEnd w:id="106"/>
    </w:p>
    <w:p w14:paraId="431F0FF3" w14:textId="77777777" w:rsidR="00526278" w:rsidRPr="00B256DF" w:rsidRDefault="00526278" w:rsidP="00526278">
      <w:pPr>
        <w:pStyle w:val="BodyText1"/>
      </w:pPr>
      <w:r w:rsidRPr="00B256DF">
        <w:t>As mentioned previously, DTS measurements are obtained from a DTS Installed System, and can contain both the ‘raw’ measurement and the interpreted temperature log curves. Both types are actually optional, depending on the situation and the requirements for that particular installation. DTS Measurement is another top-level object.</w:t>
      </w:r>
    </w:p>
    <w:p w14:paraId="19B3C222" w14:textId="77777777" w:rsidR="00526278" w:rsidRPr="00B256DF" w:rsidRDefault="00526278" w:rsidP="00526278">
      <w:pPr>
        <w:pStyle w:val="BodyText1"/>
      </w:pPr>
      <w:r w:rsidRPr="00B256DF">
        <w:t>Every DTS Measurement object will contain a mandatory header section that will contain meta-data about the measurement sets contained. Meta-data includes elements such as:</w:t>
      </w:r>
    </w:p>
    <w:p w14:paraId="202B5890" w14:textId="77777777" w:rsidR="00526278" w:rsidRPr="00B256DF" w:rsidRDefault="00526278" w:rsidP="00526278">
      <w:pPr>
        <w:pStyle w:val="Bullet"/>
      </w:pPr>
      <w:r w:rsidRPr="00B256DF">
        <w:t>Timestamp indicating when the measurement began</w:t>
      </w:r>
    </w:p>
    <w:p w14:paraId="39F1475B" w14:textId="77777777" w:rsidR="00526278" w:rsidRPr="00B256DF" w:rsidRDefault="00526278" w:rsidP="00526278">
      <w:pPr>
        <w:pStyle w:val="Bullet"/>
      </w:pPr>
      <w:r w:rsidRPr="00B256DF">
        <w:t>Timestamp indicating when the measurement finished</w:t>
      </w:r>
    </w:p>
    <w:p w14:paraId="784B4CFD" w14:textId="77777777" w:rsidR="00526278" w:rsidRPr="00B256DF" w:rsidRDefault="00526278" w:rsidP="00526278">
      <w:pPr>
        <w:pStyle w:val="Bullet"/>
      </w:pPr>
      <w:r w:rsidRPr="00B256DF">
        <w:t>Different flags and tag entries</w:t>
      </w:r>
    </w:p>
    <w:p w14:paraId="7BD58B6E" w14:textId="77777777" w:rsidR="00526278" w:rsidRPr="00B256DF" w:rsidRDefault="00526278" w:rsidP="00526278">
      <w:pPr>
        <w:pStyle w:val="Bullet"/>
      </w:pPr>
      <w:r w:rsidRPr="00B256DF">
        <w:t>Pointers to other m</w:t>
      </w:r>
      <w:r>
        <w:t>easurements that may be related</w:t>
      </w:r>
    </w:p>
    <w:p w14:paraId="4A52EF2D" w14:textId="77777777" w:rsidR="00526278" w:rsidRPr="00B256DF" w:rsidRDefault="00526278" w:rsidP="00526278">
      <w:pPr>
        <w:pStyle w:val="BodyText1"/>
      </w:pPr>
    </w:p>
    <w:p w14:paraId="6AAE60B2" w14:textId="77777777" w:rsidR="00526278" w:rsidRPr="00B256DF" w:rsidRDefault="00526278" w:rsidP="00526278">
      <w:pPr>
        <w:pStyle w:val="Graphic"/>
      </w:pPr>
      <w:r>
        <w:rPr>
          <w:noProof/>
          <w:lang w:eastAsia="en-US"/>
        </w:rPr>
        <w:lastRenderedPageBreak/>
        <w:drawing>
          <wp:inline distT="0" distB="0" distL="0" distR="0" wp14:anchorId="4AD77D7A" wp14:editId="47F58072">
            <wp:extent cx="4761865" cy="28613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61865" cy="2861310"/>
                    </a:xfrm>
                    <a:prstGeom prst="rect">
                      <a:avLst/>
                    </a:prstGeom>
                    <a:noFill/>
                  </pic:spPr>
                </pic:pic>
              </a:graphicData>
            </a:graphic>
          </wp:inline>
        </w:drawing>
      </w:r>
    </w:p>
    <w:p w14:paraId="3EC07437" w14:textId="77777777" w:rsidR="00526278" w:rsidRPr="00B256DF" w:rsidRDefault="00526278" w:rsidP="00526278">
      <w:pPr>
        <w:pStyle w:val="Caption"/>
      </w:pPr>
      <w:bookmarkStart w:id="110" w:name="_Ref370927319"/>
      <w:proofErr w:type="gramStart"/>
      <w:r w:rsidRPr="00B256DF">
        <w:t xml:space="preserve">Figure </w:t>
      </w:r>
      <w:r w:rsidRPr="00B256DF">
        <w:fldChar w:fldCharType="begin"/>
      </w:r>
      <w:r w:rsidRPr="00B256DF">
        <w:instrText xml:space="preserve"> SEQ Figure \* ARABIC </w:instrText>
      </w:r>
      <w:r w:rsidRPr="00B256DF">
        <w:fldChar w:fldCharType="separate"/>
      </w:r>
      <w:r>
        <w:rPr>
          <w:noProof/>
        </w:rPr>
        <w:t>11</w:t>
      </w:r>
      <w:r w:rsidRPr="00B256DF">
        <w:fldChar w:fldCharType="end"/>
      </w:r>
      <w:bookmarkEnd w:id="110"/>
      <w:r w:rsidRPr="00B256DF">
        <w:t>.</w:t>
      </w:r>
      <w:proofErr w:type="gramEnd"/>
      <w:r w:rsidRPr="00B256DF">
        <w:t xml:space="preserve"> </w:t>
      </w:r>
      <w:proofErr w:type="gramStart"/>
      <w:r w:rsidRPr="00B256DF">
        <w:t>Relationship between the Measured Trace Set (blue) and the Interpreted Log (red)</w:t>
      </w:r>
      <w:r>
        <w:t>.</w:t>
      </w:r>
      <w:proofErr w:type="gramEnd"/>
    </w:p>
    <w:p w14:paraId="78373CDE" w14:textId="77777777" w:rsidR="008441F3" w:rsidRPr="00B256DF" w:rsidRDefault="0005745E" w:rsidP="00F3759E">
      <w:pPr>
        <w:pStyle w:val="Heading1"/>
      </w:pPr>
      <w:bookmarkStart w:id="111" w:name="_Toc393383815"/>
      <w:r w:rsidRPr="00B256DF">
        <w:lastRenderedPageBreak/>
        <w:t>Code Examples: Use Cases</w:t>
      </w:r>
      <w:bookmarkEnd w:id="107"/>
      <w:bookmarkEnd w:id="108"/>
      <w:bookmarkEnd w:id="109"/>
      <w:bookmarkEnd w:id="111"/>
    </w:p>
    <w:p w14:paraId="7A26F726" w14:textId="77777777" w:rsidR="0005745E" w:rsidRPr="00B256DF" w:rsidRDefault="0005745E" w:rsidP="0005745E">
      <w:pPr>
        <w:pStyle w:val="BodyText1"/>
      </w:pPr>
      <w:r w:rsidRPr="00B256DF">
        <w:t xml:space="preserve">This chapter provides XML code examples for implementing the DTS data-object for each of the use cases described in Chapter </w:t>
      </w:r>
      <w:r w:rsidRPr="00B256DF">
        <w:fldChar w:fldCharType="begin"/>
      </w:r>
      <w:r w:rsidRPr="00B256DF">
        <w:instrText xml:space="preserve"> REF _Ref337132333 \w \h  \* MERGEFORMAT </w:instrText>
      </w:r>
      <w:r w:rsidRPr="00B256DF">
        <w:fldChar w:fldCharType="separate"/>
      </w:r>
      <w:r w:rsidR="00526278">
        <w:t>2</w:t>
      </w:r>
      <w:r w:rsidRPr="00B256DF">
        <w:fldChar w:fldCharType="end"/>
      </w:r>
      <w:r w:rsidRPr="00B256DF">
        <w:t>.</w:t>
      </w:r>
    </w:p>
    <w:p w14:paraId="43E4593A" w14:textId="77777777" w:rsidR="000E101A" w:rsidRPr="00B256DF" w:rsidRDefault="000E101A" w:rsidP="00EE39E1">
      <w:pPr>
        <w:pStyle w:val="Heading2"/>
      </w:pPr>
      <w:bookmarkStart w:id="112" w:name="_Ref330323310"/>
      <w:bookmarkStart w:id="113" w:name="_Toc342473377"/>
      <w:bookmarkStart w:id="114" w:name="_Toc342474071"/>
      <w:bookmarkStart w:id="115" w:name="_Toc374305335"/>
      <w:bookmarkStart w:id="116" w:name="_Toc393383816"/>
      <w:r w:rsidRPr="00B256DF">
        <w:t xml:space="preserve">Use Case 1: </w:t>
      </w:r>
      <w:bookmarkEnd w:id="112"/>
      <w:bookmarkEnd w:id="113"/>
      <w:bookmarkEnd w:id="114"/>
      <w:r w:rsidR="00ED5D8C">
        <w:t xml:space="preserve">Represent an </w:t>
      </w:r>
      <w:r w:rsidR="00ED5D8C" w:rsidRPr="00EE39E1">
        <w:t>Optical</w:t>
      </w:r>
      <w:r w:rsidR="00ED5D8C">
        <w:t xml:space="preserve"> Fiber I</w:t>
      </w:r>
      <w:r w:rsidRPr="00B256DF">
        <w:t>nstallation</w:t>
      </w:r>
      <w:bookmarkEnd w:id="115"/>
      <w:bookmarkEnd w:id="116"/>
    </w:p>
    <w:p w14:paraId="2A3FD99E" w14:textId="77777777" w:rsidR="000E101A" w:rsidRPr="00B256DF" w:rsidRDefault="000E101A" w:rsidP="000E101A">
      <w:pPr>
        <w:pStyle w:val="BodyText1"/>
        <w:rPr>
          <w:lang w:eastAsia="en-US"/>
        </w:rPr>
      </w:pPr>
      <w:r w:rsidRPr="00B256DF">
        <w:rPr>
          <w:lang w:eastAsia="en-US"/>
        </w:rPr>
        <w:t xml:space="preserve">This section contains example of XML code for representing a fiber installation that is most commonly found in real life. </w:t>
      </w:r>
    </w:p>
    <w:p w14:paraId="6E8C4A2D" w14:textId="77777777" w:rsidR="0002435D" w:rsidRDefault="0002435D" w:rsidP="0081567A">
      <w:pPr>
        <w:pStyle w:val="Heading3"/>
      </w:pPr>
      <w:bookmarkStart w:id="117" w:name="_Toc393383817"/>
      <w:r>
        <w:t>Optical Path</w:t>
      </w:r>
      <w:bookmarkEnd w:id="117"/>
    </w:p>
    <w:p w14:paraId="1706A101" w14:textId="77777777" w:rsidR="000E101A" w:rsidRPr="00B256DF" w:rsidRDefault="000E101A" w:rsidP="000E101A">
      <w:pPr>
        <w:pStyle w:val="BodyText1"/>
        <w:rPr>
          <w:lang w:eastAsia="en-US"/>
        </w:rPr>
      </w:pPr>
      <w:r w:rsidRPr="00B256DF">
        <w:rPr>
          <w:lang w:eastAsia="en-US"/>
        </w:rPr>
        <w:t>A minimal fiber installation consist</w:t>
      </w:r>
      <w:r w:rsidR="000517D2">
        <w:rPr>
          <w:lang w:eastAsia="en-US"/>
        </w:rPr>
        <w:t>s</w:t>
      </w:r>
      <w:r w:rsidRPr="00B256DF">
        <w:rPr>
          <w:lang w:eastAsia="en-US"/>
        </w:rPr>
        <w:t xml:space="preserve"> of the description of the optical path, the instrument box, and the ‘installed system’ object that tie</w:t>
      </w:r>
      <w:r w:rsidR="000517D2">
        <w:rPr>
          <w:lang w:eastAsia="en-US"/>
        </w:rPr>
        <w:t>s</w:t>
      </w:r>
      <w:r w:rsidRPr="00B256DF">
        <w:rPr>
          <w:lang w:eastAsia="en-US"/>
        </w:rPr>
        <w:t xml:space="preserve"> both entities together</w:t>
      </w:r>
      <w:r w:rsidR="00256891" w:rsidRPr="00B256DF">
        <w:rPr>
          <w:lang w:eastAsia="en-US"/>
        </w:rPr>
        <w:t xml:space="preserve">. </w:t>
      </w:r>
      <w:r w:rsidRPr="00B256DF">
        <w:rPr>
          <w:lang w:eastAsia="en-US"/>
        </w:rPr>
        <w:t>For this simple example</w:t>
      </w:r>
      <w:r w:rsidR="000517D2">
        <w:rPr>
          <w:lang w:eastAsia="en-US"/>
        </w:rPr>
        <w:t>,</w:t>
      </w:r>
      <w:r w:rsidRPr="00B256DF">
        <w:rPr>
          <w:lang w:eastAsia="en-US"/>
        </w:rPr>
        <w:t xml:space="preserve"> let’s consider the optical path we saw earlier</w:t>
      </w:r>
      <w:r w:rsidR="000517D2">
        <w:rPr>
          <w:lang w:eastAsia="en-US"/>
        </w:rPr>
        <w:t>, which is repeated here</w:t>
      </w:r>
      <w:r w:rsidR="000C5177">
        <w:rPr>
          <w:lang w:eastAsia="en-US"/>
        </w:rPr>
        <w:t>:</w:t>
      </w:r>
    </w:p>
    <w:p w14:paraId="745B5231" w14:textId="77777777" w:rsidR="000E101A" w:rsidRPr="00B256DF" w:rsidRDefault="00526278" w:rsidP="000E101A">
      <w:pPr>
        <w:pStyle w:val="Graphic"/>
      </w:pPr>
      <w:r>
        <w:rPr>
          <w:noProof/>
          <w:lang w:eastAsia="en-US"/>
        </w:rPr>
        <w:drawing>
          <wp:inline distT="0" distB="0" distL="0" distR="0" wp14:anchorId="304D6810" wp14:editId="249DEEB4">
            <wp:extent cx="3672840" cy="2392110"/>
            <wp:effectExtent l="0" t="0" r="381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75633" cy="2393929"/>
                    </a:xfrm>
                    <a:prstGeom prst="rect">
                      <a:avLst/>
                    </a:prstGeom>
                    <a:noFill/>
                  </pic:spPr>
                </pic:pic>
              </a:graphicData>
            </a:graphic>
          </wp:inline>
        </w:drawing>
      </w:r>
    </w:p>
    <w:p w14:paraId="6E6D0FCB" w14:textId="77777777" w:rsidR="000E101A" w:rsidRPr="00B256DF" w:rsidRDefault="000E101A" w:rsidP="000E101A">
      <w:pPr>
        <w:pStyle w:val="Caption"/>
        <w:rPr>
          <w:lang w:eastAsia="ar-SA"/>
        </w:rPr>
      </w:pPr>
      <w:proofErr w:type="gramStart"/>
      <w:r w:rsidRPr="00B256DF">
        <w:rPr>
          <w:lang w:eastAsia="ar-SA"/>
        </w:rPr>
        <w:t xml:space="preserve">Figure </w:t>
      </w:r>
      <w:r w:rsidRPr="00B256DF">
        <w:rPr>
          <w:lang w:eastAsia="ar-SA"/>
        </w:rPr>
        <w:fldChar w:fldCharType="begin"/>
      </w:r>
      <w:r w:rsidRPr="00B256DF">
        <w:rPr>
          <w:lang w:eastAsia="ar-SA"/>
        </w:rPr>
        <w:instrText xml:space="preserve"> SEQ Figure \* ARABIC </w:instrText>
      </w:r>
      <w:r w:rsidRPr="00B256DF">
        <w:rPr>
          <w:lang w:eastAsia="ar-SA"/>
        </w:rPr>
        <w:fldChar w:fldCharType="separate"/>
      </w:r>
      <w:r w:rsidR="00526278">
        <w:rPr>
          <w:noProof/>
          <w:lang w:eastAsia="ar-SA"/>
        </w:rPr>
        <w:t>12</w:t>
      </w:r>
      <w:r w:rsidRPr="00B256DF">
        <w:rPr>
          <w:lang w:eastAsia="ar-SA"/>
        </w:rPr>
        <w:fldChar w:fldCharType="end"/>
      </w:r>
      <w:r w:rsidRPr="00B256DF">
        <w:rPr>
          <w:lang w:eastAsia="ar-SA"/>
        </w:rPr>
        <w:t>.</w:t>
      </w:r>
      <w:proofErr w:type="gramEnd"/>
      <w:r w:rsidRPr="00B256DF">
        <w:rPr>
          <w:lang w:eastAsia="ar-SA"/>
        </w:rPr>
        <w:t xml:space="preserve"> </w:t>
      </w:r>
      <w:proofErr w:type="gramStart"/>
      <w:r w:rsidR="000C5177">
        <w:rPr>
          <w:lang w:eastAsia="ar-SA"/>
        </w:rPr>
        <w:t>Example Optical Path</w:t>
      </w:r>
      <w:r w:rsidR="00CD5E06">
        <w:rPr>
          <w:lang w:eastAsia="ar-SA"/>
        </w:rPr>
        <w:t>.</w:t>
      </w:r>
      <w:proofErr w:type="gramEnd"/>
    </w:p>
    <w:p w14:paraId="6903D176" w14:textId="77777777" w:rsidR="000E101A" w:rsidRPr="00B256DF" w:rsidRDefault="000E101A" w:rsidP="000E101A">
      <w:pPr>
        <w:pStyle w:val="BodyText1"/>
      </w:pPr>
      <w:r w:rsidRPr="00B256DF">
        <w:t>The PRODML optical path object will require you to declare at the minimum these areas:</w:t>
      </w:r>
    </w:p>
    <w:p w14:paraId="5287794D" w14:textId="77777777" w:rsidR="000E101A" w:rsidRPr="00B256DF" w:rsidRDefault="000E101A" w:rsidP="000E101A">
      <w:pPr>
        <w:pStyle w:val="Bullet"/>
      </w:pPr>
      <w:r w:rsidRPr="00B256DF">
        <w:t>Unique Identifier for the entire optical path</w:t>
      </w:r>
    </w:p>
    <w:p w14:paraId="32456C38" w14:textId="77777777" w:rsidR="000E101A" w:rsidRPr="00B256DF" w:rsidRDefault="000E101A" w:rsidP="000E101A">
      <w:pPr>
        <w:pStyle w:val="Bullet"/>
      </w:pPr>
      <w:r w:rsidRPr="00B256DF">
        <w:t>Name</w:t>
      </w:r>
    </w:p>
    <w:p w14:paraId="2C5573BE" w14:textId="77777777" w:rsidR="000E101A" w:rsidRPr="00B256DF" w:rsidRDefault="000E101A" w:rsidP="000E101A">
      <w:pPr>
        <w:pStyle w:val="Bullet"/>
      </w:pPr>
      <w:r w:rsidRPr="00B256DF">
        <w:t xml:space="preserve">Inventory section where all the different segments, connectors, </w:t>
      </w:r>
      <w:r w:rsidR="00526278">
        <w:t xml:space="preserve">turnarounds, </w:t>
      </w:r>
      <w:r w:rsidRPr="00B256DF">
        <w:t xml:space="preserve">splices </w:t>
      </w:r>
      <w:r w:rsidR="00526278">
        <w:t xml:space="preserve">and terminators </w:t>
      </w:r>
      <w:r w:rsidRPr="00B256DF">
        <w:t>are declared</w:t>
      </w:r>
    </w:p>
    <w:p w14:paraId="6545F9DE" w14:textId="77777777" w:rsidR="000E101A" w:rsidRPr="00B256DF" w:rsidRDefault="007F4E6F" w:rsidP="000E101A">
      <w:pPr>
        <w:pStyle w:val="Bullet"/>
      </w:pPr>
      <w:r>
        <w:t>Network</w:t>
      </w:r>
      <w:r w:rsidR="000E101A" w:rsidRPr="00B256DF">
        <w:t xml:space="preserve"> section where you specify the </w:t>
      </w:r>
      <w:r>
        <w:t>connectivity of the components (referencing them</w:t>
      </w:r>
      <w:r w:rsidR="000E101A" w:rsidRPr="00B256DF">
        <w:t xml:space="preserve"> in the inventory section</w:t>
      </w:r>
      <w:r>
        <w:t>).</w:t>
      </w:r>
    </w:p>
    <w:p w14:paraId="488F9C2E" w14:textId="77777777" w:rsidR="000E101A" w:rsidRPr="00B256DF" w:rsidRDefault="000E101A" w:rsidP="000E101A">
      <w:pPr>
        <w:pStyle w:val="Bullet"/>
      </w:pPr>
      <w:r w:rsidRPr="00B256DF">
        <w:t xml:space="preserve">OTDR section where </w:t>
      </w:r>
      <w:r w:rsidR="007F4E6F">
        <w:t>any</w:t>
      </w:r>
      <w:r w:rsidR="007F4E6F" w:rsidRPr="00B256DF">
        <w:t xml:space="preserve"> </w:t>
      </w:r>
      <w:r w:rsidRPr="00B256DF">
        <w:t xml:space="preserve">OTDR is </w:t>
      </w:r>
      <w:r w:rsidR="007F4E6F">
        <w:t>reporte</w:t>
      </w:r>
      <w:r w:rsidR="000C5177">
        <w:t>d</w:t>
      </w:r>
      <w:r w:rsidR="007F4E6F" w:rsidRPr="00B256DF">
        <w:t xml:space="preserve"> </w:t>
      </w:r>
      <w:r w:rsidRPr="00B256DF">
        <w:t>(usually the OTDR that was taken at the time of fiber installation.</w:t>
      </w:r>
    </w:p>
    <w:p w14:paraId="48676514" w14:textId="77777777" w:rsidR="000E101A" w:rsidRPr="00B256DF" w:rsidRDefault="000E101A" w:rsidP="000E101A">
      <w:pPr>
        <w:pStyle w:val="BodyText1"/>
      </w:pPr>
      <w:r w:rsidRPr="00B256DF">
        <w:t>For the optical path drawn above the full XML payload would look as follows</w:t>
      </w:r>
      <w:r w:rsidR="00FF7D05">
        <w:t>. First is the “header” type information</w:t>
      </w:r>
      <w:r w:rsidRPr="00B256DF">
        <w:t>:</w:t>
      </w:r>
    </w:p>
    <w:p w14:paraId="419D9E56" w14:textId="77777777" w:rsidR="00DA38B3" w:rsidRPr="0081567A" w:rsidRDefault="00DA38B3" w:rsidP="0081567A">
      <w:pPr>
        <w:pStyle w:val="CodeExample"/>
        <w:rPr>
          <w:color w:val="262626"/>
          <w:sz w:val="18"/>
        </w:rPr>
      </w:pPr>
      <w:proofErr w:type="gramStart"/>
      <w:r w:rsidRPr="0081567A">
        <w:rPr>
          <w:sz w:val="18"/>
        </w:rPr>
        <w:t>&lt;?xml</w:t>
      </w:r>
      <w:proofErr w:type="gramEnd"/>
      <w:r w:rsidRPr="0081567A">
        <w:rPr>
          <w:sz w:val="18"/>
        </w:rPr>
        <w:t xml:space="preserve"> version="1.0" encoding="UTF-8"?&gt;</w:t>
      </w:r>
    </w:p>
    <w:p w14:paraId="56D01C90" w14:textId="77777777" w:rsidR="00DA38B3" w:rsidRPr="0081567A" w:rsidRDefault="00DA38B3" w:rsidP="0081567A">
      <w:pPr>
        <w:pStyle w:val="CodeExample"/>
        <w:rPr>
          <w:color w:val="262626"/>
          <w:sz w:val="18"/>
        </w:rPr>
      </w:pPr>
    </w:p>
    <w:p w14:paraId="08E4998E" w14:textId="77777777" w:rsidR="00DA38B3" w:rsidRPr="0081567A" w:rsidRDefault="00DA38B3" w:rsidP="0081567A">
      <w:pPr>
        <w:pStyle w:val="CodeExample"/>
        <w:rPr>
          <w:color w:val="0000FF"/>
          <w:sz w:val="18"/>
        </w:rPr>
      </w:pPr>
      <w:r w:rsidRPr="0081567A">
        <w:rPr>
          <w:color w:val="0000FF"/>
          <w:sz w:val="18"/>
        </w:rPr>
        <w:t>&lt;</w:t>
      </w:r>
      <w:proofErr w:type="spellStart"/>
      <w:r w:rsidRPr="0081567A">
        <w:rPr>
          <w:color w:val="0000FF"/>
          <w:sz w:val="18"/>
        </w:rPr>
        <w:t>prodml</w:t>
      </w:r>
      <w:proofErr w:type="gramStart"/>
      <w:r w:rsidRPr="0081567A">
        <w:rPr>
          <w:color w:val="0000FF"/>
          <w:sz w:val="18"/>
        </w:rPr>
        <w:t>:fiberOpticalPaths</w:t>
      </w:r>
      <w:proofErr w:type="spellEnd"/>
      <w:proofErr w:type="gramEnd"/>
      <w:r w:rsidRPr="0081567A">
        <w:rPr>
          <w:color w:val="0000FF"/>
          <w:sz w:val="18"/>
        </w:rPr>
        <w:t xml:space="preserve"> </w:t>
      </w:r>
      <w:proofErr w:type="spellStart"/>
      <w:r w:rsidRPr="0081567A">
        <w:rPr>
          <w:color w:val="127019"/>
          <w:sz w:val="18"/>
        </w:rPr>
        <w:t>xsi:schemaLocation</w:t>
      </w:r>
      <w:proofErr w:type="spellEnd"/>
      <w:r w:rsidRPr="0081567A">
        <w:rPr>
          <w:color w:val="127019"/>
          <w:sz w:val="18"/>
        </w:rPr>
        <w:t>=</w:t>
      </w:r>
      <w:r w:rsidRPr="0081567A">
        <w:rPr>
          <w:color w:val="FF8000"/>
          <w:sz w:val="18"/>
        </w:rPr>
        <w:t>"http://www.prodml.org/schemas/1series DTS_PR/prodml_v1.3_data/xsd_schemas/obj_fiberOpticalPath.xsd"</w:t>
      </w:r>
      <w:r w:rsidRPr="0081567A">
        <w:rPr>
          <w:color w:val="0000FF"/>
          <w:sz w:val="18"/>
        </w:rPr>
        <w:t xml:space="preserve"> </w:t>
      </w:r>
    </w:p>
    <w:p w14:paraId="44E39CE0" w14:textId="77777777" w:rsidR="00DA38B3" w:rsidRPr="0081567A" w:rsidRDefault="00DA38B3" w:rsidP="0081567A">
      <w:pPr>
        <w:pStyle w:val="CodeExample"/>
        <w:rPr>
          <w:color w:val="0000FF"/>
          <w:sz w:val="18"/>
        </w:rPr>
      </w:pPr>
      <w:r w:rsidRPr="0081567A">
        <w:rPr>
          <w:color w:val="0000FF"/>
          <w:sz w:val="18"/>
        </w:rPr>
        <w:t xml:space="preserve">                          </w:t>
      </w:r>
      <w:proofErr w:type="spellStart"/>
      <w:r w:rsidRPr="0081567A">
        <w:rPr>
          <w:color w:val="3B476A"/>
          <w:sz w:val="18"/>
        </w:rPr>
        <w:t>xmlns:prodml</w:t>
      </w:r>
      <w:proofErr w:type="spellEnd"/>
      <w:r w:rsidRPr="0081567A">
        <w:rPr>
          <w:color w:val="3B476A"/>
          <w:sz w:val="18"/>
        </w:rPr>
        <w:t>=</w:t>
      </w:r>
      <w:r w:rsidRPr="0081567A">
        <w:rPr>
          <w:color w:val="FF8000"/>
          <w:sz w:val="18"/>
        </w:rPr>
        <w:t>"http://www.prodml.org/schemas/1series"</w:t>
      </w:r>
    </w:p>
    <w:p w14:paraId="6B06115E" w14:textId="77777777" w:rsidR="00DA38B3" w:rsidRPr="0081567A" w:rsidRDefault="00DA38B3" w:rsidP="0081567A">
      <w:pPr>
        <w:pStyle w:val="CodeExample"/>
        <w:rPr>
          <w:color w:val="0000FF"/>
          <w:sz w:val="18"/>
        </w:rPr>
      </w:pPr>
      <w:r w:rsidRPr="0081567A">
        <w:rPr>
          <w:color w:val="0000FF"/>
          <w:sz w:val="18"/>
        </w:rPr>
        <w:t xml:space="preserve">                          </w:t>
      </w:r>
      <w:proofErr w:type="spellStart"/>
      <w:r w:rsidRPr="0081567A">
        <w:rPr>
          <w:color w:val="3B476A"/>
          <w:sz w:val="18"/>
        </w:rPr>
        <w:t>xmlns:witsml</w:t>
      </w:r>
      <w:proofErr w:type="spellEnd"/>
      <w:r w:rsidRPr="0081567A">
        <w:rPr>
          <w:color w:val="3B476A"/>
          <w:sz w:val="18"/>
        </w:rPr>
        <w:t>=</w:t>
      </w:r>
      <w:r w:rsidRPr="0081567A">
        <w:rPr>
          <w:color w:val="FF8000"/>
          <w:sz w:val="18"/>
        </w:rPr>
        <w:t>"http://www.witsml.org/schemas/1series"</w:t>
      </w:r>
    </w:p>
    <w:p w14:paraId="62D534BD" w14:textId="77777777" w:rsidR="00DA38B3" w:rsidRPr="0081567A" w:rsidRDefault="00DA38B3" w:rsidP="0081567A">
      <w:pPr>
        <w:pStyle w:val="CodeExample"/>
        <w:rPr>
          <w:color w:val="262626"/>
          <w:sz w:val="18"/>
        </w:rPr>
      </w:pPr>
      <w:r w:rsidRPr="0081567A">
        <w:rPr>
          <w:color w:val="0000FF"/>
          <w:sz w:val="18"/>
        </w:rPr>
        <w:t xml:space="preserve">                          </w:t>
      </w:r>
      <w:proofErr w:type="spellStart"/>
      <w:r w:rsidRPr="0081567A">
        <w:rPr>
          <w:color w:val="3B476A"/>
          <w:sz w:val="18"/>
        </w:rPr>
        <w:t>xmlns:xsi</w:t>
      </w:r>
      <w:proofErr w:type="spellEnd"/>
      <w:r w:rsidRPr="0081567A">
        <w:rPr>
          <w:color w:val="3B476A"/>
          <w:sz w:val="18"/>
        </w:rPr>
        <w:t>=</w:t>
      </w:r>
      <w:r w:rsidRPr="0081567A">
        <w:rPr>
          <w:color w:val="FF8000"/>
          <w:sz w:val="18"/>
        </w:rPr>
        <w:t>"http://www.w3.org/2001/XMLSchema-instance"</w:t>
      </w:r>
      <w:r w:rsidRPr="0081567A">
        <w:rPr>
          <w:color w:val="0000FF"/>
          <w:sz w:val="18"/>
        </w:rPr>
        <w:t>&gt;</w:t>
      </w:r>
    </w:p>
    <w:p w14:paraId="28551E96" w14:textId="77777777" w:rsidR="00DA38B3" w:rsidRPr="0081567A" w:rsidRDefault="00DA38B3" w:rsidP="0081567A">
      <w:pPr>
        <w:pStyle w:val="CodeExample"/>
        <w:rPr>
          <w:color w:val="262626"/>
          <w:sz w:val="18"/>
        </w:rPr>
      </w:pPr>
      <w:r w:rsidRPr="0081567A">
        <w:rPr>
          <w:color w:val="262626"/>
          <w:sz w:val="18"/>
        </w:rPr>
        <w:tab/>
      </w:r>
      <w:r w:rsidRPr="0081567A">
        <w:rPr>
          <w:color w:val="0000FF"/>
          <w:sz w:val="18"/>
        </w:rPr>
        <w:t>&lt;</w:t>
      </w:r>
      <w:proofErr w:type="spellStart"/>
      <w:proofErr w:type="gramStart"/>
      <w:r w:rsidRPr="0081567A">
        <w:rPr>
          <w:color w:val="0000FF"/>
          <w:sz w:val="18"/>
        </w:rPr>
        <w:t>prodml:</w:t>
      </w:r>
      <w:proofErr w:type="gramEnd"/>
      <w:r w:rsidRPr="0081567A">
        <w:rPr>
          <w:color w:val="0000FF"/>
          <w:sz w:val="18"/>
        </w:rPr>
        <w:t>documentInfo</w:t>
      </w:r>
      <w:proofErr w:type="spellEnd"/>
      <w:r w:rsidRPr="0081567A">
        <w:rPr>
          <w:color w:val="0000FF"/>
          <w:sz w:val="18"/>
        </w:rPr>
        <w:t>&gt;</w:t>
      </w:r>
    </w:p>
    <w:p w14:paraId="648337DB"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:documentName</w:t>
      </w:r>
      <w:proofErr w:type="spellEnd"/>
      <w:proofErr w:type="gramEnd"/>
      <w:r w:rsidRPr="0081567A">
        <w:rPr>
          <w:color w:val="0000FF"/>
          <w:sz w:val="18"/>
        </w:rPr>
        <w:t>&gt;</w:t>
      </w:r>
      <w:r w:rsidRPr="0081567A">
        <w:rPr>
          <w:color w:val="262626"/>
          <w:sz w:val="18"/>
        </w:rPr>
        <w:t>Optical Path Example</w:t>
      </w:r>
      <w:r w:rsidRPr="0081567A">
        <w:rPr>
          <w:color w:val="0000FF"/>
          <w:sz w:val="18"/>
        </w:rPr>
        <w:t>&lt;/</w:t>
      </w:r>
      <w:proofErr w:type="spellStart"/>
      <w:r w:rsidRPr="0081567A">
        <w:rPr>
          <w:color w:val="0000FF"/>
          <w:sz w:val="18"/>
        </w:rPr>
        <w:t>prodml:documentName</w:t>
      </w:r>
      <w:proofErr w:type="spellEnd"/>
      <w:r w:rsidRPr="0081567A">
        <w:rPr>
          <w:color w:val="0000FF"/>
          <w:sz w:val="18"/>
        </w:rPr>
        <w:t>&gt;</w:t>
      </w:r>
    </w:p>
    <w:p w14:paraId="1902C4D2" w14:textId="77777777" w:rsidR="00DA38B3" w:rsidRPr="0081567A" w:rsidRDefault="00DA38B3" w:rsidP="0081567A">
      <w:pPr>
        <w:pStyle w:val="CodeExample"/>
        <w:rPr>
          <w:color w:val="262626"/>
          <w:sz w:val="18"/>
        </w:rPr>
      </w:pP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:documentInfo</w:t>
      </w:r>
      <w:proofErr w:type="spellEnd"/>
      <w:proofErr w:type="gramEnd"/>
      <w:r w:rsidRPr="0081567A">
        <w:rPr>
          <w:color w:val="0000FF"/>
          <w:sz w:val="18"/>
        </w:rPr>
        <w:t>&gt;</w:t>
      </w:r>
    </w:p>
    <w:p w14:paraId="1A457439" w14:textId="77777777" w:rsidR="00DA38B3" w:rsidRPr="0081567A" w:rsidRDefault="00DA38B3" w:rsidP="0081567A">
      <w:pPr>
        <w:pStyle w:val="CodeExample"/>
        <w:rPr>
          <w:color w:val="262626"/>
          <w:sz w:val="18"/>
        </w:rPr>
      </w:pPr>
      <w:r w:rsidRPr="0081567A">
        <w:rPr>
          <w:color w:val="262626"/>
          <w:sz w:val="18"/>
        </w:rPr>
        <w:lastRenderedPageBreak/>
        <w:tab/>
      </w:r>
      <w:r w:rsidRPr="0081567A">
        <w:rPr>
          <w:color w:val="0000FF"/>
          <w:sz w:val="18"/>
        </w:rPr>
        <w:t>&lt;</w:t>
      </w:r>
      <w:proofErr w:type="spellStart"/>
      <w:proofErr w:type="gramStart"/>
      <w:r w:rsidRPr="0081567A">
        <w:rPr>
          <w:color w:val="0000FF"/>
          <w:sz w:val="18"/>
        </w:rPr>
        <w:t>prodml:</w:t>
      </w:r>
      <w:proofErr w:type="gramEnd"/>
      <w:r w:rsidRPr="0081567A">
        <w:rPr>
          <w:color w:val="0000FF"/>
          <w:sz w:val="18"/>
        </w:rPr>
        <w:t>facilityIdentifier</w:t>
      </w:r>
      <w:proofErr w:type="spellEnd"/>
      <w:r w:rsidRPr="0081567A">
        <w:rPr>
          <w:color w:val="0000FF"/>
          <w:sz w:val="18"/>
        </w:rPr>
        <w:t>&gt;</w:t>
      </w:r>
    </w:p>
    <w:p w14:paraId="75887091"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:name</w:t>
      </w:r>
      <w:proofErr w:type="spellEnd"/>
      <w:proofErr w:type="gramEnd"/>
      <w:r w:rsidRPr="0081567A">
        <w:rPr>
          <w:color w:val="0000FF"/>
          <w:sz w:val="18"/>
        </w:rPr>
        <w:t>&gt;</w:t>
      </w:r>
      <w:r w:rsidRPr="0081567A">
        <w:rPr>
          <w:color w:val="262626"/>
          <w:sz w:val="18"/>
        </w:rPr>
        <w:t>Sample Well</w:t>
      </w:r>
      <w:r w:rsidRPr="0081567A">
        <w:rPr>
          <w:color w:val="0000FF"/>
          <w:sz w:val="18"/>
        </w:rPr>
        <w:t>&lt;/</w:t>
      </w:r>
      <w:proofErr w:type="spellStart"/>
      <w:r w:rsidRPr="0081567A">
        <w:rPr>
          <w:color w:val="0000FF"/>
          <w:sz w:val="18"/>
        </w:rPr>
        <w:t>prodml:name</w:t>
      </w:r>
      <w:proofErr w:type="spellEnd"/>
      <w:r w:rsidRPr="0081567A">
        <w:rPr>
          <w:color w:val="0000FF"/>
          <w:sz w:val="18"/>
        </w:rPr>
        <w:t>&gt;</w:t>
      </w:r>
    </w:p>
    <w:p w14:paraId="0E535DEB"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:installation</w:t>
      </w:r>
      <w:proofErr w:type="spellEnd"/>
      <w:proofErr w:type="gramEnd"/>
      <w:r w:rsidRPr="0081567A">
        <w:rPr>
          <w:color w:val="0000FF"/>
          <w:sz w:val="18"/>
        </w:rPr>
        <w:t>&gt;</w:t>
      </w:r>
      <w:r w:rsidRPr="0081567A">
        <w:rPr>
          <w:color w:val="262626"/>
          <w:sz w:val="18"/>
        </w:rPr>
        <w:t>INS2</w:t>
      </w:r>
      <w:r w:rsidRPr="0081567A">
        <w:rPr>
          <w:color w:val="0000FF"/>
          <w:sz w:val="18"/>
        </w:rPr>
        <w:t>&lt;/</w:t>
      </w:r>
      <w:proofErr w:type="spellStart"/>
      <w:r w:rsidRPr="0081567A">
        <w:rPr>
          <w:color w:val="0000FF"/>
          <w:sz w:val="18"/>
        </w:rPr>
        <w:t>prodml:installation</w:t>
      </w:r>
      <w:proofErr w:type="spellEnd"/>
      <w:r w:rsidRPr="0081567A">
        <w:rPr>
          <w:color w:val="0000FF"/>
          <w:sz w:val="18"/>
        </w:rPr>
        <w:t>&gt;</w:t>
      </w:r>
    </w:p>
    <w:p w14:paraId="2F46C1EF"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:kind</w:t>
      </w:r>
      <w:proofErr w:type="spellEnd"/>
      <w:proofErr w:type="gramEnd"/>
      <w:r w:rsidRPr="0081567A">
        <w:rPr>
          <w:color w:val="0000FF"/>
          <w:sz w:val="18"/>
        </w:rPr>
        <w:t>&gt;</w:t>
      </w:r>
      <w:r w:rsidRPr="0081567A">
        <w:rPr>
          <w:color w:val="262626"/>
          <w:sz w:val="18"/>
        </w:rPr>
        <w:t>Well</w:t>
      </w:r>
      <w:r w:rsidRPr="0081567A">
        <w:rPr>
          <w:color w:val="0000FF"/>
          <w:sz w:val="18"/>
        </w:rPr>
        <w:t>&lt;/</w:t>
      </w:r>
      <w:proofErr w:type="spellStart"/>
      <w:r w:rsidRPr="0081567A">
        <w:rPr>
          <w:color w:val="0000FF"/>
          <w:sz w:val="18"/>
        </w:rPr>
        <w:t>prodml:kind</w:t>
      </w:r>
      <w:proofErr w:type="spellEnd"/>
      <w:r w:rsidRPr="0081567A">
        <w:rPr>
          <w:color w:val="0000FF"/>
          <w:sz w:val="18"/>
        </w:rPr>
        <w:t>&gt;</w:t>
      </w:r>
    </w:p>
    <w:p w14:paraId="488AC531"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:contextFacility</w:t>
      </w:r>
      <w:proofErr w:type="spellEnd"/>
      <w:proofErr w:type="gramEnd"/>
      <w:r w:rsidRPr="0081567A">
        <w:rPr>
          <w:color w:val="0000FF"/>
          <w:sz w:val="18"/>
        </w:rPr>
        <w:t>&gt;</w:t>
      </w:r>
      <w:r w:rsidRPr="0081567A">
        <w:rPr>
          <w:color w:val="262626"/>
          <w:sz w:val="18"/>
        </w:rPr>
        <w:t>Sample Facility</w:t>
      </w:r>
      <w:r w:rsidRPr="0081567A">
        <w:rPr>
          <w:color w:val="0000FF"/>
          <w:sz w:val="18"/>
        </w:rPr>
        <w:t>&lt;/</w:t>
      </w:r>
      <w:proofErr w:type="spellStart"/>
      <w:r w:rsidRPr="0081567A">
        <w:rPr>
          <w:color w:val="0000FF"/>
          <w:sz w:val="18"/>
        </w:rPr>
        <w:t>prodml:contextFacility</w:t>
      </w:r>
      <w:proofErr w:type="spellEnd"/>
      <w:r w:rsidRPr="0081567A">
        <w:rPr>
          <w:color w:val="0000FF"/>
          <w:sz w:val="18"/>
        </w:rPr>
        <w:t>&gt;</w:t>
      </w:r>
    </w:p>
    <w:p w14:paraId="0EBBBAB3"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proofErr w:type="gramStart"/>
      <w:r w:rsidRPr="0081567A">
        <w:rPr>
          <w:color w:val="0000FF"/>
          <w:sz w:val="18"/>
        </w:rPr>
        <w:t>prodml:</w:t>
      </w:r>
      <w:proofErr w:type="gramEnd"/>
      <w:r w:rsidRPr="0081567A">
        <w:rPr>
          <w:color w:val="0000FF"/>
          <w:sz w:val="18"/>
        </w:rPr>
        <w:t>geographicContext</w:t>
      </w:r>
      <w:proofErr w:type="spellEnd"/>
      <w:r w:rsidRPr="0081567A">
        <w:rPr>
          <w:color w:val="0000FF"/>
          <w:sz w:val="18"/>
        </w:rPr>
        <w:t>&gt;</w:t>
      </w:r>
    </w:p>
    <w:p w14:paraId="52F62CF5"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:country</w:t>
      </w:r>
      <w:proofErr w:type="spellEnd"/>
      <w:proofErr w:type="gramEnd"/>
      <w:r w:rsidRPr="0081567A">
        <w:rPr>
          <w:color w:val="0000FF"/>
          <w:sz w:val="18"/>
        </w:rPr>
        <w:t>&gt;</w:t>
      </w:r>
      <w:r w:rsidRPr="0081567A">
        <w:rPr>
          <w:color w:val="262626"/>
          <w:sz w:val="18"/>
        </w:rPr>
        <w:t>USA</w:t>
      </w:r>
      <w:r w:rsidRPr="0081567A">
        <w:rPr>
          <w:color w:val="0000FF"/>
          <w:sz w:val="18"/>
        </w:rPr>
        <w:t>&lt;/</w:t>
      </w:r>
      <w:proofErr w:type="spellStart"/>
      <w:r w:rsidRPr="0081567A">
        <w:rPr>
          <w:color w:val="0000FF"/>
          <w:sz w:val="18"/>
        </w:rPr>
        <w:t>prodml:country</w:t>
      </w:r>
      <w:proofErr w:type="spellEnd"/>
      <w:r w:rsidRPr="0081567A">
        <w:rPr>
          <w:color w:val="0000FF"/>
          <w:sz w:val="18"/>
        </w:rPr>
        <w:t>&gt;</w:t>
      </w:r>
    </w:p>
    <w:p w14:paraId="49279B3B"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:state</w:t>
      </w:r>
      <w:proofErr w:type="spellEnd"/>
      <w:proofErr w:type="gramEnd"/>
      <w:r w:rsidRPr="0081567A">
        <w:rPr>
          <w:color w:val="0000FF"/>
          <w:sz w:val="18"/>
        </w:rPr>
        <w:t>&gt;</w:t>
      </w:r>
      <w:r w:rsidRPr="0081567A">
        <w:rPr>
          <w:color w:val="262626"/>
          <w:sz w:val="18"/>
        </w:rPr>
        <w:t>TX</w:t>
      </w:r>
      <w:r w:rsidRPr="0081567A">
        <w:rPr>
          <w:color w:val="0000FF"/>
          <w:sz w:val="18"/>
        </w:rPr>
        <w:t>&lt;/</w:t>
      </w:r>
      <w:proofErr w:type="spellStart"/>
      <w:r w:rsidRPr="0081567A">
        <w:rPr>
          <w:color w:val="0000FF"/>
          <w:sz w:val="18"/>
        </w:rPr>
        <w:t>prodml:state</w:t>
      </w:r>
      <w:proofErr w:type="spellEnd"/>
      <w:r w:rsidRPr="0081567A">
        <w:rPr>
          <w:color w:val="0000FF"/>
          <w:sz w:val="18"/>
        </w:rPr>
        <w:t>&gt;</w:t>
      </w:r>
    </w:p>
    <w:p w14:paraId="0F7AF350"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:field</w:t>
      </w:r>
      <w:proofErr w:type="spellEnd"/>
      <w:proofErr w:type="gramEnd"/>
      <w:r w:rsidRPr="0081567A">
        <w:rPr>
          <w:color w:val="0000FF"/>
          <w:sz w:val="18"/>
        </w:rPr>
        <w:t>&gt;</w:t>
      </w:r>
      <w:r w:rsidRPr="0081567A">
        <w:rPr>
          <w:color w:val="262626"/>
          <w:sz w:val="18"/>
        </w:rPr>
        <w:t>Eagle Ford</w:t>
      </w:r>
      <w:r w:rsidRPr="0081567A">
        <w:rPr>
          <w:color w:val="0000FF"/>
          <w:sz w:val="18"/>
        </w:rPr>
        <w:t>&lt;/</w:t>
      </w:r>
      <w:proofErr w:type="spellStart"/>
      <w:r w:rsidRPr="0081567A">
        <w:rPr>
          <w:color w:val="0000FF"/>
          <w:sz w:val="18"/>
        </w:rPr>
        <w:t>prodml:field</w:t>
      </w:r>
      <w:proofErr w:type="spellEnd"/>
      <w:r w:rsidRPr="0081567A">
        <w:rPr>
          <w:color w:val="0000FF"/>
          <w:sz w:val="18"/>
        </w:rPr>
        <w:t>&gt;</w:t>
      </w:r>
    </w:p>
    <w:p w14:paraId="7AD50579" w14:textId="77777777" w:rsidR="00DA38B3" w:rsidRPr="0081567A" w:rsidRDefault="00FF7D05" w:rsidP="0081567A">
      <w:pPr>
        <w:pStyle w:val="CodeExample"/>
        <w:rPr>
          <w:color w:val="262626"/>
          <w:sz w:val="18"/>
        </w:rPr>
      </w:pPr>
      <w:r w:rsidRPr="0081567A">
        <w:rPr>
          <w:noProof/>
          <w:color w:val="262626"/>
          <w:sz w:val="18"/>
          <w:lang w:eastAsia="en-US"/>
        </w:rPr>
        <mc:AlternateContent>
          <mc:Choice Requires="wps">
            <w:drawing>
              <wp:anchor distT="0" distB="0" distL="114300" distR="114300" simplePos="0" relativeHeight="251681792" behindDoc="0" locked="0" layoutInCell="1" allowOverlap="1" wp14:anchorId="59DB2E67" wp14:editId="48901C67">
                <wp:simplePos x="0" y="0"/>
                <wp:positionH relativeFrom="column">
                  <wp:posOffset>4358640</wp:posOffset>
                </wp:positionH>
                <wp:positionV relativeFrom="paragraph">
                  <wp:posOffset>99695</wp:posOffset>
                </wp:positionV>
                <wp:extent cx="1417320" cy="670560"/>
                <wp:effectExtent l="800100" t="0" r="11430" b="15240"/>
                <wp:wrapNone/>
                <wp:docPr id="80" name="Line Callout 1 80"/>
                <wp:cNvGraphicFramePr/>
                <a:graphic xmlns:a="http://schemas.openxmlformats.org/drawingml/2006/main">
                  <a:graphicData uri="http://schemas.microsoft.com/office/word/2010/wordprocessingShape">
                    <wps:wsp>
                      <wps:cNvSpPr/>
                      <wps:spPr>
                        <a:xfrm>
                          <a:off x="0" y="0"/>
                          <a:ext cx="1417320" cy="670560"/>
                        </a:xfrm>
                        <a:prstGeom prst="borderCallout1">
                          <a:avLst>
                            <a:gd name="adj1" fmla="val 21023"/>
                            <a:gd name="adj2" fmla="val -1344"/>
                            <a:gd name="adj3" fmla="val 12500"/>
                            <a:gd name="adj4" fmla="val -56075"/>
                          </a:avLst>
                        </a:prstGeom>
                        <a:solidFill>
                          <a:srgbClr val="FFFF99"/>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685A28" w14:textId="77777777" w:rsidR="00AA0C8C" w:rsidRPr="0081567A" w:rsidRDefault="00AA0C8C">
                            <w:pPr>
                              <w:rPr>
                                <w:color w:val="000000" w:themeColor="text1"/>
                              </w:rPr>
                            </w:pPr>
                            <w:r w:rsidRPr="0081567A">
                              <w:rPr>
                                <w:color w:val="000000" w:themeColor="text1"/>
                              </w:rPr>
                              <w:t>Facility identifier shown here: omitted from later examples for brevity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type id="_x0000_t47" coordsize="21600,21600" o:spt="47" adj="-8280,24300,-1800,4050" path="m@0@1l@2@3nfem0,0l21600,,21600,21600,,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80" o:spid="_x0000_s1027" type="#_x0000_t47" style="position:absolute;margin-left:343.2pt;margin-top:7.85pt;width:111.6pt;height:52.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" adj="-12112,2700,-290,4541" fillcolor="#ff9" strokecolor="#0070c0">
                <v:textbox>
                  <w:txbxContent>
                    <w:p w14:paraId="71685A28" w14:textId="77777777" w:rsidR="00AA0C8C" w:rsidRPr="0081567A" w:rsidRDefault="00AA0C8C">
                      <w:pPr>
                        <w:rPr>
                          <w:color w:val="000000" w:themeColor="text1"/>
                        </w:rPr>
                      </w:pPr>
                      <w:r w:rsidRPr="0081567A">
                        <w:rPr>
                          <w:color w:val="000000" w:themeColor="text1"/>
                        </w:rPr>
                        <w:t>Facility identifier shown here: omitted from later examples for brevity</w:t>
                      </w:r>
                    </w:p>
                  </w:txbxContent>
                </v:textbox>
              </v:shape>
            </w:pict>
          </mc:Fallback>
        </mc:AlternateContent>
      </w:r>
      <w:r w:rsidR="00DA38B3" w:rsidRPr="0081567A">
        <w:rPr>
          <w:color w:val="262626"/>
          <w:sz w:val="18"/>
        </w:rPr>
        <w:tab/>
      </w:r>
      <w:r w:rsidR="00DA38B3" w:rsidRPr="0081567A">
        <w:rPr>
          <w:color w:val="262626"/>
          <w:sz w:val="18"/>
        </w:rPr>
        <w:tab/>
      </w:r>
      <w:r w:rsidR="00DA38B3" w:rsidRPr="0081567A">
        <w:rPr>
          <w:color w:val="0000FF"/>
          <w:sz w:val="18"/>
        </w:rPr>
        <w:t>&lt;/</w:t>
      </w:r>
      <w:proofErr w:type="spellStart"/>
      <w:r w:rsidR="00DA38B3" w:rsidRPr="0081567A">
        <w:rPr>
          <w:color w:val="0000FF"/>
          <w:sz w:val="18"/>
        </w:rPr>
        <w:t>prodml</w:t>
      </w:r>
      <w:proofErr w:type="gramStart"/>
      <w:r w:rsidR="00DA38B3" w:rsidRPr="0081567A">
        <w:rPr>
          <w:color w:val="0000FF"/>
          <w:sz w:val="18"/>
        </w:rPr>
        <w:t>:geographicContext</w:t>
      </w:r>
      <w:proofErr w:type="spellEnd"/>
      <w:proofErr w:type="gramEnd"/>
      <w:r w:rsidR="00DA38B3" w:rsidRPr="0081567A">
        <w:rPr>
          <w:color w:val="0000FF"/>
          <w:sz w:val="18"/>
        </w:rPr>
        <w:t>&gt;</w:t>
      </w:r>
    </w:p>
    <w:p w14:paraId="593FE2C0"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proofErr w:type="gramStart"/>
      <w:r w:rsidRPr="0081567A">
        <w:rPr>
          <w:color w:val="0000FF"/>
          <w:sz w:val="18"/>
        </w:rPr>
        <w:t>prodml:</w:t>
      </w:r>
      <w:proofErr w:type="gramEnd"/>
      <w:r w:rsidRPr="0081567A">
        <w:rPr>
          <w:color w:val="0000FF"/>
          <w:sz w:val="18"/>
        </w:rPr>
        <w:t>businessUnit</w:t>
      </w:r>
      <w:proofErr w:type="spellEnd"/>
      <w:r w:rsidRPr="0081567A">
        <w:rPr>
          <w:color w:val="0000FF"/>
          <w:sz w:val="18"/>
        </w:rPr>
        <w:t>&gt;</w:t>
      </w:r>
    </w:p>
    <w:p w14:paraId="02EAB9E5"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:kind</w:t>
      </w:r>
      <w:proofErr w:type="spellEnd"/>
      <w:proofErr w:type="gramEnd"/>
      <w:r w:rsidRPr="0081567A">
        <w:rPr>
          <w:color w:val="0000FF"/>
          <w:sz w:val="18"/>
        </w:rPr>
        <w:t>&gt;</w:t>
      </w:r>
      <w:r w:rsidRPr="0081567A">
        <w:rPr>
          <w:color w:val="262626"/>
          <w:sz w:val="18"/>
        </w:rPr>
        <w:t>Asset</w:t>
      </w:r>
      <w:r w:rsidRPr="0081567A">
        <w:rPr>
          <w:color w:val="0000FF"/>
          <w:sz w:val="18"/>
        </w:rPr>
        <w:t>&lt;/</w:t>
      </w:r>
      <w:proofErr w:type="spellStart"/>
      <w:r w:rsidRPr="0081567A">
        <w:rPr>
          <w:color w:val="0000FF"/>
          <w:sz w:val="18"/>
        </w:rPr>
        <w:t>prodml:kind</w:t>
      </w:r>
      <w:proofErr w:type="spellEnd"/>
      <w:r w:rsidRPr="0081567A">
        <w:rPr>
          <w:color w:val="0000FF"/>
          <w:sz w:val="18"/>
        </w:rPr>
        <w:t>&gt;</w:t>
      </w:r>
    </w:p>
    <w:p w14:paraId="01EA2704"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:businessUnit</w:t>
      </w:r>
      <w:proofErr w:type="spellEnd"/>
      <w:proofErr w:type="gramEnd"/>
      <w:r w:rsidRPr="0081567A">
        <w:rPr>
          <w:color w:val="0000FF"/>
          <w:sz w:val="18"/>
        </w:rPr>
        <w:t>&gt;</w:t>
      </w:r>
    </w:p>
    <w:p w14:paraId="0EE76700"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proofErr w:type="gramStart"/>
      <w:r w:rsidRPr="0081567A">
        <w:rPr>
          <w:color w:val="0000FF"/>
          <w:sz w:val="18"/>
        </w:rPr>
        <w:t>prodml:</w:t>
      </w:r>
      <w:proofErr w:type="gramEnd"/>
      <w:r w:rsidRPr="0081567A">
        <w:rPr>
          <w:color w:val="0000FF"/>
          <w:sz w:val="18"/>
        </w:rPr>
        <w:t>operator</w:t>
      </w:r>
      <w:proofErr w:type="spellEnd"/>
      <w:r w:rsidRPr="0081567A">
        <w:rPr>
          <w:color w:val="0000FF"/>
          <w:sz w:val="18"/>
        </w:rPr>
        <w:t>&gt;</w:t>
      </w:r>
    </w:p>
    <w:p w14:paraId="5E672B5B"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:name</w:t>
      </w:r>
      <w:proofErr w:type="spellEnd"/>
      <w:proofErr w:type="gramEnd"/>
      <w:r w:rsidRPr="0081567A">
        <w:rPr>
          <w:color w:val="0000FF"/>
          <w:sz w:val="18"/>
        </w:rPr>
        <w:t>&gt;</w:t>
      </w:r>
      <w:r w:rsidRPr="0081567A">
        <w:rPr>
          <w:color w:val="262626"/>
          <w:sz w:val="18"/>
        </w:rPr>
        <w:t>ACME</w:t>
      </w:r>
      <w:r w:rsidRPr="0081567A">
        <w:rPr>
          <w:color w:val="0000FF"/>
          <w:sz w:val="18"/>
        </w:rPr>
        <w:t>&lt;/</w:t>
      </w:r>
      <w:proofErr w:type="spellStart"/>
      <w:r w:rsidRPr="0081567A">
        <w:rPr>
          <w:color w:val="0000FF"/>
          <w:sz w:val="18"/>
        </w:rPr>
        <w:t>prodml:name</w:t>
      </w:r>
      <w:proofErr w:type="spellEnd"/>
      <w:r w:rsidRPr="0081567A">
        <w:rPr>
          <w:color w:val="0000FF"/>
          <w:sz w:val="18"/>
        </w:rPr>
        <w:t>&gt;</w:t>
      </w:r>
    </w:p>
    <w:p w14:paraId="36F73BC3"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prodml:operator</w:t>
      </w:r>
      <w:proofErr w:type="spellEnd"/>
      <w:r w:rsidRPr="0081567A">
        <w:rPr>
          <w:color w:val="0000FF"/>
          <w:sz w:val="18"/>
        </w:rPr>
        <w:t>&gt;</w:t>
      </w:r>
    </w:p>
    <w:p w14:paraId="45BC7936" w14:textId="77777777" w:rsidR="00DA38B3" w:rsidRPr="0081567A" w:rsidRDefault="00DA38B3" w:rsidP="0081567A">
      <w:pPr>
        <w:pStyle w:val="CodeExample"/>
        <w:rPr>
          <w:color w:val="262626"/>
          <w:sz w:val="18"/>
        </w:rPr>
      </w:pP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:facilityIdentifier</w:t>
      </w:r>
      <w:proofErr w:type="spellEnd"/>
      <w:proofErr w:type="gramEnd"/>
      <w:r w:rsidRPr="0081567A">
        <w:rPr>
          <w:color w:val="0000FF"/>
          <w:sz w:val="18"/>
        </w:rPr>
        <w:t>&gt;</w:t>
      </w:r>
    </w:p>
    <w:p w14:paraId="6A82F07F" w14:textId="77777777" w:rsidR="00FF7D05" w:rsidRDefault="00FF7D05" w:rsidP="0081567A"/>
    <w:p w14:paraId="3C5116D9" w14:textId="77777777" w:rsidR="00FF7D05" w:rsidRDefault="00FF7D05" w:rsidP="0081567A">
      <w:r>
        <w:t xml:space="preserve">This section is followed by the fiber optical path sections. First, the </w:t>
      </w:r>
      <w:r w:rsidR="004C259B">
        <w:t>defects, facility mappings and OTDRs</w:t>
      </w:r>
      <w:r>
        <w:t>:</w:t>
      </w:r>
    </w:p>
    <w:p w14:paraId="0DE64D17" w14:textId="77777777" w:rsidR="00DA38B3" w:rsidRPr="0081567A" w:rsidRDefault="00FF7D05" w:rsidP="0081567A">
      <w:pPr>
        <w:pStyle w:val="CodeExample"/>
        <w:rPr>
          <w:color w:val="262626"/>
          <w:sz w:val="18"/>
        </w:rPr>
      </w:pPr>
      <w:r w:rsidRPr="0081567A">
        <w:rPr>
          <w:noProof/>
          <w:color w:val="262626"/>
          <w:sz w:val="18"/>
          <w:lang w:eastAsia="en-US"/>
        </w:rPr>
        <mc:AlternateContent>
          <mc:Choice Requires="wps">
            <w:drawing>
              <wp:anchor distT="0" distB="0" distL="114300" distR="114300" simplePos="0" relativeHeight="251683840" behindDoc="0" locked="0" layoutInCell="1" allowOverlap="1" wp14:anchorId="5B9E8657" wp14:editId="6B949929">
                <wp:simplePos x="0" y="0"/>
                <wp:positionH relativeFrom="column">
                  <wp:posOffset>4297680</wp:posOffset>
                </wp:positionH>
                <wp:positionV relativeFrom="paragraph">
                  <wp:posOffset>67310</wp:posOffset>
                </wp:positionV>
                <wp:extent cx="1417320" cy="281940"/>
                <wp:effectExtent l="952500" t="0" r="11430" b="60960"/>
                <wp:wrapNone/>
                <wp:docPr id="81" name="Line Callout 1 81"/>
                <wp:cNvGraphicFramePr/>
                <a:graphic xmlns:a="http://schemas.openxmlformats.org/drawingml/2006/main">
                  <a:graphicData uri="http://schemas.microsoft.com/office/word/2010/wordprocessingShape">
                    <wps:wsp>
                      <wps:cNvSpPr/>
                      <wps:spPr>
                        <a:xfrm>
                          <a:off x="0" y="0"/>
                          <a:ext cx="1417320" cy="281940"/>
                        </a:xfrm>
                        <a:prstGeom prst="borderCallout1">
                          <a:avLst>
                            <a:gd name="adj1" fmla="val 21023"/>
                            <a:gd name="adj2" fmla="val -1344"/>
                            <a:gd name="adj3" fmla="val 112315"/>
                            <a:gd name="adj4" fmla="val -67903"/>
                          </a:avLst>
                        </a:prstGeom>
                        <a:solidFill>
                          <a:srgbClr val="FFFF99"/>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FBDB49" w14:textId="77777777" w:rsidR="00AA0C8C" w:rsidRPr="0081567A" w:rsidRDefault="00AA0C8C" w:rsidP="00FF7D05">
                            <w:pPr>
                              <w:rPr>
                                <w:color w:val="000000" w:themeColor="text1"/>
                              </w:rPr>
                            </w:pPr>
                            <w:r>
                              <w:rPr>
                                <w:color w:val="000000" w:themeColor="text1"/>
                              </w:rPr>
                              <w:t>Defects (optional)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id="Line Callout 1 81" o:spid="_x0000_s1028" type="#_x0000_t47" style="position:absolute;margin-left:338.4pt;margin-top:5.3pt;width:111.6pt;height:22.2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" adj="-14667,24260,-290,4541" fillcolor="#ff9" strokecolor="#0070c0">
                <v:textbox>
                  <w:txbxContent>
                    <w:p w14:paraId="7CFBDB49" w14:textId="77777777" w:rsidR="00AA0C8C" w:rsidRPr="0081567A" w:rsidRDefault="00AA0C8C" w:rsidP="00FF7D05">
                      <w:pPr>
                        <w:rPr>
                          <w:color w:val="000000" w:themeColor="text1"/>
                        </w:rPr>
                      </w:pPr>
                      <w:r>
                        <w:rPr>
                          <w:color w:val="000000" w:themeColor="text1"/>
                        </w:rPr>
                        <w:t>Defects (optional)</w:t>
                      </w:r>
                    </w:p>
                  </w:txbxContent>
                </v:textbox>
                <o:callout v:ext="edit" minusy="t"/>
              </v:shape>
            </w:pict>
          </mc:Fallback>
        </mc:AlternateContent>
      </w:r>
      <w:r w:rsidR="00DA38B3" w:rsidRPr="0081567A">
        <w:rPr>
          <w:color w:val="0000FF"/>
          <w:sz w:val="18"/>
        </w:rPr>
        <w:t>&lt;</w:t>
      </w:r>
      <w:proofErr w:type="spellStart"/>
      <w:proofErr w:type="gramStart"/>
      <w:r w:rsidR="00DA38B3" w:rsidRPr="0081567A">
        <w:rPr>
          <w:color w:val="0000FF"/>
          <w:sz w:val="18"/>
        </w:rPr>
        <w:t>prodml:</w:t>
      </w:r>
      <w:proofErr w:type="gramEnd"/>
      <w:r w:rsidR="00DA38B3" w:rsidRPr="0081567A">
        <w:rPr>
          <w:color w:val="0000FF"/>
          <w:sz w:val="18"/>
        </w:rPr>
        <w:t>fiberOpticalPath</w:t>
      </w:r>
      <w:proofErr w:type="spellEnd"/>
      <w:r w:rsidR="00DA38B3" w:rsidRPr="0081567A">
        <w:rPr>
          <w:color w:val="0000FF"/>
          <w:sz w:val="18"/>
        </w:rPr>
        <w:t>&gt;</w:t>
      </w:r>
    </w:p>
    <w:p w14:paraId="57281F0E" w14:textId="77777777" w:rsidR="00DA38B3" w:rsidRPr="0081567A" w:rsidRDefault="00DA38B3" w:rsidP="0081567A">
      <w:pPr>
        <w:pStyle w:val="CodeExample"/>
        <w:rPr>
          <w:color w:val="262626"/>
          <w:sz w:val="18"/>
        </w:rPr>
      </w:pP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:name</w:t>
      </w:r>
      <w:proofErr w:type="spellEnd"/>
      <w:proofErr w:type="gramEnd"/>
      <w:r w:rsidRPr="0081567A">
        <w:rPr>
          <w:color w:val="0000FF"/>
          <w:sz w:val="18"/>
        </w:rPr>
        <w:t>&gt;</w:t>
      </w:r>
      <w:r w:rsidRPr="0081567A">
        <w:rPr>
          <w:color w:val="262626"/>
          <w:sz w:val="18"/>
        </w:rPr>
        <w:t>Optical Fiber 1</w:t>
      </w:r>
      <w:r w:rsidRPr="0081567A">
        <w:rPr>
          <w:color w:val="0000FF"/>
          <w:sz w:val="18"/>
        </w:rPr>
        <w:t>&lt;/</w:t>
      </w:r>
      <w:proofErr w:type="spellStart"/>
      <w:r w:rsidRPr="0081567A">
        <w:rPr>
          <w:color w:val="0000FF"/>
          <w:sz w:val="18"/>
        </w:rPr>
        <w:t>prodml:name</w:t>
      </w:r>
      <w:proofErr w:type="spellEnd"/>
      <w:r w:rsidRPr="0081567A">
        <w:rPr>
          <w:color w:val="0000FF"/>
          <w:sz w:val="18"/>
        </w:rPr>
        <w:t>&gt;</w:t>
      </w:r>
    </w:p>
    <w:p w14:paraId="393C42AA" w14:textId="77777777" w:rsidR="00DA38B3" w:rsidRPr="0081567A" w:rsidRDefault="00DA38B3" w:rsidP="0081567A">
      <w:pPr>
        <w:pStyle w:val="CodeExample"/>
        <w:rPr>
          <w:color w:val="262626"/>
          <w:sz w:val="18"/>
        </w:rPr>
      </w:pPr>
      <w:r w:rsidRPr="0081567A">
        <w:rPr>
          <w:color w:val="262626"/>
          <w:sz w:val="18"/>
        </w:rPr>
        <w:tab/>
      </w:r>
      <w:r w:rsidRPr="0081567A">
        <w:rPr>
          <w:color w:val="0000FF"/>
          <w:sz w:val="18"/>
        </w:rPr>
        <w:t>&lt;</w:t>
      </w:r>
      <w:proofErr w:type="spellStart"/>
      <w:proofErr w:type="gramStart"/>
      <w:r w:rsidRPr="0081567A">
        <w:rPr>
          <w:color w:val="0000FF"/>
          <w:sz w:val="18"/>
        </w:rPr>
        <w:t>prodml:</w:t>
      </w:r>
      <w:proofErr w:type="gramEnd"/>
      <w:r w:rsidRPr="0081567A">
        <w:rPr>
          <w:color w:val="0000FF"/>
          <w:sz w:val="18"/>
        </w:rPr>
        <w:t>defect</w:t>
      </w:r>
      <w:proofErr w:type="spellEnd"/>
      <w:r w:rsidRPr="0081567A">
        <w:rPr>
          <w:color w:val="0000FF"/>
          <w:sz w:val="18"/>
        </w:rPr>
        <w:t>&gt;</w:t>
      </w:r>
    </w:p>
    <w:p w14:paraId="57D640C8"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:opticalPathDistanceStart</w:t>
      </w:r>
      <w:proofErr w:type="spellEnd"/>
      <w:proofErr w:type="gramEnd"/>
      <w:r w:rsidRPr="0081567A">
        <w:rPr>
          <w:color w:val="0000FF"/>
          <w:sz w:val="18"/>
        </w:rPr>
        <w:t xml:space="preserve"> </w:t>
      </w:r>
      <w:proofErr w:type="spellStart"/>
      <w:r w:rsidRPr="0081567A">
        <w:rPr>
          <w:color w:val="127019"/>
          <w:sz w:val="18"/>
        </w:rPr>
        <w:t>uom</w:t>
      </w:r>
      <w:proofErr w:type="spellEnd"/>
      <w:r w:rsidRPr="0081567A">
        <w:rPr>
          <w:color w:val="127019"/>
          <w:sz w:val="18"/>
        </w:rPr>
        <w:t>=</w:t>
      </w:r>
      <w:r w:rsidRPr="0081567A">
        <w:rPr>
          <w:color w:val="FF8000"/>
          <w:sz w:val="18"/>
        </w:rPr>
        <w:t>"</w:t>
      </w:r>
      <w:proofErr w:type="spellStart"/>
      <w:r w:rsidRPr="0081567A">
        <w:rPr>
          <w:color w:val="FF8000"/>
          <w:sz w:val="18"/>
        </w:rPr>
        <w:t>ft</w:t>
      </w:r>
      <w:proofErr w:type="spellEnd"/>
      <w:r w:rsidRPr="0081567A">
        <w:rPr>
          <w:color w:val="FF8000"/>
          <w:sz w:val="18"/>
        </w:rPr>
        <w:t>"</w:t>
      </w:r>
      <w:r w:rsidRPr="0081567A">
        <w:rPr>
          <w:color w:val="0000FF"/>
          <w:sz w:val="18"/>
        </w:rPr>
        <w:t>&gt;</w:t>
      </w:r>
      <w:r w:rsidRPr="0081567A">
        <w:rPr>
          <w:color w:val="262626"/>
          <w:sz w:val="18"/>
        </w:rPr>
        <w:t>1700</w:t>
      </w:r>
      <w:r w:rsidRPr="0081567A">
        <w:rPr>
          <w:color w:val="0000FF"/>
          <w:sz w:val="18"/>
        </w:rPr>
        <w:t>&lt;/</w:t>
      </w:r>
      <w:proofErr w:type="spellStart"/>
      <w:r w:rsidRPr="0081567A">
        <w:rPr>
          <w:color w:val="0000FF"/>
          <w:sz w:val="18"/>
        </w:rPr>
        <w:t>prodml:opticalPathDistanceStart</w:t>
      </w:r>
      <w:proofErr w:type="spellEnd"/>
      <w:r w:rsidRPr="0081567A">
        <w:rPr>
          <w:color w:val="0000FF"/>
          <w:sz w:val="18"/>
        </w:rPr>
        <w:t>&gt;</w:t>
      </w:r>
    </w:p>
    <w:p w14:paraId="51802E5E"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:defectType</w:t>
      </w:r>
      <w:proofErr w:type="spellEnd"/>
      <w:proofErr w:type="gramEnd"/>
      <w:r w:rsidRPr="0081567A">
        <w:rPr>
          <w:color w:val="0000FF"/>
          <w:sz w:val="18"/>
        </w:rPr>
        <w:t>&gt;</w:t>
      </w:r>
      <w:r w:rsidRPr="0081567A">
        <w:rPr>
          <w:color w:val="262626"/>
          <w:sz w:val="18"/>
        </w:rPr>
        <w:t>other</w:t>
      </w:r>
      <w:r w:rsidRPr="0081567A">
        <w:rPr>
          <w:color w:val="0000FF"/>
          <w:sz w:val="18"/>
        </w:rPr>
        <w:t>&lt;/</w:t>
      </w:r>
      <w:proofErr w:type="spellStart"/>
      <w:r w:rsidRPr="0081567A">
        <w:rPr>
          <w:color w:val="0000FF"/>
          <w:sz w:val="18"/>
        </w:rPr>
        <w:t>prodml:defectType</w:t>
      </w:r>
      <w:proofErr w:type="spellEnd"/>
      <w:r w:rsidRPr="0081567A">
        <w:rPr>
          <w:color w:val="0000FF"/>
          <w:sz w:val="18"/>
        </w:rPr>
        <w:t>&gt;</w:t>
      </w:r>
    </w:p>
    <w:p w14:paraId="3D7FB3B3"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:timeStart</w:t>
      </w:r>
      <w:proofErr w:type="spellEnd"/>
      <w:proofErr w:type="gramEnd"/>
      <w:r w:rsidRPr="0081567A">
        <w:rPr>
          <w:color w:val="0000FF"/>
          <w:sz w:val="18"/>
        </w:rPr>
        <w:t>&gt;</w:t>
      </w:r>
      <w:r w:rsidRPr="0081567A">
        <w:rPr>
          <w:color w:val="262626"/>
          <w:sz w:val="18"/>
        </w:rPr>
        <w:t>2002-05-30T09:00:00Z</w:t>
      </w:r>
      <w:r w:rsidRPr="0081567A">
        <w:rPr>
          <w:color w:val="0000FF"/>
          <w:sz w:val="18"/>
        </w:rPr>
        <w:t>&lt;/</w:t>
      </w:r>
      <w:proofErr w:type="spellStart"/>
      <w:r w:rsidRPr="0081567A">
        <w:rPr>
          <w:color w:val="0000FF"/>
          <w:sz w:val="18"/>
        </w:rPr>
        <w:t>prodml:timeStart</w:t>
      </w:r>
      <w:proofErr w:type="spellEnd"/>
      <w:r w:rsidRPr="0081567A">
        <w:rPr>
          <w:color w:val="0000FF"/>
          <w:sz w:val="18"/>
        </w:rPr>
        <w:t>&gt;</w:t>
      </w:r>
    </w:p>
    <w:p w14:paraId="671DB4EA"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:comment</w:t>
      </w:r>
      <w:proofErr w:type="spellEnd"/>
      <w:proofErr w:type="gramEnd"/>
      <w:r w:rsidRPr="0081567A">
        <w:rPr>
          <w:color w:val="0000FF"/>
          <w:sz w:val="18"/>
        </w:rPr>
        <w:t>&gt;</w:t>
      </w:r>
      <w:r w:rsidRPr="0081567A">
        <w:rPr>
          <w:color w:val="262626"/>
          <w:sz w:val="18"/>
        </w:rPr>
        <w:t>Consistent signal spike detected at this location</w:t>
      </w:r>
      <w:r w:rsidRPr="0081567A">
        <w:rPr>
          <w:color w:val="0000FF"/>
          <w:sz w:val="18"/>
        </w:rPr>
        <w:t>&lt;/</w:t>
      </w:r>
      <w:proofErr w:type="spellStart"/>
      <w:r w:rsidRPr="0081567A">
        <w:rPr>
          <w:color w:val="0000FF"/>
          <w:sz w:val="18"/>
        </w:rPr>
        <w:t>prodml:comment</w:t>
      </w:r>
      <w:proofErr w:type="spellEnd"/>
      <w:r w:rsidRPr="0081567A">
        <w:rPr>
          <w:color w:val="0000FF"/>
          <w:sz w:val="18"/>
        </w:rPr>
        <w:t>&gt;</w:t>
      </w:r>
    </w:p>
    <w:p w14:paraId="79B25B82" w14:textId="77777777" w:rsidR="00DA38B3" w:rsidRPr="0081567A" w:rsidRDefault="00DA38B3" w:rsidP="0081567A">
      <w:pPr>
        <w:pStyle w:val="CodeExample"/>
        <w:rPr>
          <w:color w:val="262626"/>
          <w:sz w:val="18"/>
        </w:rPr>
      </w:pP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:defect</w:t>
      </w:r>
      <w:proofErr w:type="spellEnd"/>
      <w:proofErr w:type="gramEnd"/>
      <w:r w:rsidRPr="0081567A">
        <w:rPr>
          <w:color w:val="0000FF"/>
          <w:sz w:val="18"/>
        </w:rPr>
        <w:t>&gt;</w:t>
      </w:r>
    </w:p>
    <w:p w14:paraId="4A6D76A6" w14:textId="77777777" w:rsidR="00DA38B3" w:rsidRPr="0081567A" w:rsidRDefault="00DA38B3" w:rsidP="0081567A">
      <w:pPr>
        <w:pStyle w:val="CodeExample"/>
        <w:rPr>
          <w:color w:val="262626"/>
          <w:sz w:val="18"/>
        </w:rPr>
      </w:pPr>
      <w:r w:rsidRPr="0081567A">
        <w:rPr>
          <w:color w:val="262626"/>
          <w:sz w:val="18"/>
        </w:rPr>
        <w:tab/>
      </w:r>
      <w:r w:rsidRPr="0081567A">
        <w:rPr>
          <w:color w:val="0000FF"/>
          <w:sz w:val="18"/>
        </w:rPr>
        <w:t>&lt;</w:t>
      </w:r>
      <w:proofErr w:type="spellStart"/>
      <w:proofErr w:type="gramStart"/>
      <w:r w:rsidRPr="0081567A">
        <w:rPr>
          <w:color w:val="0000FF"/>
          <w:sz w:val="18"/>
        </w:rPr>
        <w:t>prodml:</w:t>
      </w:r>
      <w:proofErr w:type="gramEnd"/>
      <w:r w:rsidRPr="0081567A">
        <w:rPr>
          <w:color w:val="0000FF"/>
          <w:sz w:val="18"/>
        </w:rPr>
        <w:t>defect</w:t>
      </w:r>
      <w:proofErr w:type="spellEnd"/>
      <w:r w:rsidRPr="0081567A">
        <w:rPr>
          <w:color w:val="0000FF"/>
          <w:sz w:val="18"/>
        </w:rPr>
        <w:t>&gt;</w:t>
      </w:r>
    </w:p>
    <w:p w14:paraId="646D91D9"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:opticalPathDistanceStart</w:t>
      </w:r>
      <w:proofErr w:type="spellEnd"/>
      <w:proofErr w:type="gramEnd"/>
      <w:r w:rsidRPr="0081567A">
        <w:rPr>
          <w:color w:val="0000FF"/>
          <w:sz w:val="18"/>
        </w:rPr>
        <w:t xml:space="preserve"> </w:t>
      </w:r>
      <w:proofErr w:type="spellStart"/>
      <w:r w:rsidRPr="0081567A">
        <w:rPr>
          <w:color w:val="127019"/>
          <w:sz w:val="18"/>
        </w:rPr>
        <w:t>uom</w:t>
      </w:r>
      <w:proofErr w:type="spellEnd"/>
      <w:r w:rsidRPr="0081567A">
        <w:rPr>
          <w:color w:val="127019"/>
          <w:sz w:val="18"/>
        </w:rPr>
        <w:t>=</w:t>
      </w:r>
      <w:r w:rsidRPr="0081567A">
        <w:rPr>
          <w:color w:val="FF8000"/>
          <w:sz w:val="18"/>
        </w:rPr>
        <w:t>"</w:t>
      </w:r>
      <w:proofErr w:type="spellStart"/>
      <w:r w:rsidRPr="0081567A">
        <w:rPr>
          <w:color w:val="FF8000"/>
          <w:sz w:val="18"/>
        </w:rPr>
        <w:t>ft</w:t>
      </w:r>
      <w:proofErr w:type="spellEnd"/>
      <w:r w:rsidRPr="0081567A">
        <w:rPr>
          <w:color w:val="FF8000"/>
          <w:sz w:val="18"/>
        </w:rPr>
        <w:t>"</w:t>
      </w:r>
      <w:r w:rsidRPr="0081567A">
        <w:rPr>
          <w:color w:val="0000FF"/>
          <w:sz w:val="18"/>
        </w:rPr>
        <w:t>&gt;</w:t>
      </w:r>
      <w:r w:rsidRPr="0081567A">
        <w:rPr>
          <w:color w:val="262626"/>
          <w:sz w:val="18"/>
        </w:rPr>
        <w:t>2798</w:t>
      </w:r>
      <w:r w:rsidRPr="0081567A">
        <w:rPr>
          <w:color w:val="0000FF"/>
          <w:sz w:val="18"/>
        </w:rPr>
        <w:t>&lt;/</w:t>
      </w:r>
      <w:proofErr w:type="spellStart"/>
      <w:r w:rsidRPr="0081567A">
        <w:rPr>
          <w:color w:val="0000FF"/>
          <w:sz w:val="18"/>
        </w:rPr>
        <w:t>prodml:opticalPathDistanceStart</w:t>
      </w:r>
      <w:proofErr w:type="spellEnd"/>
      <w:r w:rsidRPr="0081567A">
        <w:rPr>
          <w:color w:val="0000FF"/>
          <w:sz w:val="18"/>
        </w:rPr>
        <w:t>&gt;</w:t>
      </w:r>
    </w:p>
    <w:p w14:paraId="5A811FFA"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:defectType</w:t>
      </w:r>
      <w:proofErr w:type="spellEnd"/>
      <w:proofErr w:type="gramEnd"/>
      <w:r w:rsidRPr="0081567A">
        <w:rPr>
          <w:color w:val="0000FF"/>
          <w:sz w:val="18"/>
        </w:rPr>
        <w:t>&gt;</w:t>
      </w:r>
      <w:r w:rsidRPr="0081567A">
        <w:rPr>
          <w:color w:val="262626"/>
          <w:sz w:val="18"/>
        </w:rPr>
        <w:t>darkened fiber</w:t>
      </w:r>
      <w:r w:rsidRPr="0081567A">
        <w:rPr>
          <w:color w:val="0000FF"/>
          <w:sz w:val="18"/>
        </w:rPr>
        <w:t>&lt;/</w:t>
      </w:r>
      <w:proofErr w:type="spellStart"/>
      <w:r w:rsidRPr="0081567A">
        <w:rPr>
          <w:color w:val="0000FF"/>
          <w:sz w:val="18"/>
        </w:rPr>
        <w:t>prodml:defectType</w:t>
      </w:r>
      <w:proofErr w:type="spellEnd"/>
      <w:r w:rsidRPr="0081567A">
        <w:rPr>
          <w:color w:val="0000FF"/>
          <w:sz w:val="18"/>
        </w:rPr>
        <w:t>&gt;</w:t>
      </w:r>
    </w:p>
    <w:p w14:paraId="26B4941C"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:timeStart</w:t>
      </w:r>
      <w:proofErr w:type="spellEnd"/>
      <w:proofErr w:type="gramEnd"/>
      <w:r w:rsidRPr="0081567A">
        <w:rPr>
          <w:color w:val="0000FF"/>
          <w:sz w:val="18"/>
        </w:rPr>
        <w:t>&gt;</w:t>
      </w:r>
      <w:r w:rsidRPr="0081567A">
        <w:rPr>
          <w:color w:val="262626"/>
          <w:sz w:val="18"/>
        </w:rPr>
        <w:t>2002-05-30T09:00:00Z</w:t>
      </w:r>
      <w:r w:rsidRPr="0081567A">
        <w:rPr>
          <w:color w:val="0000FF"/>
          <w:sz w:val="18"/>
        </w:rPr>
        <w:t>&lt;/</w:t>
      </w:r>
      <w:proofErr w:type="spellStart"/>
      <w:r w:rsidRPr="0081567A">
        <w:rPr>
          <w:color w:val="0000FF"/>
          <w:sz w:val="18"/>
        </w:rPr>
        <w:t>prodml:timeStart</w:t>
      </w:r>
      <w:proofErr w:type="spellEnd"/>
      <w:r w:rsidRPr="0081567A">
        <w:rPr>
          <w:color w:val="0000FF"/>
          <w:sz w:val="18"/>
        </w:rPr>
        <w:t>&gt;</w:t>
      </w:r>
    </w:p>
    <w:p w14:paraId="78A2CB4A" w14:textId="77777777" w:rsidR="00DA38B3" w:rsidRPr="0081567A" w:rsidRDefault="00FF7D05" w:rsidP="0081567A">
      <w:pPr>
        <w:pStyle w:val="CodeExample"/>
        <w:rPr>
          <w:color w:val="262626"/>
          <w:sz w:val="18"/>
        </w:rPr>
      </w:pPr>
      <w:r w:rsidRPr="0081567A">
        <w:rPr>
          <w:noProof/>
          <w:color w:val="262626"/>
          <w:sz w:val="18"/>
          <w:lang w:eastAsia="en-US"/>
        </w:rPr>
        <mc:AlternateContent>
          <mc:Choice Requires="wps">
            <w:drawing>
              <wp:anchor distT="0" distB="0" distL="114300" distR="114300" simplePos="0" relativeHeight="251685888" behindDoc="0" locked="0" layoutInCell="1" allowOverlap="1" wp14:anchorId="3EC4A6C4" wp14:editId="193E8433">
                <wp:simplePos x="0" y="0"/>
                <wp:positionH relativeFrom="column">
                  <wp:posOffset>4297680</wp:posOffset>
                </wp:positionH>
                <wp:positionV relativeFrom="paragraph">
                  <wp:posOffset>106045</wp:posOffset>
                </wp:positionV>
                <wp:extent cx="1638300" cy="403860"/>
                <wp:effectExtent l="1123950" t="0" r="19050" b="72390"/>
                <wp:wrapNone/>
                <wp:docPr id="82" name="Line Callout 1 82"/>
                <wp:cNvGraphicFramePr/>
                <a:graphic xmlns:a="http://schemas.openxmlformats.org/drawingml/2006/main">
                  <a:graphicData uri="http://schemas.microsoft.com/office/word/2010/wordprocessingShape">
                    <wps:wsp>
                      <wps:cNvSpPr/>
                      <wps:spPr>
                        <a:xfrm>
                          <a:off x="0" y="0"/>
                          <a:ext cx="1638300" cy="403860"/>
                        </a:xfrm>
                        <a:prstGeom prst="borderCallout1">
                          <a:avLst>
                            <a:gd name="adj1" fmla="val 21023"/>
                            <a:gd name="adj2" fmla="val -1344"/>
                            <a:gd name="adj3" fmla="val 112315"/>
                            <a:gd name="adj4" fmla="val -67903"/>
                          </a:avLst>
                        </a:prstGeom>
                        <a:solidFill>
                          <a:srgbClr val="FFFF99"/>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364A89" w14:textId="77777777" w:rsidR="00AA0C8C" w:rsidRPr="0081567A" w:rsidRDefault="00AA0C8C" w:rsidP="00FF7D05">
                            <w:pPr>
                              <w:rPr>
                                <w:color w:val="000000" w:themeColor="text1"/>
                              </w:rPr>
                            </w:pPr>
                            <w:r>
                              <w:rPr>
                                <w:color w:val="000000" w:themeColor="text1"/>
                              </w:rPr>
                              <w:t>Facility Mappings (fiber length to facility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Line Callout 1 82" o:spid="_x0000_s1029" type="#_x0000_t47" style="position:absolute;margin-left:338.4pt;margin-top:8.35pt;width:129pt;height:3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" adj="-14667,24260,-290,4541" fillcolor="#ff9" strokecolor="#0070c0">
                <v:textbox>
                  <w:txbxContent>
                    <w:p w14:paraId="78364A89" w14:textId="77777777" w:rsidR="00AA0C8C" w:rsidRPr="0081567A" w:rsidRDefault="00AA0C8C" w:rsidP="00FF7D05">
                      <w:pPr>
                        <w:rPr>
                          <w:color w:val="000000" w:themeColor="text1"/>
                        </w:rPr>
                      </w:pPr>
                      <w:r>
                        <w:rPr>
                          <w:color w:val="000000" w:themeColor="text1"/>
                        </w:rPr>
                        <w:t>Facility Mappings (fiber length to facility distance)</w:t>
                      </w:r>
                    </w:p>
                  </w:txbxContent>
                </v:textbox>
                <o:callout v:ext="edit" minusy="t"/>
              </v:shape>
            </w:pict>
          </mc:Fallback>
        </mc:AlternateContent>
      </w:r>
      <w:r w:rsidR="00DA38B3" w:rsidRPr="0081567A">
        <w:rPr>
          <w:color w:val="262626"/>
          <w:sz w:val="18"/>
        </w:rPr>
        <w:tab/>
      </w:r>
      <w:r w:rsidR="00DA38B3" w:rsidRPr="0081567A">
        <w:rPr>
          <w:color w:val="262626"/>
          <w:sz w:val="18"/>
        </w:rPr>
        <w:tab/>
      </w:r>
      <w:r w:rsidR="00DA38B3" w:rsidRPr="0081567A">
        <w:rPr>
          <w:color w:val="0000FF"/>
          <w:sz w:val="18"/>
        </w:rPr>
        <w:t>&lt;</w:t>
      </w:r>
      <w:proofErr w:type="spellStart"/>
      <w:r w:rsidR="00DA38B3" w:rsidRPr="0081567A">
        <w:rPr>
          <w:color w:val="0000FF"/>
          <w:sz w:val="18"/>
        </w:rPr>
        <w:t>prodml</w:t>
      </w:r>
      <w:proofErr w:type="gramStart"/>
      <w:r w:rsidR="00DA38B3" w:rsidRPr="0081567A">
        <w:rPr>
          <w:color w:val="0000FF"/>
          <w:sz w:val="18"/>
        </w:rPr>
        <w:t>:comment</w:t>
      </w:r>
      <w:proofErr w:type="spellEnd"/>
      <w:proofErr w:type="gramEnd"/>
      <w:r w:rsidR="00DA38B3" w:rsidRPr="0081567A">
        <w:rPr>
          <w:color w:val="0000FF"/>
          <w:sz w:val="18"/>
        </w:rPr>
        <w:t>&gt;</w:t>
      </w:r>
      <w:r w:rsidR="00DA38B3" w:rsidRPr="0081567A">
        <w:rPr>
          <w:color w:val="262626"/>
          <w:sz w:val="18"/>
        </w:rPr>
        <w:t>Fiber darkening detected at this spot</w:t>
      </w:r>
      <w:r w:rsidR="00DA38B3" w:rsidRPr="0081567A">
        <w:rPr>
          <w:color w:val="0000FF"/>
          <w:sz w:val="18"/>
        </w:rPr>
        <w:t>&lt;/</w:t>
      </w:r>
      <w:proofErr w:type="spellStart"/>
      <w:r w:rsidR="00DA38B3" w:rsidRPr="0081567A">
        <w:rPr>
          <w:color w:val="0000FF"/>
          <w:sz w:val="18"/>
        </w:rPr>
        <w:t>prodml:comment</w:t>
      </w:r>
      <w:proofErr w:type="spellEnd"/>
      <w:r w:rsidR="00DA38B3" w:rsidRPr="0081567A">
        <w:rPr>
          <w:color w:val="0000FF"/>
          <w:sz w:val="18"/>
        </w:rPr>
        <w:t>&gt;</w:t>
      </w:r>
    </w:p>
    <w:p w14:paraId="185DBCE9" w14:textId="77777777" w:rsidR="00DA38B3" w:rsidRPr="0081567A" w:rsidRDefault="00DA38B3" w:rsidP="0081567A">
      <w:pPr>
        <w:pStyle w:val="CodeExample"/>
        <w:rPr>
          <w:color w:val="262626"/>
          <w:sz w:val="18"/>
        </w:rPr>
      </w:pP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:defect</w:t>
      </w:r>
      <w:proofErr w:type="spellEnd"/>
      <w:proofErr w:type="gramEnd"/>
      <w:r w:rsidRPr="0081567A">
        <w:rPr>
          <w:color w:val="0000FF"/>
          <w:sz w:val="18"/>
        </w:rPr>
        <w:t>&gt;</w:t>
      </w:r>
    </w:p>
    <w:p w14:paraId="5F250731" w14:textId="77777777" w:rsidR="00FF7D05" w:rsidRDefault="00FF7D05" w:rsidP="0081567A">
      <w:pPr>
        <w:pStyle w:val="CodeExample"/>
        <w:rPr>
          <w:color w:val="262626"/>
          <w:sz w:val="18"/>
        </w:rPr>
      </w:pPr>
    </w:p>
    <w:p w14:paraId="2A91C6C2" w14:textId="77777777" w:rsidR="00DA38B3" w:rsidRPr="0081567A" w:rsidRDefault="00DA38B3" w:rsidP="0081567A">
      <w:pPr>
        <w:pStyle w:val="CodeExample"/>
        <w:rPr>
          <w:color w:val="262626"/>
          <w:sz w:val="18"/>
        </w:rPr>
      </w:pP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:facilityMapping</w:t>
      </w:r>
      <w:proofErr w:type="spellEnd"/>
      <w:proofErr w:type="gramEnd"/>
      <w:r w:rsidRPr="0081567A">
        <w:rPr>
          <w:color w:val="0000FF"/>
          <w:sz w:val="18"/>
        </w:rPr>
        <w:t xml:space="preserve"> </w:t>
      </w:r>
      <w:proofErr w:type="spellStart"/>
      <w:r w:rsidRPr="0081567A">
        <w:rPr>
          <w:color w:val="127019"/>
          <w:sz w:val="18"/>
        </w:rPr>
        <w:t>mappingID</w:t>
      </w:r>
      <w:proofErr w:type="spellEnd"/>
      <w:r w:rsidRPr="0081567A">
        <w:rPr>
          <w:color w:val="127019"/>
          <w:sz w:val="18"/>
        </w:rPr>
        <w:t>=</w:t>
      </w:r>
      <w:r w:rsidRPr="0081567A">
        <w:rPr>
          <w:color w:val="FF8000"/>
          <w:sz w:val="18"/>
        </w:rPr>
        <w:t>"FM1"</w:t>
      </w:r>
      <w:r w:rsidRPr="0081567A">
        <w:rPr>
          <w:color w:val="0000FF"/>
          <w:sz w:val="18"/>
        </w:rPr>
        <w:t>&gt;</w:t>
      </w:r>
    </w:p>
    <w:p w14:paraId="3582BFCB"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:opticalPathDistanceStart</w:t>
      </w:r>
      <w:proofErr w:type="spellEnd"/>
      <w:proofErr w:type="gramEnd"/>
      <w:r w:rsidRPr="0081567A">
        <w:rPr>
          <w:color w:val="0000FF"/>
          <w:sz w:val="18"/>
        </w:rPr>
        <w:t xml:space="preserve"> </w:t>
      </w:r>
      <w:proofErr w:type="spellStart"/>
      <w:r w:rsidRPr="0081567A">
        <w:rPr>
          <w:color w:val="127019"/>
          <w:sz w:val="18"/>
        </w:rPr>
        <w:t>uom</w:t>
      </w:r>
      <w:proofErr w:type="spellEnd"/>
      <w:r w:rsidRPr="0081567A">
        <w:rPr>
          <w:color w:val="127019"/>
          <w:sz w:val="18"/>
        </w:rPr>
        <w:t>=</w:t>
      </w:r>
      <w:r w:rsidRPr="0081567A">
        <w:rPr>
          <w:color w:val="FF8000"/>
          <w:sz w:val="18"/>
        </w:rPr>
        <w:t>"</w:t>
      </w:r>
      <w:proofErr w:type="spellStart"/>
      <w:r w:rsidRPr="0081567A">
        <w:rPr>
          <w:color w:val="FF8000"/>
          <w:sz w:val="18"/>
        </w:rPr>
        <w:t>ft</w:t>
      </w:r>
      <w:proofErr w:type="spellEnd"/>
      <w:r w:rsidRPr="0081567A">
        <w:rPr>
          <w:color w:val="FF8000"/>
          <w:sz w:val="18"/>
        </w:rPr>
        <w:t>"</w:t>
      </w:r>
      <w:r w:rsidRPr="0081567A">
        <w:rPr>
          <w:color w:val="0000FF"/>
          <w:sz w:val="18"/>
        </w:rPr>
        <w:t>&gt;</w:t>
      </w:r>
      <w:r w:rsidRPr="0081567A">
        <w:rPr>
          <w:color w:val="262626"/>
          <w:sz w:val="18"/>
        </w:rPr>
        <w:t>128</w:t>
      </w:r>
      <w:r w:rsidRPr="0081567A">
        <w:rPr>
          <w:color w:val="0000FF"/>
          <w:sz w:val="18"/>
        </w:rPr>
        <w:t>&lt;/</w:t>
      </w:r>
      <w:proofErr w:type="spellStart"/>
      <w:r w:rsidRPr="0081567A">
        <w:rPr>
          <w:color w:val="0000FF"/>
          <w:sz w:val="18"/>
        </w:rPr>
        <w:t>prodml:opticalPathDistanceStart</w:t>
      </w:r>
      <w:proofErr w:type="spellEnd"/>
      <w:r w:rsidRPr="0081567A">
        <w:rPr>
          <w:color w:val="0000FF"/>
          <w:sz w:val="18"/>
        </w:rPr>
        <w:t>&gt;</w:t>
      </w:r>
    </w:p>
    <w:p w14:paraId="740494E0"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:opticalPathDistanceEnd</w:t>
      </w:r>
      <w:proofErr w:type="spellEnd"/>
      <w:proofErr w:type="gramEnd"/>
      <w:r w:rsidRPr="0081567A">
        <w:rPr>
          <w:color w:val="0000FF"/>
          <w:sz w:val="18"/>
        </w:rPr>
        <w:t xml:space="preserve"> </w:t>
      </w:r>
      <w:proofErr w:type="spellStart"/>
      <w:r w:rsidRPr="0081567A">
        <w:rPr>
          <w:color w:val="127019"/>
          <w:sz w:val="18"/>
        </w:rPr>
        <w:t>uom</w:t>
      </w:r>
      <w:proofErr w:type="spellEnd"/>
      <w:r w:rsidRPr="0081567A">
        <w:rPr>
          <w:color w:val="127019"/>
          <w:sz w:val="18"/>
        </w:rPr>
        <w:t>=</w:t>
      </w:r>
      <w:r w:rsidRPr="0081567A">
        <w:rPr>
          <w:color w:val="FF8000"/>
          <w:sz w:val="18"/>
        </w:rPr>
        <w:t>"</w:t>
      </w:r>
      <w:proofErr w:type="spellStart"/>
      <w:r w:rsidRPr="0081567A">
        <w:rPr>
          <w:color w:val="FF8000"/>
          <w:sz w:val="18"/>
        </w:rPr>
        <w:t>ft</w:t>
      </w:r>
      <w:proofErr w:type="spellEnd"/>
      <w:r w:rsidRPr="0081567A">
        <w:rPr>
          <w:color w:val="FF8000"/>
          <w:sz w:val="18"/>
        </w:rPr>
        <w:t>"</w:t>
      </w:r>
      <w:r w:rsidRPr="0081567A">
        <w:rPr>
          <w:color w:val="0000FF"/>
          <w:sz w:val="18"/>
        </w:rPr>
        <w:t>&gt;</w:t>
      </w:r>
      <w:r w:rsidRPr="0081567A">
        <w:rPr>
          <w:color w:val="262626"/>
          <w:sz w:val="18"/>
        </w:rPr>
        <w:t>1628</w:t>
      </w:r>
      <w:r w:rsidRPr="0081567A">
        <w:rPr>
          <w:color w:val="0000FF"/>
          <w:sz w:val="18"/>
        </w:rPr>
        <w:t>&lt;/</w:t>
      </w:r>
      <w:proofErr w:type="spellStart"/>
      <w:r w:rsidRPr="0081567A">
        <w:rPr>
          <w:color w:val="0000FF"/>
          <w:sz w:val="18"/>
        </w:rPr>
        <w:t>prodml:opticalPathDistanceEnd</w:t>
      </w:r>
      <w:proofErr w:type="spellEnd"/>
      <w:r w:rsidRPr="0081567A">
        <w:rPr>
          <w:color w:val="0000FF"/>
          <w:sz w:val="18"/>
        </w:rPr>
        <w:t>&gt;</w:t>
      </w:r>
    </w:p>
    <w:p w14:paraId="6ED0562D"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:facilityLengthStart</w:t>
      </w:r>
      <w:proofErr w:type="spellEnd"/>
      <w:proofErr w:type="gramEnd"/>
      <w:r w:rsidRPr="0081567A">
        <w:rPr>
          <w:color w:val="0000FF"/>
          <w:sz w:val="18"/>
        </w:rPr>
        <w:t xml:space="preserve"> </w:t>
      </w:r>
      <w:proofErr w:type="spellStart"/>
      <w:r w:rsidRPr="0081567A">
        <w:rPr>
          <w:color w:val="127019"/>
          <w:sz w:val="18"/>
        </w:rPr>
        <w:t>uom</w:t>
      </w:r>
      <w:proofErr w:type="spellEnd"/>
      <w:r w:rsidRPr="0081567A">
        <w:rPr>
          <w:color w:val="127019"/>
          <w:sz w:val="18"/>
        </w:rPr>
        <w:t>=</w:t>
      </w:r>
      <w:r w:rsidRPr="0081567A">
        <w:rPr>
          <w:color w:val="FF8000"/>
          <w:sz w:val="18"/>
        </w:rPr>
        <w:t>"</w:t>
      </w:r>
      <w:proofErr w:type="spellStart"/>
      <w:r w:rsidRPr="0081567A">
        <w:rPr>
          <w:color w:val="FF8000"/>
          <w:sz w:val="18"/>
        </w:rPr>
        <w:t>ft</w:t>
      </w:r>
      <w:proofErr w:type="spellEnd"/>
      <w:r w:rsidRPr="0081567A">
        <w:rPr>
          <w:color w:val="FF8000"/>
          <w:sz w:val="18"/>
        </w:rPr>
        <w:t>"</w:t>
      </w:r>
      <w:r w:rsidRPr="0081567A">
        <w:rPr>
          <w:color w:val="0000FF"/>
          <w:sz w:val="18"/>
        </w:rPr>
        <w:t>&gt;</w:t>
      </w:r>
      <w:r w:rsidRPr="0081567A">
        <w:rPr>
          <w:color w:val="262626"/>
          <w:sz w:val="18"/>
        </w:rPr>
        <w:t>1</w:t>
      </w:r>
      <w:r w:rsidRPr="0081567A">
        <w:rPr>
          <w:color w:val="0000FF"/>
          <w:sz w:val="18"/>
        </w:rPr>
        <w:t>&lt;/</w:t>
      </w:r>
      <w:proofErr w:type="spellStart"/>
      <w:r w:rsidRPr="0081567A">
        <w:rPr>
          <w:color w:val="0000FF"/>
          <w:sz w:val="18"/>
        </w:rPr>
        <w:t>prodml:facilityLengthStart</w:t>
      </w:r>
      <w:proofErr w:type="spellEnd"/>
      <w:r w:rsidRPr="0081567A">
        <w:rPr>
          <w:color w:val="0000FF"/>
          <w:sz w:val="18"/>
        </w:rPr>
        <w:t>&gt;</w:t>
      </w:r>
    </w:p>
    <w:p w14:paraId="4986DF7A"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:facilityLengthEnd</w:t>
      </w:r>
      <w:proofErr w:type="spellEnd"/>
      <w:proofErr w:type="gramEnd"/>
      <w:r w:rsidRPr="0081567A">
        <w:rPr>
          <w:color w:val="0000FF"/>
          <w:sz w:val="18"/>
        </w:rPr>
        <w:t xml:space="preserve"> </w:t>
      </w:r>
      <w:proofErr w:type="spellStart"/>
      <w:r w:rsidRPr="0081567A">
        <w:rPr>
          <w:color w:val="127019"/>
          <w:sz w:val="18"/>
        </w:rPr>
        <w:t>uom</w:t>
      </w:r>
      <w:proofErr w:type="spellEnd"/>
      <w:r w:rsidRPr="0081567A">
        <w:rPr>
          <w:color w:val="127019"/>
          <w:sz w:val="18"/>
        </w:rPr>
        <w:t>=</w:t>
      </w:r>
      <w:r w:rsidRPr="0081567A">
        <w:rPr>
          <w:color w:val="FF8000"/>
          <w:sz w:val="18"/>
        </w:rPr>
        <w:t>"</w:t>
      </w:r>
      <w:proofErr w:type="spellStart"/>
      <w:r w:rsidRPr="0081567A">
        <w:rPr>
          <w:color w:val="FF8000"/>
          <w:sz w:val="18"/>
        </w:rPr>
        <w:t>ft</w:t>
      </w:r>
      <w:proofErr w:type="spellEnd"/>
      <w:r w:rsidRPr="0081567A">
        <w:rPr>
          <w:color w:val="FF8000"/>
          <w:sz w:val="18"/>
        </w:rPr>
        <w:t>"</w:t>
      </w:r>
      <w:r w:rsidRPr="0081567A">
        <w:rPr>
          <w:color w:val="0000FF"/>
          <w:sz w:val="18"/>
        </w:rPr>
        <w:t>&gt;</w:t>
      </w:r>
      <w:r w:rsidRPr="0081567A">
        <w:rPr>
          <w:color w:val="262626"/>
          <w:sz w:val="18"/>
        </w:rPr>
        <w:t>1500</w:t>
      </w:r>
      <w:r w:rsidRPr="0081567A">
        <w:rPr>
          <w:color w:val="0000FF"/>
          <w:sz w:val="18"/>
        </w:rPr>
        <w:t>&lt;/</w:t>
      </w:r>
      <w:proofErr w:type="spellStart"/>
      <w:r w:rsidRPr="0081567A">
        <w:rPr>
          <w:color w:val="0000FF"/>
          <w:sz w:val="18"/>
        </w:rPr>
        <w:t>prodml:facilityLengthEnd</w:t>
      </w:r>
      <w:proofErr w:type="spellEnd"/>
      <w:r w:rsidRPr="0081567A">
        <w:rPr>
          <w:color w:val="0000FF"/>
          <w:sz w:val="18"/>
        </w:rPr>
        <w:t>&gt;</w:t>
      </w:r>
    </w:p>
    <w:p w14:paraId="56383126"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:timeStart</w:t>
      </w:r>
      <w:proofErr w:type="spellEnd"/>
      <w:proofErr w:type="gramEnd"/>
      <w:r w:rsidRPr="0081567A">
        <w:rPr>
          <w:color w:val="0000FF"/>
          <w:sz w:val="18"/>
        </w:rPr>
        <w:t>&gt;</w:t>
      </w:r>
      <w:r w:rsidRPr="0081567A">
        <w:rPr>
          <w:color w:val="262626"/>
          <w:sz w:val="18"/>
        </w:rPr>
        <w:t>2002-05-30T09:00:00Z</w:t>
      </w:r>
      <w:r w:rsidRPr="0081567A">
        <w:rPr>
          <w:color w:val="0000FF"/>
          <w:sz w:val="18"/>
        </w:rPr>
        <w:t>&lt;/</w:t>
      </w:r>
      <w:proofErr w:type="spellStart"/>
      <w:r w:rsidRPr="0081567A">
        <w:rPr>
          <w:color w:val="0000FF"/>
          <w:sz w:val="18"/>
        </w:rPr>
        <w:t>prodml:timeStart</w:t>
      </w:r>
      <w:proofErr w:type="spellEnd"/>
      <w:r w:rsidRPr="0081567A">
        <w:rPr>
          <w:color w:val="0000FF"/>
          <w:sz w:val="18"/>
        </w:rPr>
        <w:t>&gt;</w:t>
      </w:r>
    </w:p>
    <w:p w14:paraId="44C252E0"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:comment</w:t>
      </w:r>
      <w:proofErr w:type="spellEnd"/>
      <w:proofErr w:type="gramEnd"/>
      <w:r w:rsidRPr="0081567A">
        <w:rPr>
          <w:color w:val="0000FF"/>
          <w:sz w:val="18"/>
        </w:rPr>
        <w:t>&gt;</w:t>
      </w:r>
      <w:r w:rsidRPr="0081567A">
        <w:rPr>
          <w:color w:val="262626"/>
          <w:sz w:val="18"/>
        </w:rPr>
        <w:t>No '</w:t>
      </w:r>
      <w:proofErr w:type="spellStart"/>
      <w:r w:rsidRPr="0081567A">
        <w:rPr>
          <w:color w:val="262626"/>
          <w:sz w:val="18"/>
        </w:rPr>
        <w:t>timeEnd</w:t>
      </w:r>
      <w:proofErr w:type="spellEnd"/>
      <w:r w:rsidRPr="0081567A">
        <w:rPr>
          <w:color w:val="262626"/>
          <w:sz w:val="18"/>
        </w:rPr>
        <w:t>' specified since this mapping is still valid</w:t>
      </w:r>
      <w:r w:rsidRPr="0081567A">
        <w:rPr>
          <w:color w:val="0000FF"/>
          <w:sz w:val="18"/>
        </w:rPr>
        <w:t>&lt;/</w:t>
      </w:r>
      <w:proofErr w:type="spellStart"/>
      <w:r w:rsidRPr="0081567A">
        <w:rPr>
          <w:color w:val="0000FF"/>
          <w:sz w:val="18"/>
        </w:rPr>
        <w:t>prodml:comment</w:t>
      </w:r>
      <w:proofErr w:type="spellEnd"/>
      <w:r w:rsidRPr="0081567A">
        <w:rPr>
          <w:color w:val="0000FF"/>
          <w:sz w:val="18"/>
        </w:rPr>
        <w:t>&gt;</w:t>
      </w:r>
    </w:p>
    <w:p w14:paraId="6DF22D92"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:well</w:t>
      </w:r>
      <w:proofErr w:type="spellEnd"/>
      <w:proofErr w:type="gramEnd"/>
      <w:r w:rsidRPr="0081567A">
        <w:rPr>
          <w:color w:val="0000FF"/>
          <w:sz w:val="18"/>
        </w:rPr>
        <w:t>&gt;&lt;/</w:t>
      </w:r>
      <w:proofErr w:type="spellStart"/>
      <w:r w:rsidRPr="0081567A">
        <w:rPr>
          <w:color w:val="0000FF"/>
          <w:sz w:val="18"/>
        </w:rPr>
        <w:t>prodml:well</w:t>
      </w:r>
      <w:proofErr w:type="spellEnd"/>
      <w:r w:rsidRPr="0081567A">
        <w:rPr>
          <w:color w:val="0000FF"/>
          <w:sz w:val="18"/>
        </w:rPr>
        <w:t>&gt;</w:t>
      </w:r>
    </w:p>
    <w:p w14:paraId="7ECB1DD7" w14:textId="77777777" w:rsidR="00DA38B3" w:rsidRPr="0081567A" w:rsidRDefault="00DA38B3" w:rsidP="0081567A">
      <w:pPr>
        <w:pStyle w:val="CodeExample"/>
        <w:rPr>
          <w:color w:val="262626"/>
          <w:sz w:val="18"/>
        </w:rPr>
      </w:pP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:facilityMapping</w:t>
      </w:r>
      <w:proofErr w:type="spellEnd"/>
      <w:proofErr w:type="gramEnd"/>
      <w:r w:rsidRPr="0081567A">
        <w:rPr>
          <w:color w:val="0000FF"/>
          <w:sz w:val="18"/>
        </w:rPr>
        <w:t>&gt;</w:t>
      </w:r>
    </w:p>
    <w:p w14:paraId="5144BF36" w14:textId="77777777" w:rsidR="00DA38B3" w:rsidRPr="0081567A" w:rsidRDefault="004C259B" w:rsidP="0081567A">
      <w:pPr>
        <w:pStyle w:val="CodeExample"/>
        <w:rPr>
          <w:color w:val="262626"/>
          <w:sz w:val="18"/>
        </w:rPr>
      </w:pPr>
      <w:r w:rsidRPr="0081567A">
        <w:rPr>
          <w:noProof/>
          <w:color w:val="262626"/>
          <w:sz w:val="18"/>
          <w:lang w:eastAsia="en-US"/>
        </w:rPr>
        <mc:AlternateContent>
          <mc:Choice Requires="wps">
            <w:drawing>
              <wp:anchor distT="0" distB="0" distL="114300" distR="114300" simplePos="0" relativeHeight="251687936" behindDoc="0" locked="0" layoutInCell="1" allowOverlap="1" wp14:anchorId="0E624796" wp14:editId="6B60FBAA">
                <wp:simplePos x="0" y="0"/>
                <wp:positionH relativeFrom="column">
                  <wp:posOffset>4084320</wp:posOffset>
                </wp:positionH>
                <wp:positionV relativeFrom="paragraph">
                  <wp:posOffset>106680</wp:posOffset>
                </wp:positionV>
                <wp:extent cx="1638300" cy="403860"/>
                <wp:effectExtent l="628650" t="0" r="19050" b="148590"/>
                <wp:wrapNone/>
                <wp:docPr id="83" name="Line Callout 1 83"/>
                <wp:cNvGraphicFramePr/>
                <a:graphic xmlns:a="http://schemas.openxmlformats.org/drawingml/2006/main">
                  <a:graphicData uri="http://schemas.microsoft.com/office/word/2010/wordprocessingShape">
                    <wps:wsp>
                      <wps:cNvSpPr/>
                      <wps:spPr>
                        <a:xfrm>
                          <a:off x="0" y="0"/>
                          <a:ext cx="1638300" cy="403860"/>
                        </a:xfrm>
                        <a:prstGeom prst="borderCallout1">
                          <a:avLst>
                            <a:gd name="adj1" fmla="val 21023"/>
                            <a:gd name="adj2" fmla="val -1344"/>
                            <a:gd name="adj3" fmla="val 129296"/>
                            <a:gd name="adj4" fmla="val -37670"/>
                          </a:avLst>
                        </a:prstGeom>
                        <a:solidFill>
                          <a:srgbClr val="FFFF99"/>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848B9F" w14:textId="77777777" w:rsidR="00AA0C8C" w:rsidRPr="0081567A" w:rsidRDefault="00AA0C8C" w:rsidP="00FF7D05">
                            <w:pPr>
                              <w:rPr>
                                <w:color w:val="000000" w:themeColor="text1"/>
                              </w:rPr>
                            </w:pPr>
                            <w:r>
                              <w:rPr>
                                <w:color w:val="000000" w:themeColor="text1"/>
                              </w:rPr>
                              <w:t>Doubled ended fiber “up” leg mapping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Line Callout 1 83" o:spid="_x0000_s1030" type="#_x0000_t47" style="position:absolute;margin-left:321.6pt;margin-top:8.4pt;width:129pt;height:3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" adj="-8137,27928,-290,4541" fillcolor="#ff9" strokecolor="#0070c0">
                <v:textbox>
                  <w:txbxContent>
                    <w:p w14:paraId="1A848B9F" w14:textId="77777777" w:rsidR="00AA0C8C" w:rsidRPr="0081567A" w:rsidRDefault="00AA0C8C" w:rsidP="00FF7D05">
                      <w:pPr>
                        <w:rPr>
                          <w:color w:val="000000" w:themeColor="text1"/>
                        </w:rPr>
                      </w:pPr>
                      <w:r>
                        <w:rPr>
                          <w:color w:val="000000" w:themeColor="text1"/>
                        </w:rPr>
                        <w:t>Doubled ended fiber “up” leg mapping</w:t>
                      </w:r>
                    </w:p>
                  </w:txbxContent>
                </v:textbox>
                <o:callout v:ext="edit" minusy="t"/>
              </v:shape>
            </w:pict>
          </mc:Fallback>
        </mc:AlternateContent>
      </w:r>
      <w:r w:rsidR="00DA38B3" w:rsidRPr="0081567A">
        <w:rPr>
          <w:color w:val="262626"/>
          <w:sz w:val="18"/>
        </w:rPr>
        <w:tab/>
      </w:r>
      <w:r w:rsidR="00DA38B3" w:rsidRPr="0081567A">
        <w:rPr>
          <w:color w:val="0000FF"/>
          <w:sz w:val="18"/>
        </w:rPr>
        <w:t>&lt;</w:t>
      </w:r>
      <w:proofErr w:type="spellStart"/>
      <w:r w:rsidR="00DA38B3" w:rsidRPr="0081567A">
        <w:rPr>
          <w:color w:val="0000FF"/>
          <w:sz w:val="18"/>
        </w:rPr>
        <w:t>prodml</w:t>
      </w:r>
      <w:proofErr w:type="gramStart"/>
      <w:r w:rsidR="00DA38B3" w:rsidRPr="0081567A">
        <w:rPr>
          <w:color w:val="0000FF"/>
          <w:sz w:val="18"/>
        </w:rPr>
        <w:t>:facilityMapping</w:t>
      </w:r>
      <w:proofErr w:type="spellEnd"/>
      <w:proofErr w:type="gramEnd"/>
      <w:r w:rsidR="00DA38B3" w:rsidRPr="0081567A">
        <w:rPr>
          <w:color w:val="0000FF"/>
          <w:sz w:val="18"/>
        </w:rPr>
        <w:t xml:space="preserve"> </w:t>
      </w:r>
      <w:proofErr w:type="spellStart"/>
      <w:r w:rsidR="00DA38B3" w:rsidRPr="0081567A">
        <w:rPr>
          <w:color w:val="127019"/>
          <w:sz w:val="18"/>
        </w:rPr>
        <w:t>mappingID</w:t>
      </w:r>
      <w:proofErr w:type="spellEnd"/>
      <w:r w:rsidR="00DA38B3" w:rsidRPr="0081567A">
        <w:rPr>
          <w:color w:val="127019"/>
          <w:sz w:val="18"/>
        </w:rPr>
        <w:t>=</w:t>
      </w:r>
      <w:r w:rsidR="00DA38B3" w:rsidRPr="0081567A">
        <w:rPr>
          <w:color w:val="FF8000"/>
          <w:sz w:val="18"/>
        </w:rPr>
        <w:t>"FM2"</w:t>
      </w:r>
      <w:r w:rsidR="00DA38B3" w:rsidRPr="0081567A">
        <w:rPr>
          <w:color w:val="0000FF"/>
          <w:sz w:val="18"/>
        </w:rPr>
        <w:t>&gt;</w:t>
      </w:r>
    </w:p>
    <w:p w14:paraId="55684911"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:opticalPathDistanceStart</w:t>
      </w:r>
      <w:proofErr w:type="spellEnd"/>
      <w:proofErr w:type="gramEnd"/>
      <w:r w:rsidRPr="0081567A">
        <w:rPr>
          <w:color w:val="0000FF"/>
          <w:sz w:val="18"/>
        </w:rPr>
        <w:t xml:space="preserve"> </w:t>
      </w:r>
      <w:proofErr w:type="spellStart"/>
      <w:r w:rsidRPr="0081567A">
        <w:rPr>
          <w:color w:val="127019"/>
          <w:sz w:val="18"/>
        </w:rPr>
        <w:t>uom</w:t>
      </w:r>
      <w:proofErr w:type="spellEnd"/>
      <w:r w:rsidRPr="0081567A">
        <w:rPr>
          <w:color w:val="127019"/>
          <w:sz w:val="18"/>
        </w:rPr>
        <w:t>=</w:t>
      </w:r>
      <w:r w:rsidRPr="0081567A">
        <w:rPr>
          <w:color w:val="FF8000"/>
          <w:sz w:val="18"/>
        </w:rPr>
        <w:t>"</w:t>
      </w:r>
      <w:proofErr w:type="spellStart"/>
      <w:r w:rsidRPr="0081567A">
        <w:rPr>
          <w:color w:val="FF8000"/>
          <w:sz w:val="18"/>
        </w:rPr>
        <w:t>ft</w:t>
      </w:r>
      <w:proofErr w:type="spellEnd"/>
      <w:r w:rsidRPr="0081567A">
        <w:rPr>
          <w:color w:val="FF8000"/>
          <w:sz w:val="18"/>
        </w:rPr>
        <w:t>"</w:t>
      </w:r>
      <w:r w:rsidRPr="0081567A">
        <w:rPr>
          <w:color w:val="0000FF"/>
          <w:sz w:val="18"/>
        </w:rPr>
        <w:t>&gt;</w:t>
      </w:r>
      <w:r w:rsidRPr="0081567A">
        <w:rPr>
          <w:color w:val="262626"/>
          <w:sz w:val="18"/>
        </w:rPr>
        <w:t>1630</w:t>
      </w:r>
      <w:r w:rsidRPr="0081567A">
        <w:rPr>
          <w:color w:val="0000FF"/>
          <w:sz w:val="18"/>
        </w:rPr>
        <w:t>&lt;/</w:t>
      </w:r>
      <w:proofErr w:type="spellStart"/>
      <w:r w:rsidRPr="0081567A">
        <w:rPr>
          <w:color w:val="0000FF"/>
          <w:sz w:val="18"/>
        </w:rPr>
        <w:t>prodml:opticalPathDistanceStart</w:t>
      </w:r>
      <w:proofErr w:type="spellEnd"/>
      <w:r w:rsidRPr="0081567A">
        <w:rPr>
          <w:color w:val="0000FF"/>
          <w:sz w:val="18"/>
        </w:rPr>
        <w:t>&gt;</w:t>
      </w:r>
    </w:p>
    <w:p w14:paraId="1CC7F1D6"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:opticalPathDistanceEnd</w:t>
      </w:r>
      <w:proofErr w:type="spellEnd"/>
      <w:proofErr w:type="gramEnd"/>
      <w:r w:rsidRPr="0081567A">
        <w:rPr>
          <w:color w:val="0000FF"/>
          <w:sz w:val="18"/>
        </w:rPr>
        <w:t xml:space="preserve"> </w:t>
      </w:r>
      <w:proofErr w:type="spellStart"/>
      <w:r w:rsidRPr="0081567A">
        <w:rPr>
          <w:color w:val="127019"/>
          <w:sz w:val="18"/>
        </w:rPr>
        <w:t>uom</w:t>
      </w:r>
      <w:proofErr w:type="spellEnd"/>
      <w:r w:rsidRPr="0081567A">
        <w:rPr>
          <w:color w:val="127019"/>
          <w:sz w:val="18"/>
        </w:rPr>
        <w:t>=</w:t>
      </w:r>
      <w:r w:rsidRPr="0081567A">
        <w:rPr>
          <w:color w:val="FF8000"/>
          <w:sz w:val="18"/>
        </w:rPr>
        <w:t>"</w:t>
      </w:r>
      <w:proofErr w:type="spellStart"/>
      <w:r w:rsidRPr="0081567A">
        <w:rPr>
          <w:color w:val="FF8000"/>
          <w:sz w:val="18"/>
        </w:rPr>
        <w:t>ft</w:t>
      </w:r>
      <w:proofErr w:type="spellEnd"/>
      <w:r w:rsidRPr="0081567A">
        <w:rPr>
          <w:color w:val="FF8000"/>
          <w:sz w:val="18"/>
        </w:rPr>
        <w:t>"</w:t>
      </w:r>
      <w:r w:rsidRPr="0081567A">
        <w:rPr>
          <w:color w:val="0000FF"/>
          <w:sz w:val="18"/>
        </w:rPr>
        <w:t>&gt;</w:t>
      </w:r>
      <w:r w:rsidRPr="0081567A">
        <w:rPr>
          <w:color w:val="262626"/>
          <w:sz w:val="18"/>
        </w:rPr>
        <w:t>3205</w:t>
      </w:r>
      <w:r w:rsidRPr="0081567A">
        <w:rPr>
          <w:color w:val="0000FF"/>
          <w:sz w:val="18"/>
        </w:rPr>
        <w:t>&lt;/</w:t>
      </w:r>
      <w:proofErr w:type="spellStart"/>
      <w:r w:rsidRPr="0081567A">
        <w:rPr>
          <w:color w:val="0000FF"/>
          <w:sz w:val="18"/>
        </w:rPr>
        <w:t>prodml:opticalPathDistanceEnd</w:t>
      </w:r>
      <w:proofErr w:type="spellEnd"/>
      <w:r w:rsidRPr="0081567A">
        <w:rPr>
          <w:color w:val="0000FF"/>
          <w:sz w:val="18"/>
        </w:rPr>
        <w:t>&gt;</w:t>
      </w:r>
    </w:p>
    <w:p w14:paraId="3D955E5B"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:facilityLengthStart</w:t>
      </w:r>
      <w:proofErr w:type="spellEnd"/>
      <w:proofErr w:type="gramEnd"/>
      <w:r w:rsidRPr="0081567A">
        <w:rPr>
          <w:color w:val="0000FF"/>
          <w:sz w:val="18"/>
        </w:rPr>
        <w:t xml:space="preserve"> </w:t>
      </w:r>
      <w:proofErr w:type="spellStart"/>
      <w:r w:rsidRPr="0081567A">
        <w:rPr>
          <w:color w:val="127019"/>
          <w:sz w:val="18"/>
        </w:rPr>
        <w:t>uom</w:t>
      </w:r>
      <w:proofErr w:type="spellEnd"/>
      <w:r w:rsidRPr="0081567A">
        <w:rPr>
          <w:color w:val="127019"/>
          <w:sz w:val="18"/>
        </w:rPr>
        <w:t>=</w:t>
      </w:r>
      <w:r w:rsidRPr="0081567A">
        <w:rPr>
          <w:color w:val="FF8000"/>
          <w:sz w:val="18"/>
        </w:rPr>
        <w:t>"</w:t>
      </w:r>
      <w:proofErr w:type="spellStart"/>
      <w:r w:rsidRPr="0081567A">
        <w:rPr>
          <w:color w:val="FF8000"/>
          <w:sz w:val="18"/>
        </w:rPr>
        <w:t>ft</w:t>
      </w:r>
      <w:proofErr w:type="spellEnd"/>
      <w:r w:rsidRPr="0081567A">
        <w:rPr>
          <w:color w:val="FF8000"/>
          <w:sz w:val="18"/>
        </w:rPr>
        <w:t>"</w:t>
      </w:r>
      <w:r w:rsidRPr="0081567A">
        <w:rPr>
          <w:color w:val="0000FF"/>
          <w:sz w:val="18"/>
        </w:rPr>
        <w:t>&gt;</w:t>
      </w:r>
      <w:r w:rsidRPr="0081567A">
        <w:rPr>
          <w:color w:val="262626"/>
          <w:sz w:val="18"/>
        </w:rPr>
        <w:t>1</w:t>
      </w:r>
      <w:r w:rsidR="004C259B">
        <w:rPr>
          <w:color w:val="262626"/>
          <w:sz w:val="18"/>
        </w:rPr>
        <w:t>500</w:t>
      </w:r>
      <w:r w:rsidRPr="0081567A">
        <w:rPr>
          <w:color w:val="0000FF"/>
          <w:sz w:val="18"/>
        </w:rPr>
        <w:t>&lt;/</w:t>
      </w:r>
      <w:proofErr w:type="spellStart"/>
      <w:r w:rsidRPr="0081567A">
        <w:rPr>
          <w:color w:val="0000FF"/>
          <w:sz w:val="18"/>
        </w:rPr>
        <w:t>prodml:facilityLengthStart</w:t>
      </w:r>
      <w:proofErr w:type="spellEnd"/>
      <w:r w:rsidRPr="0081567A">
        <w:rPr>
          <w:color w:val="0000FF"/>
          <w:sz w:val="18"/>
        </w:rPr>
        <w:t>&gt;</w:t>
      </w:r>
    </w:p>
    <w:p w14:paraId="2651AB11"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:facilityLengthEnd</w:t>
      </w:r>
      <w:proofErr w:type="spellEnd"/>
      <w:proofErr w:type="gramEnd"/>
      <w:r w:rsidRPr="0081567A">
        <w:rPr>
          <w:color w:val="0000FF"/>
          <w:sz w:val="18"/>
        </w:rPr>
        <w:t xml:space="preserve"> </w:t>
      </w:r>
      <w:proofErr w:type="spellStart"/>
      <w:r w:rsidRPr="0081567A">
        <w:rPr>
          <w:color w:val="127019"/>
          <w:sz w:val="18"/>
        </w:rPr>
        <w:t>uom</w:t>
      </w:r>
      <w:proofErr w:type="spellEnd"/>
      <w:r w:rsidRPr="0081567A">
        <w:rPr>
          <w:color w:val="127019"/>
          <w:sz w:val="18"/>
        </w:rPr>
        <w:t>=</w:t>
      </w:r>
      <w:r w:rsidRPr="0081567A">
        <w:rPr>
          <w:color w:val="FF8000"/>
          <w:sz w:val="18"/>
        </w:rPr>
        <w:t>"</w:t>
      </w:r>
      <w:proofErr w:type="spellStart"/>
      <w:r w:rsidRPr="0081567A">
        <w:rPr>
          <w:color w:val="FF8000"/>
          <w:sz w:val="18"/>
        </w:rPr>
        <w:t>ft</w:t>
      </w:r>
      <w:proofErr w:type="spellEnd"/>
      <w:r w:rsidRPr="0081567A">
        <w:rPr>
          <w:color w:val="FF8000"/>
          <w:sz w:val="18"/>
        </w:rPr>
        <w:t>"</w:t>
      </w:r>
      <w:r w:rsidRPr="0081567A">
        <w:rPr>
          <w:color w:val="0000FF"/>
          <w:sz w:val="18"/>
        </w:rPr>
        <w:t>&gt;</w:t>
      </w:r>
      <w:r w:rsidR="004C259B">
        <w:rPr>
          <w:color w:val="262626"/>
          <w:sz w:val="18"/>
        </w:rPr>
        <w:t>1</w:t>
      </w:r>
      <w:r w:rsidRPr="0081567A">
        <w:rPr>
          <w:color w:val="0000FF"/>
          <w:sz w:val="18"/>
        </w:rPr>
        <w:t>&lt;/</w:t>
      </w:r>
      <w:proofErr w:type="spellStart"/>
      <w:r w:rsidRPr="0081567A">
        <w:rPr>
          <w:color w:val="0000FF"/>
          <w:sz w:val="18"/>
        </w:rPr>
        <w:t>prodml:facilityLengthEnd</w:t>
      </w:r>
      <w:proofErr w:type="spellEnd"/>
      <w:r w:rsidRPr="0081567A">
        <w:rPr>
          <w:color w:val="0000FF"/>
          <w:sz w:val="18"/>
        </w:rPr>
        <w:t>&gt;</w:t>
      </w:r>
    </w:p>
    <w:p w14:paraId="261C7522"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:timeStart</w:t>
      </w:r>
      <w:proofErr w:type="spellEnd"/>
      <w:proofErr w:type="gramEnd"/>
      <w:r w:rsidRPr="0081567A">
        <w:rPr>
          <w:color w:val="0000FF"/>
          <w:sz w:val="18"/>
        </w:rPr>
        <w:t>&gt;</w:t>
      </w:r>
      <w:r w:rsidRPr="0081567A">
        <w:rPr>
          <w:color w:val="262626"/>
          <w:sz w:val="18"/>
        </w:rPr>
        <w:t>2002-05-30T09:00:00Z</w:t>
      </w:r>
      <w:r w:rsidRPr="0081567A">
        <w:rPr>
          <w:color w:val="0000FF"/>
          <w:sz w:val="18"/>
        </w:rPr>
        <w:t>&lt;/</w:t>
      </w:r>
      <w:proofErr w:type="spellStart"/>
      <w:r w:rsidRPr="0081567A">
        <w:rPr>
          <w:color w:val="0000FF"/>
          <w:sz w:val="18"/>
        </w:rPr>
        <w:t>prodml:timeStart</w:t>
      </w:r>
      <w:proofErr w:type="spellEnd"/>
      <w:r w:rsidRPr="0081567A">
        <w:rPr>
          <w:color w:val="0000FF"/>
          <w:sz w:val="18"/>
        </w:rPr>
        <w:t>&gt;</w:t>
      </w:r>
    </w:p>
    <w:p w14:paraId="2CC6578B"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:comment</w:t>
      </w:r>
      <w:proofErr w:type="spellEnd"/>
      <w:proofErr w:type="gramEnd"/>
      <w:r w:rsidRPr="0081567A">
        <w:rPr>
          <w:color w:val="0000FF"/>
          <w:sz w:val="18"/>
        </w:rPr>
        <w:t>&gt;</w:t>
      </w:r>
      <w:r w:rsidRPr="0081567A">
        <w:rPr>
          <w:color w:val="262626"/>
          <w:sz w:val="18"/>
        </w:rPr>
        <w:t xml:space="preserve">Mapping of the </w:t>
      </w:r>
      <w:proofErr w:type="spellStart"/>
      <w:r w:rsidRPr="0081567A">
        <w:rPr>
          <w:color w:val="262626"/>
          <w:sz w:val="18"/>
        </w:rPr>
        <w:t>uphole</w:t>
      </w:r>
      <w:proofErr w:type="spellEnd"/>
      <w:r w:rsidRPr="0081567A">
        <w:rPr>
          <w:color w:val="262626"/>
          <w:sz w:val="18"/>
        </w:rPr>
        <w:t xml:space="preserve"> fiber to the same facility distance</w:t>
      </w:r>
      <w:r w:rsidRPr="0081567A">
        <w:rPr>
          <w:color w:val="0000FF"/>
          <w:sz w:val="18"/>
        </w:rPr>
        <w:t>&lt;/</w:t>
      </w:r>
      <w:proofErr w:type="spellStart"/>
      <w:r w:rsidRPr="0081567A">
        <w:rPr>
          <w:color w:val="0000FF"/>
          <w:sz w:val="18"/>
        </w:rPr>
        <w:t>prodml:comment</w:t>
      </w:r>
      <w:proofErr w:type="spellEnd"/>
      <w:r w:rsidRPr="0081567A">
        <w:rPr>
          <w:color w:val="0000FF"/>
          <w:sz w:val="18"/>
        </w:rPr>
        <w:t>&gt;</w:t>
      </w:r>
    </w:p>
    <w:p w14:paraId="50194031"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:well</w:t>
      </w:r>
      <w:proofErr w:type="spellEnd"/>
      <w:proofErr w:type="gramEnd"/>
      <w:r w:rsidRPr="0081567A">
        <w:rPr>
          <w:color w:val="0000FF"/>
          <w:sz w:val="18"/>
        </w:rPr>
        <w:t>&gt;&lt;/</w:t>
      </w:r>
      <w:proofErr w:type="spellStart"/>
      <w:r w:rsidRPr="0081567A">
        <w:rPr>
          <w:color w:val="0000FF"/>
          <w:sz w:val="18"/>
        </w:rPr>
        <w:t>prodml:well</w:t>
      </w:r>
      <w:proofErr w:type="spellEnd"/>
      <w:r w:rsidRPr="0081567A">
        <w:rPr>
          <w:color w:val="0000FF"/>
          <w:sz w:val="18"/>
        </w:rPr>
        <w:t>&gt;</w:t>
      </w:r>
    </w:p>
    <w:p w14:paraId="73C089B0" w14:textId="77777777" w:rsidR="00DA38B3" w:rsidRPr="0081567A" w:rsidRDefault="00DA38B3" w:rsidP="0081567A">
      <w:pPr>
        <w:pStyle w:val="CodeExample"/>
        <w:rPr>
          <w:color w:val="262626"/>
          <w:sz w:val="18"/>
        </w:rPr>
      </w:pP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:facilityMapping</w:t>
      </w:r>
      <w:proofErr w:type="spellEnd"/>
      <w:proofErr w:type="gramEnd"/>
      <w:r w:rsidRPr="0081567A">
        <w:rPr>
          <w:color w:val="0000FF"/>
          <w:sz w:val="18"/>
        </w:rPr>
        <w:t>&gt;</w:t>
      </w:r>
    </w:p>
    <w:p w14:paraId="3C6F28BD" w14:textId="77777777" w:rsidR="00DA38B3" w:rsidRPr="0081567A" w:rsidRDefault="00DA38B3" w:rsidP="0081567A">
      <w:pPr>
        <w:pStyle w:val="CodeExample"/>
        <w:rPr>
          <w:color w:val="262626"/>
          <w:sz w:val="18"/>
        </w:rPr>
      </w:pPr>
      <w:r w:rsidRPr="0081567A">
        <w:rPr>
          <w:color w:val="262626"/>
          <w:sz w:val="18"/>
        </w:rPr>
        <w:tab/>
      </w:r>
      <w:r w:rsidRPr="0081567A">
        <w:rPr>
          <w:color w:val="0000FF"/>
          <w:sz w:val="18"/>
        </w:rPr>
        <w:t>&lt;</w:t>
      </w:r>
      <w:proofErr w:type="spellStart"/>
      <w:proofErr w:type="gramStart"/>
      <w:r w:rsidRPr="0081567A">
        <w:rPr>
          <w:color w:val="0000FF"/>
          <w:sz w:val="18"/>
        </w:rPr>
        <w:t>prodml:</w:t>
      </w:r>
      <w:proofErr w:type="gramEnd"/>
      <w:r w:rsidRPr="0081567A">
        <w:rPr>
          <w:color w:val="0000FF"/>
          <w:sz w:val="18"/>
        </w:rPr>
        <w:t>installingVendor</w:t>
      </w:r>
      <w:proofErr w:type="spellEnd"/>
      <w:r w:rsidRPr="0081567A">
        <w:rPr>
          <w:color w:val="0000FF"/>
          <w:sz w:val="18"/>
        </w:rPr>
        <w:t>&gt;</w:t>
      </w:r>
    </w:p>
    <w:p w14:paraId="0F7AA19F" w14:textId="77777777" w:rsidR="00DA38B3" w:rsidRPr="0081567A" w:rsidRDefault="00A147CE" w:rsidP="0081567A">
      <w:pPr>
        <w:pStyle w:val="CodeExample"/>
        <w:rPr>
          <w:color w:val="262626"/>
          <w:sz w:val="18"/>
        </w:rPr>
      </w:pPr>
      <w:r w:rsidRPr="0081567A">
        <w:rPr>
          <w:noProof/>
          <w:color w:val="262626"/>
          <w:sz w:val="18"/>
          <w:lang w:eastAsia="en-US"/>
        </w:rPr>
        <w:lastRenderedPageBreak/>
        <mc:AlternateContent>
          <mc:Choice Requires="wps">
            <w:drawing>
              <wp:anchor distT="0" distB="0" distL="114300" distR="114300" simplePos="0" relativeHeight="251689984" behindDoc="0" locked="0" layoutInCell="1" allowOverlap="1" wp14:anchorId="02A38F1D" wp14:editId="57B603CE">
                <wp:simplePos x="0" y="0"/>
                <wp:positionH relativeFrom="column">
                  <wp:posOffset>3954780</wp:posOffset>
                </wp:positionH>
                <wp:positionV relativeFrom="paragraph">
                  <wp:posOffset>60960</wp:posOffset>
                </wp:positionV>
                <wp:extent cx="1767840" cy="563880"/>
                <wp:effectExtent l="666750" t="0" r="22860" b="198120"/>
                <wp:wrapNone/>
                <wp:docPr id="71" name="Line Callout 1 71"/>
                <wp:cNvGraphicFramePr/>
                <a:graphic xmlns:a="http://schemas.openxmlformats.org/drawingml/2006/main">
                  <a:graphicData uri="http://schemas.microsoft.com/office/word/2010/wordprocessingShape">
                    <wps:wsp>
                      <wps:cNvSpPr/>
                      <wps:spPr>
                        <a:xfrm>
                          <a:off x="0" y="0"/>
                          <a:ext cx="1767840" cy="563880"/>
                        </a:xfrm>
                        <a:prstGeom prst="borderCallout1">
                          <a:avLst>
                            <a:gd name="adj1" fmla="val 21023"/>
                            <a:gd name="adj2" fmla="val -1344"/>
                            <a:gd name="adj3" fmla="val 129296"/>
                            <a:gd name="adj4" fmla="val -37670"/>
                          </a:avLst>
                        </a:prstGeom>
                        <a:solidFill>
                          <a:srgbClr val="FFFF99"/>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2BA044" w14:textId="77777777" w:rsidR="00AA0C8C" w:rsidRPr="0081567A" w:rsidRDefault="00AA0C8C" w:rsidP="00FF7D05">
                            <w:pPr>
                              <w:rPr>
                                <w:color w:val="000000" w:themeColor="text1"/>
                              </w:rPr>
                            </w:pPr>
                            <w:r>
                              <w:rPr>
                                <w:color w:val="000000" w:themeColor="text1"/>
                              </w:rPr>
                              <w:t>OTDR survey. Note, results in separate file (assumed to be OTRD format)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Line Callout 1 71" o:spid="_x0000_s1031" type="#_x0000_t47" style="position:absolute;margin-left:311.4pt;margin-top:4.8pt;width:139.2pt;height:44.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" adj="-8137,27928,-290,4541" fillcolor="#ff9" strokecolor="#0070c0">
                <v:textbox>
                  <w:txbxContent>
                    <w:p w14:paraId="482BA044" w14:textId="77777777" w:rsidR="00AA0C8C" w:rsidRPr="0081567A" w:rsidRDefault="00AA0C8C" w:rsidP="00FF7D05">
                      <w:pPr>
                        <w:rPr>
                          <w:color w:val="000000" w:themeColor="text1"/>
                        </w:rPr>
                      </w:pPr>
                      <w:r>
                        <w:rPr>
                          <w:color w:val="000000" w:themeColor="text1"/>
                        </w:rPr>
                        <w:t>OTDR survey. Note, results in separate file (assumed to be OTRD format)</w:t>
                      </w:r>
                    </w:p>
                  </w:txbxContent>
                </v:textbox>
                <o:callout v:ext="edit" minusy="t"/>
              </v:shape>
            </w:pict>
          </mc:Fallback>
        </mc:AlternateContent>
      </w:r>
      <w:r w:rsidR="00DA38B3" w:rsidRPr="0081567A">
        <w:rPr>
          <w:color w:val="262626"/>
          <w:sz w:val="18"/>
        </w:rPr>
        <w:tab/>
      </w:r>
      <w:r w:rsidR="00DA38B3" w:rsidRPr="0081567A">
        <w:rPr>
          <w:color w:val="262626"/>
          <w:sz w:val="18"/>
        </w:rPr>
        <w:tab/>
      </w:r>
      <w:r w:rsidR="00DA38B3" w:rsidRPr="0081567A">
        <w:rPr>
          <w:color w:val="0000FF"/>
          <w:sz w:val="18"/>
        </w:rPr>
        <w:t>&lt;</w:t>
      </w:r>
      <w:proofErr w:type="spellStart"/>
      <w:r w:rsidR="00DA38B3" w:rsidRPr="0081567A">
        <w:rPr>
          <w:color w:val="0000FF"/>
          <w:sz w:val="18"/>
        </w:rPr>
        <w:t>prodml</w:t>
      </w:r>
      <w:proofErr w:type="gramStart"/>
      <w:r w:rsidR="00DA38B3" w:rsidRPr="0081567A">
        <w:rPr>
          <w:color w:val="0000FF"/>
          <w:sz w:val="18"/>
        </w:rPr>
        <w:t>:name</w:t>
      </w:r>
      <w:proofErr w:type="spellEnd"/>
      <w:proofErr w:type="gramEnd"/>
      <w:r w:rsidR="00DA38B3" w:rsidRPr="0081567A">
        <w:rPr>
          <w:color w:val="0000FF"/>
          <w:sz w:val="18"/>
        </w:rPr>
        <w:t>&gt;</w:t>
      </w:r>
      <w:r w:rsidR="00DA38B3" w:rsidRPr="0081567A">
        <w:rPr>
          <w:color w:val="262626"/>
          <w:sz w:val="18"/>
        </w:rPr>
        <w:t>Bob Fibers Inc.</w:t>
      </w:r>
      <w:r w:rsidR="00DA38B3" w:rsidRPr="0081567A">
        <w:rPr>
          <w:color w:val="0000FF"/>
          <w:sz w:val="18"/>
        </w:rPr>
        <w:t>&lt;/</w:t>
      </w:r>
      <w:proofErr w:type="spellStart"/>
      <w:r w:rsidR="00DA38B3" w:rsidRPr="0081567A">
        <w:rPr>
          <w:color w:val="0000FF"/>
          <w:sz w:val="18"/>
        </w:rPr>
        <w:t>prodml:name</w:t>
      </w:r>
      <w:proofErr w:type="spellEnd"/>
      <w:r w:rsidR="00DA38B3" w:rsidRPr="0081567A">
        <w:rPr>
          <w:color w:val="0000FF"/>
          <w:sz w:val="18"/>
        </w:rPr>
        <w:t>&gt;</w:t>
      </w:r>
    </w:p>
    <w:p w14:paraId="6E9704C2" w14:textId="77777777" w:rsidR="00DA38B3" w:rsidRPr="0081567A" w:rsidRDefault="00DA38B3" w:rsidP="0081567A">
      <w:pPr>
        <w:pStyle w:val="CodeExample"/>
        <w:rPr>
          <w:color w:val="262626"/>
          <w:sz w:val="18"/>
        </w:rPr>
      </w:pP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:installingVendor</w:t>
      </w:r>
      <w:proofErr w:type="spellEnd"/>
      <w:proofErr w:type="gramEnd"/>
      <w:r w:rsidRPr="0081567A">
        <w:rPr>
          <w:color w:val="0000FF"/>
          <w:sz w:val="18"/>
        </w:rPr>
        <w:t>&gt;</w:t>
      </w:r>
    </w:p>
    <w:p w14:paraId="329E88EE" w14:textId="77777777" w:rsidR="00DA38B3" w:rsidRPr="0081567A" w:rsidRDefault="00DA38B3" w:rsidP="0081567A">
      <w:pPr>
        <w:pStyle w:val="CodeExample"/>
        <w:rPr>
          <w:color w:val="262626"/>
          <w:sz w:val="18"/>
        </w:rPr>
      </w:pPr>
      <w:r w:rsidRPr="0081567A">
        <w:rPr>
          <w:color w:val="262626"/>
          <w:sz w:val="18"/>
        </w:rPr>
        <w:tab/>
      </w:r>
      <w:r w:rsidRPr="0081567A">
        <w:rPr>
          <w:color w:val="0000FF"/>
          <w:sz w:val="18"/>
        </w:rPr>
        <w:t>&lt;</w:t>
      </w:r>
      <w:proofErr w:type="spellStart"/>
      <w:proofErr w:type="gramStart"/>
      <w:r w:rsidRPr="0081567A">
        <w:rPr>
          <w:color w:val="0000FF"/>
          <w:sz w:val="18"/>
        </w:rPr>
        <w:t>prodml:</w:t>
      </w:r>
      <w:proofErr w:type="gramEnd"/>
      <w:r w:rsidRPr="0081567A">
        <w:rPr>
          <w:color w:val="0000FF"/>
          <w:sz w:val="18"/>
        </w:rPr>
        <w:t>otdr</w:t>
      </w:r>
      <w:proofErr w:type="spellEnd"/>
      <w:r w:rsidRPr="0081567A">
        <w:rPr>
          <w:color w:val="0000FF"/>
          <w:sz w:val="18"/>
        </w:rPr>
        <w:t>&gt;</w:t>
      </w:r>
    </w:p>
    <w:p w14:paraId="06F7CF15" w14:textId="77777777" w:rsidR="00DA38B3" w:rsidRPr="00B77B0D" w:rsidRDefault="00DA38B3" w:rsidP="00B77B0D">
      <w:pPr>
        <w:pStyle w:val="CodeExample"/>
        <w:rPr>
          <w:color w:val="262626"/>
          <w:sz w:val="18"/>
        </w:rPr>
      </w:pPr>
      <w:r w:rsidRPr="00B77B0D">
        <w:rPr>
          <w:color w:val="262626"/>
          <w:sz w:val="18"/>
        </w:rPr>
        <w:tab/>
      </w:r>
      <w:r w:rsidRPr="00B77B0D">
        <w:rPr>
          <w:color w:val="262626"/>
          <w:sz w:val="18"/>
        </w:rPr>
        <w:tab/>
      </w:r>
      <w:r w:rsidRPr="00B77B0D">
        <w:rPr>
          <w:color w:val="0000FF"/>
          <w:sz w:val="18"/>
        </w:rPr>
        <w:t>&lt;</w:t>
      </w:r>
      <w:proofErr w:type="spellStart"/>
      <w:r w:rsidRPr="00B77B0D">
        <w:rPr>
          <w:color w:val="0000FF"/>
          <w:sz w:val="18"/>
        </w:rPr>
        <w:t>prodml</w:t>
      </w:r>
      <w:proofErr w:type="gramStart"/>
      <w:r w:rsidRPr="00B77B0D">
        <w:rPr>
          <w:color w:val="0000FF"/>
          <w:sz w:val="18"/>
        </w:rPr>
        <w:t>:name</w:t>
      </w:r>
      <w:proofErr w:type="spellEnd"/>
      <w:proofErr w:type="gramEnd"/>
      <w:r w:rsidRPr="00B77B0D">
        <w:rPr>
          <w:color w:val="0000FF"/>
          <w:sz w:val="18"/>
        </w:rPr>
        <w:t>&gt;</w:t>
      </w:r>
      <w:r w:rsidRPr="00B77B0D">
        <w:rPr>
          <w:color w:val="262626"/>
          <w:sz w:val="18"/>
        </w:rPr>
        <w:t>Initial OTDR</w:t>
      </w:r>
      <w:r w:rsidRPr="00B77B0D">
        <w:rPr>
          <w:color w:val="0000FF"/>
          <w:sz w:val="18"/>
        </w:rPr>
        <w:t>&lt;/</w:t>
      </w:r>
      <w:proofErr w:type="spellStart"/>
      <w:r w:rsidRPr="00B77B0D">
        <w:rPr>
          <w:color w:val="0000FF"/>
          <w:sz w:val="18"/>
        </w:rPr>
        <w:t>prodml:name</w:t>
      </w:r>
      <w:proofErr w:type="spellEnd"/>
      <w:r w:rsidRPr="00B77B0D">
        <w:rPr>
          <w:color w:val="0000FF"/>
          <w:sz w:val="18"/>
        </w:rPr>
        <w:t>&gt;</w:t>
      </w:r>
    </w:p>
    <w:p w14:paraId="6BD00A14"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:type</w:t>
      </w:r>
      <w:proofErr w:type="spellEnd"/>
      <w:proofErr w:type="gramEnd"/>
      <w:r w:rsidRPr="0081567A">
        <w:rPr>
          <w:color w:val="0000FF"/>
          <w:sz w:val="18"/>
        </w:rPr>
        <w:t>&gt;</w:t>
      </w:r>
      <w:proofErr w:type="spellStart"/>
      <w:r w:rsidRPr="0081567A">
        <w:rPr>
          <w:color w:val="262626"/>
          <w:sz w:val="18"/>
        </w:rPr>
        <w:t>otdr</w:t>
      </w:r>
      <w:proofErr w:type="spellEnd"/>
      <w:r w:rsidRPr="0081567A">
        <w:rPr>
          <w:color w:val="0000FF"/>
          <w:sz w:val="18"/>
        </w:rPr>
        <w:t>&lt;/</w:t>
      </w:r>
      <w:proofErr w:type="spellStart"/>
      <w:r w:rsidRPr="0081567A">
        <w:rPr>
          <w:color w:val="0000FF"/>
          <w:sz w:val="18"/>
        </w:rPr>
        <w:t>prodml:type</w:t>
      </w:r>
      <w:proofErr w:type="spellEnd"/>
      <w:r w:rsidRPr="0081567A">
        <w:rPr>
          <w:color w:val="0000FF"/>
          <w:sz w:val="18"/>
        </w:rPr>
        <w:t>&gt;</w:t>
      </w:r>
    </w:p>
    <w:p w14:paraId="271F9CF9"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:reasonForRun</w:t>
      </w:r>
      <w:proofErr w:type="spellEnd"/>
      <w:proofErr w:type="gramEnd"/>
      <w:r w:rsidRPr="0081567A">
        <w:rPr>
          <w:color w:val="0000FF"/>
          <w:sz w:val="18"/>
        </w:rPr>
        <w:t>&gt;</w:t>
      </w:r>
      <w:r w:rsidRPr="0081567A">
        <w:rPr>
          <w:color w:val="262626"/>
          <w:sz w:val="18"/>
        </w:rPr>
        <w:t>Initial Calibration</w:t>
      </w:r>
      <w:r w:rsidRPr="0081567A">
        <w:rPr>
          <w:color w:val="0000FF"/>
          <w:sz w:val="18"/>
        </w:rPr>
        <w:t>&lt;/</w:t>
      </w:r>
      <w:proofErr w:type="spellStart"/>
      <w:r w:rsidRPr="0081567A">
        <w:rPr>
          <w:color w:val="0000FF"/>
          <w:sz w:val="18"/>
        </w:rPr>
        <w:t>prodml:reasonForRun</w:t>
      </w:r>
      <w:proofErr w:type="spellEnd"/>
      <w:r w:rsidRPr="0081567A">
        <w:rPr>
          <w:color w:val="0000FF"/>
          <w:sz w:val="18"/>
        </w:rPr>
        <w:t>&gt;</w:t>
      </w:r>
    </w:p>
    <w:p w14:paraId="02D5D21B"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:dTimRun</w:t>
      </w:r>
      <w:proofErr w:type="spellEnd"/>
      <w:proofErr w:type="gramEnd"/>
      <w:r w:rsidRPr="0081567A">
        <w:rPr>
          <w:color w:val="0000FF"/>
          <w:sz w:val="18"/>
        </w:rPr>
        <w:t>&gt;</w:t>
      </w:r>
      <w:r w:rsidRPr="0081567A">
        <w:rPr>
          <w:color w:val="262626"/>
          <w:sz w:val="18"/>
        </w:rPr>
        <w:t>2002-05-30T09:00:00Z</w:t>
      </w:r>
      <w:r w:rsidRPr="0081567A">
        <w:rPr>
          <w:color w:val="0000FF"/>
          <w:sz w:val="18"/>
        </w:rPr>
        <w:t>&lt;/</w:t>
      </w:r>
      <w:proofErr w:type="spellStart"/>
      <w:r w:rsidRPr="0081567A">
        <w:rPr>
          <w:color w:val="0000FF"/>
          <w:sz w:val="18"/>
        </w:rPr>
        <w:t>prodml:dTimRun</w:t>
      </w:r>
      <w:proofErr w:type="spellEnd"/>
      <w:r w:rsidRPr="0081567A">
        <w:rPr>
          <w:color w:val="0000FF"/>
          <w:sz w:val="18"/>
        </w:rPr>
        <w:t>&gt;</w:t>
      </w:r>
    </w:p>
    <w:p w14:paraId="5FE9FA86"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:dataInOTDRFile</w:t>
      </w:r>
      <w:proofErr w:type="spellEnd"/>
      <w:proofErr w:type="gramEnd"/>
      <w:r w:rsidRPr="0081567A">
        <w:rPr>
          <w:color w:val="0000FF"/>
          <w:sz w:val="18"/>
        </w:rPr>
        <w:t>&gt;</w:t>
      </w:r>
      <w:r w:rsidRPr="0081567A">
        <w:rPr>
          <w:color w:val="262626"/>
          <w:sz w:val="18"/>
        </w:rPr>
        <w:t>myOTDR.dat</w:t>
      </w:r>
      <w:r w:rsidRPr="0081567A">
        <w:rPr>
          <w:color w:val="0000FF"/>
          <w:sz w:val="18"/>
        </w:rPr>
        <w:t>&lt;/</w:t>
      </w:r>
      <w:proofErr w:type="spellStart"/>
      <w:r w:rsidRPr="0081567A">
        <w:rPr>
          <w:color w:val="0000FF"/>
          <w:sz w:val="18"/>
        </w:rPr>
        <w:t>prodml:dataInOTDRFile</w:t>
      </w:r>
      <w:proofErr w:type="spellEnd"/>
      <w:r w:rsidRPr="0081567A">
        <w:rPr>
          <w:color w:val="0000FF"/>
          <w:sz w:val="18"/>
        </w:rPr>
        <w:t>&gt;</w:t>
      </w:r>
    </w:p>
    <w:p w14:paraId="2E3CC0AC"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:opticalPathDistanceStart</w:t>
      </w:r>
      <w:proofErr w:type="spellEnd"/>
      <w:proofErr w:type="gramEnd"/>
      <w:r w:rsidRPr="0081567A">
        <w:rPr>
          <w:color w:val="0000FF"/>
          <w:sz w:val="18"/>
        </w:rPr>
        <w:t xml:space="preserve"> </w:t>
      </w:r>
      <w:proofErr w:type="spellStart"/>
      <w:r w:rsidRPr="0081567A">
        <w:rPr>
          <w:color w:val="127019"/>
          <w:sz w:val="18"/>
        </w:rPr>
        <w:t>uom</w:t>
      </w:r>
      <w:proofErr w:type="spellEnd"/>
      <w:r w:rsidRPr="0081567A">
        <w:rPr>
          <w:color w:val="127019"/>
          <w:sz w:val="18"/>
        </w:rPr>
        <w:t>=</w:t>
      </w:r>
      <w:r w:rsidRPr="0081567A">
        <w:rPr>
          <w:color w:val="FF8000"/>
          <w:sz w:val="18"/>
        </w:rPr>
        <w:t>"</w:t>
      </w:r>
      <w:proofErr w:type="spellStart"/>
      <w:r w:rsidRPr="0081567A">
        <w:rPr>
          <w:color w:val="FF8000"/>
          <w:sz w:val="18"/>
        </w:rPr>
        <w:t>ft</w:t>
      </w:r>
      <w:proofErr w:type="spellEnd"/>
      <w:r w:rsidRPr="0081567A">
        <w:rPr>
          <w:color w:val="FF8000"/>
          <w:sz w:val="18"/>
        </w:rPr>
        <w:t>"</w:t>
      </w:r>
      <w:r w:rsidRPr="0081567A">
        <w:rPr>
          <w:color w:val="0000FF"/>
          <w:sz w:val="18"/>
        </w:rPr>
        <w:t>&gt;</w:t>
      </w:r>
      <w:r w:rsidRPr="0081567A">
        <w:rPr>
          <w:color w:val="262626"/>
          <w:sz w:val="18"/>
        </w:rPr>
        <w:t>0</w:t>
      </w:r>
      <w:r w:rsidRPr="0081567A">
        <w:rPr>
          <w:color w:val="0000FF"/>
          <w:sz w:val="18"/>
        </w:rPr>
        <w:t>&lt;/</w:t>
      </w:r>
      <w:proofErr w:type="spellStart"/>
      <w:r w:rsidRPr="0081567A">
        <w:rPr>
          <w:color w:val="0000FF"/>
          <w:sz w:val="18"/>
        </w:rPr>
        <w:t>prodml:opticalPathDistanceStart</w:t>
      </w:r>
      <w:proofErr w:type="spellEnd"/>
      <w:r w:rsidRPr="0081567A">
        <w:rPr>
          <w:color w:val="0000FF"/>
          <w:sz w:val="18"/>
        </w:rPr>
        <w:t>&gt;</w:t>
      </w:r>
    </w:p>
    <w:p w14:paraId="6BB856BB"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:opticalPathDistanceEnd</w:t>
      </w:r>
      <w:proofErr w:type="spellEnd"/>
      <w:proofErr w:type="gramEnd"/>
      <w:r w:rsidRPr="0081567A">
        <w:rPr>
          <w:color w:val="0000FF"/>
          <w:sz w:val="18"/>
        </w:rPr>
        <w:t xml:space="preserve"> </w:t>
      </w:r>
      <w:proofErr w:type="spellStart"/>
      <w:r w:rsidRPr="0081567A">
        <w:rPr>
          <w:color w:val="127019"/>
          <w:sz w:val="18"/>
        </w:rPr>
        <w:t>uom</w:t>
      </w:r>
      <w:proofErr w:type="spellEnd"/>
      <w:r w:rsidRPr="0081567A">
        <w:rPr>
          <w:color w:val="127019"/>
          <w:sz w:val="18"/>
        </w:rPr>
        <w:t>=</w:t>
      </w:r>
      <w:r w:rsidRPr="0081567A">
        <w:rPr>
          <w:color w:val="FF8000"/>
          <w:sz w:val="18"/>
        </w:rPr>
        <w:t>"</w:t>
      </w:r>
      <w:proofErr w:type="spellStart"/>
      <w:r w:rsidRPr="0081567A">
        <w:rPr>
          <w:color w:val="FF8000"/>
          <w:sz w:val="18"/>
        </w:rPr>
        <w:t>ft</w:t>
      </w:r>
      <w:proofErr w:type="spellEnd"/>
      <w:r w:rsidRPr="0081567A">
        <w:rPr>
          <w:color w:val="FF8000"/>
          <w:sz w:val="18"/>
        </w:rPr>
        <w:t>"</w:t>
      </w:r>
      <w:r w:rsidRPr="0081567A">
        <w:rPr>
          <w:color w:val="0000FF"/>
          <w:sz w:val="18"/>
        </w:rPr>
        <w:t>&gt;</w:t>
      </w:r>
      <w:r w:rsidRPr="0081567A">
        <w:rPr>
          <w:color w:val="262626"/>
          <w:sz w:val="18"/>
        </w:rPr>
        <w:t>3700</w:t>
      </w:r>
      <w:r w:rsidRPr="0081567A">
        <w:rPr>
          <w:color w:val="0000FF"/>
          <w:sz w:val="18"/>
        </w:rPr>
        <w:t>&lt;/</w:t>
      </w:r>
      <w:proofErr w:type="spellStart"/>
      <w:r w:rsidRPr="0081567A">
        <w:rPr>
          <w:color w:val="0000FF"/>
          <w:sz w:val="18"/>
        </w:rPr>
        <w:t>prodml:opticalPathDistanceEnd</w:t>
      </w:r>
      <w:proofErr w:type="spellEnd"/>
      <w:r w:rsidRPr="0081567A">
        <w:rPr>
          <w:color w:val="0000FF"/>
          <w:sz w:val="18"/>
        </w:rPr>
        <w:t>&gt;</w:t>
      </w:r>
    </w:p>
    <w:p w14:paraId="19E43261"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:direction</w:t>
      </w:r>
      <w:proofErr w:type="spellEnd"/>
      <w:proofErr w:type="gramEnd"/>
      <w:r w:rsidRPr="0081567A">
        <w:rPr>
          <w:color w:val="0000FF"/>
          <w:sz w:val="18"/>
        </w:rPr>
        <w:t>&gt;</w:t>
      </w:r>
      <w:r w:rsidRPr="0081567A">
        <w:rPr>
          <w:color w:val="262626"/>
          <w:sz w:val="18"/>
        </w:rPr>
        <w:t>forward</w:t>
      </w:r>
      <w:r w:rsidRPr="0081567A">
        <w:rPr>
          <w:color w:val="0000FF"/>
          <w:sz w:val="18"/>
        </w:rPr>
        <w:t>&lt;/</w:t>
      </w:r>
      <w:proofErr w:type="spellStart"/>
      <w:r w:rsidRPr="0081567A">
        <w:rPr>
          <w:color w:val="0000FF"/>
          <w:sz w:val="18"/>
        </w:rPr>
        <w:t>prodml:direction</w:t>
      </w:r>
      <w:proofErr w:type="spellEnd"/>
      <w:r w:rsidRPr="0081567A">
        <w:rPr>
          <w:color w:val="0000FF"/>
          <w:sz w:val="18"/>
        </w:rPr>
        <w:t>&gt;</w:t>
      </w:r>
    </w:p>
    <w:p w14:paraId="626D832F"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:wavelength</w:t>
      </w:r>
      <w:proofErr w:type="spellEnd"/>
      <w:proofErr w:type="gramEnd"/>
      <w:r w:rsidRPr="0081567A">
        <w:rPr>
          <w:color w:val="0000FF"/>
          <w:sz w:val="18"/>
        </w:rPr>
        <w:t xml:space="preserve"> </w:t>
      </w:r>
      <w:proofErr w:type="spellStart"/>
      <w:r w:rsidRPr="0081567A">
        <w:rPr>
          <w:color w:val="127019"/>
          <w:sz w:val="18"/>
        </w:rPr>
        <w:t>uom</w:t>
      </w:r>
      <w:proofErr w:type="spellEnd"/>
      <w:r w:rsidRPr="0081567A">
        <w:rPr>
          <w:color w:val="127019"/>
          <w:sz w:val="18"/>
        </w:rPr>
        <w:t>=</w:t>
      </w:r>
      <w:r w:rsidRPr="0081567A">
        <w:rPr>
          <w:color w:val="FF8000"/>
          <w:sz w:val="18"/>
        </w:rPr>
        <w:t>"nm"</w:t>
      </w:r>
      <w:r w:rsidRPr="0081567A">
        <w:rPr>
          <w:color w:val="0000FF"/>
          <w:sz w:val="18"/>
        </w:rPr>
        <w:t>&gt;</w:t>
      </w:r>
      <w:r w:rsidRPr="0081567A">
        <w:rPr>
          <w:color w:val="262626"/>
          <w:sz w:val="18"/>
        </w:rPr>
        <w:t>20</w:t>
      </w:r>
      <w:r w:rsidRPr="0081567A">
        <w:rPr>
          <w:color w:val="0000FF"/>
          <w:sz w:val="18"/>
        </w:rPr>
        <w:t>&lt;/</w:t>
      </w:r>
      <w:proofErr w:type="spellStart"/>
      <w:r w:rsidRPr="0081567A">
        <w:rPr>
          <w:color w:val="0000FF"/>
          <w:sz w:val="18"/>
        </w:rPr>
        <w:t>prodml:wavelength</w:t>
      </w:r>
      <w:proofErr w:type="spellEnd"/>
      <w:r w:rsidRPr="0081567A">
        <w:rPr>
          <w:color w:val="0000FF"/>
          <w:sz w:val="18"/>
        </w:rPr>
        <w:t>&gt;</w:t>
      </w:r>
    </w:p>
    <w:p w14:paraId="1E4E9B03" w14:textId="77777777" w:rsidR="00DA38B3" w:rsidRPr="0081567A" w:rsidRDefault="00DA38B3" w:rsidP="0081567A">
      <w:pPr>
        <w:pStyle w:val="CodeExample"/>
        <w:rPr>
          <w:color w:val="262626"/>
          <w:sz w:val="18"/>
        </w:rPr>
      </w:pPr>
      <w:r w:rsidRPr="0081567A">
        <w:rPr>
          <w:color w:val="262626"/>
          <w:sz w:val="18"/>
        </w:rPr>
        <w:tab/>
      </w:r>
      <w:r w:rsidRPr="0081567A">
        <w:rPr>
          <w:color w:val="0000FF"/>
          <w:sz w:val="18"/>
        </w:rPr>
        <w:t>&lt;/</w:t>
      </w:r>
      <w:proofErr w:type="spellStart"/>
      <w:r w:rsidRPr="0081567A">
        <w:rPr>
          <w:color w:val="0000FF"/>
          <w:sz w:val="18"/>
        </w:rPr>
        <w:t>prodml:otdr</w:t>
      </w:r>
      <w:proofErr w:type="spellEnd"/>
      <w:r w:rsidRPr="0081567A">
        <w:rPr>
          <w:color w:val="0000FF"/>
          <w:sz w:val="18"/>
        </w:rPr>
        <w:t>&gt;</w:t>
      </w:r>
    </w:p>
    <w:p w14:paraId="489D7C02" w14:textId="77777777" w:rsidR="004C259B" w:rsidRDefault="004C259B" w:rsidP="0081567A">
      <w:pPr>
        <w:rPr>
          <w:color w:val="262626"/>
        </w:rPr>
      </w:pPr>
    </w:p>
    <w:p w14:paraId="5CAB4239" w14:textId="77777777" w:rsidR="004C259B" w:rsidRDefault="004C259B" w:rsidP="0081567A">
      <w:pPr>
        <w:rPr>
          <w:color w:val="262626"/>
        </w:rPr>
      </w:pPr>
      <w:proofErr w:type="gramStart"/>
      <w:r>
        <w:rPr>
          <w:color w:val="262626"/>
        </w:rPr>
        <w:t>Next, the Inventory of components</w:t>
      </w:r>
      <w:r w:rsidR="009B7C59">
        <w:rPr>
          <w:color w:val="262626"/>
        </w:rPr>
        <w:t>.</w:t>
      </w:r>
      <w:proofErr w:type="gramEnd"/>
      <w:r w:rsidR="009B7C59">
        <w:rPr>
          <w:color w:val="262626"/>
        </w:rPr>
        <w:t xml:space="preserve"> Each component in turn is described</w:t>
      </w:r>
      <w:r>
        <w:rPr>
          <w:color w:val="262626"/>
        </w:rPr>
        <w:t>:</w:t>
      </w:r>
    </w:p>
    <w:p w14:paraId="31187B52" w14:textId="77777777" w:rsidR="00DA38B3" w:rsidRPr="0081567A" w:rsidRDefault="00DA38B3" w:rsidP="0081567A">
      <w:pPr>
        <w:pStyle w:val="CodeExample"/>
        <w:rPr>
          <w:color w:val="262626"/>
          <w:sz w:val="18"/>
        </w:rPr>
      </w:pPr>
      <w:r w:rsidRPr="0081567A">
        <w:rPr>
          <w:color w:val="0000FF"/>
          <w:sz w:val="18"/>
        </w:rPr>
        <w:t>&lt;</w:t>
      </w:r>
      <w:proofErr w:type="spellStart"/>
      <w:proofErr w:type="gramStart"/>
      <w:r w:rsidRPr="0081567A">
        <w:rPr>
          <w:color w:val="0000FF"/>
          <w:sz w:val="18"/>
        </w:rPr>
        <w:t>prodml:</w:t>
      </w:r>
      <w:proofErr w:type="gramEnd"/>
      <w:r w:rsidRPr="0081567A">
        <w:rPr>
          <w:color w:val="0000FF"/>
          <w:sz w:val="18"/>
        </w:rPr>
        <w:t>inventory</w:t>
      </w:r>
      <w:proofErr w:type="spellEnd"/>
      <w:r w:rsidRPr="0081567A">
        <w:rPr>
          <w:color w:val="0000FF"/>
          <w:sz w:val="18"/>
        </w:rPr>
        <w:t>&gt;</w:t>
      </w:r>
    </w:p>
    <w:p w14:paraId="133FC0E0" w14:textId="77777777" w:rsidR="00DA38B3" w:rsidRPr="0081567A" w:rsidRDefault="00DA38B3" w:rsidP="0081567A">
      <w:pPr>
        <w:pStyle w:val="CodeExample"/>
        <w:rPr>
          <w:color w:val="262626"/>
          <w:sz w:val="18"/>
        </w:rPr>
      </w:pP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:segment</w:t>
      </w:r>
      <w:proofErr w:type="spellEnd"/>
      <w:proofErr w:type="gramEnd"/>
      <w:r w:rsidRPr="0081567A">
        <w:rPr>
          <w:color w:val="0000FF"/>
          <w:sz w:val="18"/>
        </w:rPr>
        <w:t xml:space="preserve"> </w:t>
      </w:r>
      <w:r w:rsidRPr="0081567A">
        <w:rPr>
          <w:color w:val="127019"/>
          <w:sz w:val="18"/>
        </w:rPr>
        <w:t>uid=</w:t>
      </w:r>
      <w:r w:rsidRPr="0081567A">
        <w:rPr>
          <w:color w:val="FF8000"/>
          <w:sz w:val="18"/>
        </w:rPr>
        <w:t>"10"</w:t>
      </w:r>
      <w:r w:rsidRPr="0081567A">
        <w:rPr>
          <w:color w:val="0000FF"/>
          <w:sz w:val="18"/>
        </w:rPr>
        <w:t>&gt;</w:t>
      </w:r>
    </w:p>
    <w:p w14:paraId="0FD6FAD0"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:name</w:t>
      </w:r>
      <w:proofErr w:type="spellEnd"/>
      <w:proofErr w:type="gramEnd"/>
      <w:r w:rsidRPr="0081567A">
        <w:rPr>
          <w:color w:val="0000FF"/>
          <w:sz w:val="18"/>
        </w:rPr>
        <w:t>&gt;</w:t>
      </w:r>
      <w:r w:rsidRPr="0081567A">
        <w:rPr>
          <w:color w:val="262626"/>
          <w:sz w:val="18"/>
        </w:rPr>
        <w:t>Surface Fiber</w:t>
      </w:r>
      <w:r w:rsidRPr="0081567A">
        <w:rPr>
          <w:color w:val="0000FF"/>
          <w:sz w:val="18"/>
        </w:rPr>
        <w:t>&lt;/</w:t>
      </w:r>
      <w:proofErr w:type="spellStart"/>
      <w:r w:rsidRPr="0081567A">
        <w:rPr>
          <w:color w:val="0000FF"/>
          <w:sz w:val="18"/>
        </w:rPr>
        <w:t>prodml:name</w:t>
      </w:r>
      <w:proofErr w:type="spellEnd"/>
      <w:r w:rsidRPr="0081567A">
        <w:rPr>
          <w:color w:val="0000FF"/>
          <w:sz w:val="18"/>
        </w:rPr>
        <w:t>&gt;</w:t>
      </w:r>
    </w:p>
    <w:p w14:paraId="4560C232"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:type</w:t>
      </w:r>
      <w:proofErr w:type="spellEnd"/>
      <w:proofErr w:type="gramEnd"/>
      <w:r w:rsidRPr="0081567A">
        <w:rPr>
          <w:color w:val="0000FF"/>
          <w:sz w:val="18"/>
        </w:rPr>
        <w:t>&gt;</w:t>
      </w:r>
      <w:r w:rsidRPr="0081567A">
        <w:rPr>
          <w:color w:val="262626"/>
          <w:sz w:val="18"/>
        </w:rPr>
        <w:t>fiber</w:t>
      </w:r>
      <w:r w:rsidRPr="0081567A">
        <w:rPr>
          <w:color w:val="0000FF"/>
          <w:sz w:val="18"/>
        </w:rPr>
        <w:t>&lt;/</w:t>
      </w:r>
      <w:proofErr w:type="spellStart"/>
      <w:r w:rsidRPr="0081567A">
        <w:rPr>
          <w:color w:val="0000FF"/>
          <w:sz w:val="18"/>
        </w:rPr>
        <w:t>prodml:type</w:t>
      </w:r>
      <w:proofErr w:type="spellEnd"/>
      <w:r w:rsidRPr="0081567A">
        <w:rPr>
          <w:color w:val="0000FF"/>
          <w:sz w:val="18"/>
        </w:rPr>
        <w:t>&gt;</w:t>
      </w:r>
    </w:p>
    <w:p w14:paraId="2C06E0B1"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:fiberLength</w:t>
      </w:r>
      <w:proofErr w:type="spellEnd"/>
      <w:proofErr w:type="gramEnd"/>
      <w:r w:rsidRPr="0081567A">
        <w:rPr>
          <w:color w:val="0000FF"/>
          <w:sz w:val="18"/>
        </w:rPr>
        <w:t xml:space="preserve"> </w:t>
      </w:r>
      <w:proofErr w:type="spellStart"/>
      <w:r w:rsidRPr="0081567A">
        <w:rPr>
          <w:color w:val="127019"/>
          <w:sz w:val="18"/>
        </w:rPr>
        <w:t>uom</w:t>
      </w:r>
      <w:proofErr w:type="spellEnd"/>
      <w:r w:rsidRPr="0081567A">
        <w:rPr>
          <w:color w:val="127019"/>
          <w:sz w:val="18"/>
        </w:rPr>
        <w:t>=</w:t>
      </w:r>
      <w:r w:rsidRPr="0081567A">
        <w:rPr>
          <w:color w:val="FF8000"/>
          <w:sz w:val="18"/>
        </w:rPr>
        <w:t>"</w:t>
      </w:r>
      <w:proofErr w:type="spellStart"/>
      <w:r w:rsidRPr="0081567A">
        <w:rPr>
          <w:color w:val="FF8000"/>
          <w:sz w:val="18"/>
        </w:rPr>
        <w:t>ft</w:t>
      </w:r>
      <w:proofErr w:type="spellEnd"/>
      <w:r w:rsidRPr="0081567A">
        <w:rPr>
          <w:color w:val="FF8000"/>
          <w:sz w:val="18"/>
        </w:rPr>
        <w:t>"</w:t>
      </w:r>
      <w:r w:rsidRPr="0081567A">
        <w:rPr>
          <w:color w:val="0000FF"/>
          <w:sz w:val="18"/>
        </w:rPr>
        <w:t>&gt;</w:t>
      </w:r>
      <w:r w:rsidRPr="0081567A">
        <w:rPr>
          <w:color w:val="262626"/>
          <w:sz w:val="18"/>
        </w:rPr>
        <w:t>127</w:t>
      </w:r>
      <w:r w:rsidRPr="0081567A">
        <w:rPr>
          <w:color w:val="0000FF"/>
          <w:sz w:val="18"/>
        </w:rPr>
        <w:t>&lt;/</w:t>
      </w:r>
      <w:proofErr w:type="spellStart"/>
      <w:r w:rsidRPr="0081567A">
        <w:rPr>
          <w:color w:val="0000FF"/>
          <w:sz w:val="18"/>
        </w:rPr>
        <w:t>prodml:fiberLength</w:t>
      </w:r>
      <w:proofErr w:type="spellEnd"/>
      <w:r w:rsidRPr="0081567A">
        <w:rPr>
          <w:color w:val="0000FF"/>
          <w:sz w:val="18"/>
        </w:rPr>
        <w:t>&gt;</w:t>
      </w:r>
    </w:p>
    <w:p w14:paraId="1EE6A8B1"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:overStuffing</w:t>
      </w:r>
      <w:proofErr w:type="spellEnd"/>
      <w:proofErr w:type="gramEnd"/>
      <w:r w:rsidRPr="0081567A">
        <w:rPr>
          <w:color w:val="0000FF"/>
          <w:sz w:val="18"/>
        </w:rPr>
        <w:t xml:space="preserve"> </w:t>
      </w:r>
      <w:proofErr w:type="spellStart"/>
      <w:r w:rsidRPr="0081567A">
        <w:rPr>
          <w:color w:val="127019"/>
          <w:sz w:val="18"/>
        </w:rPr>
        <w:t>uom</w:t>
      </w:r>
      <w:proofErr w:type="spellEnd"/>
      <w:r w:rsidRPr="0081567A">
        <w:rPr>
          <w:color w:val="127019"/>
          <w:sz w:val="18"/>
        </w:rPr>
        <w:t>=</w:t>
      </w:r>
      <w:r w:rsidRPr="0081567A">
        <w:rPr>
          <w:color w:val="FF8000"/>
          <w:sz w:val="18"/>
        </w:rPr>
        <w:t>"</w:t>
      </w:r>
      <w:proofErr w:type="spellStart"/>
      <w:r w:rsidRPr="0081567A">
        <w:rPr>
          <w:color w:val="FF8000"/>
          <w:sz w:val="18"/>
        </w:rPr>
        <w:t>ft</w:t>
      </w:r>
      <w:proofErr w:type="spellEnd"/>
      <w:r w:rsidRPr="0081567A">
        <w:rPr>
          <w:color w:val="FF8000"/>
          <w:sz w:val="18"/>
        </w:rPr>
        <w:t>"</w:t>
      </w:r>
      <w:r w:rsidRPr="0081567A">
        <w:rPr>
          <w:color w:val="0000FF"/>
          <w:sz w:val="18"/>
        </w:rPr>
        <w:t>&gt;</w:t>
      </w:r>
      <w:r w:rsidRPr="0081567A">
        <w:rPr>
          <w:color w:val="262626"/>
          <w:sz w:val="18"/>
        </w:rPr>
        <w:t>3</w:t>
      </w:r>
      <w:r w:rsidRPr="0081567A">
        <w:rPr>
          <w:color w:val="0000FF"/>
          <w:sz w:val="18"/>
        </w:rPr>
        <w:t>&lt;/</w:t>
      </w:r>
      <w:proofErr w:type="spellStart"/>
      <w:r w:rsidRPr="0081567A">
        <w:rPr>
          <w:color w:val="0000FF"/>
          <w:sz w:val="18"/>
        </w:rPr>
        <w:t>prodml:overStuffing</w:t>
      </w:r>
      <w:proofErr w:type="spellEnd"/>
      <w:r w:rsidRPr="0081567A">
        <w:rPr>
          <w:color w:val="0000FF"/>
          <w:sz w:val="18"/>
        </w:rPr>
        <w:t>&gt;</w:t>
      </w:r>
    </w:p>
    <w:p w14:paraId="11E23F3B"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:mode</w:t>
      </w:r>
      <w:proofErr w:type="spellEnd"/>
      <w:proofErr w:type="gramEnd"/>
      <w:r w:rsidRPr="0081567A">
        <w:rPr>
          <w:color w:val="0000FF"/>
          <w:sz w:val="18"/>
        </w:rPr>
        <w:t>&gt;</w:t>
      </w:r>
      <w:r w:rsidR="009B7C59" w:rsidRPr="009B7C59">
        <w:rPr>
          <w:color w:val="262626"/>
          <w:sz w:val="18"/>
        </w:rPr>
        <w:t>multimode</w:t>
      </w:r>
      <w:r w:rsidRPr="0081567A">
        <w:rPr>
          <w:color w:val="0000FF"/>
          <w:sz w:val="18"/>
        </w:rPr>
        <w:t>&lt;/</w:t>
      </w:r>
      <w:proofErr w:type="spellStart"/>
      <w:r w:rsidRPr="0081567A">
        <w:rPr>
          <w:color w:val="0000FF"/>
          <w:sz w:val="18"/>
        </w:rPr>
        <w:t>prodml:mode</w:t>
      </w:r>
      <w:proofErr w:type="spellEnd"/>
      <w:r w:rsidRPr="0081567A">
        <w:rPr>
          <w:color w:val="0000FF"/>
          <w:sz w:val="18"/>
        </w:rPr>
        <w:t>&gt;</w:t>
      </w:r>
    </w:p>
    <w:p w14:paraId="2FA0855D" w14:textId="77777777" w:rsidR="001C3B90" w:rsidRPr="001C3B90" w:rsidRDefault="001C3B90" w:rsidP="001C3B90">
      <w:pPr>
        <w:pStyle w:val="CodeExample"/>
        <w:rPr>
          <w:color w:val="262626"/>
          <w:sz w:val="18"/>
        </w:rPr>
      </w:pPr>
      <w:r>
        <w:rPr>
          <w:color w:val="262626"/>
          <w:sz w:val="18"/>
        </w:rPr>
        <w:tab/>
      </w:r>
      <w:r>
        <w:rPr>
          <w:color w:val="262626"/>
          <w:sz w:val="18"/>
        </w:rPr>
        <w:tab/>
      </w:r>
      <w:r w:rsidRPr="00567E32">
        <w:rPr>
          <w:color w:val="0000FF"/>
          <w:sz w:val="18"/>
        </w:rPr>
        <w:t>&lt;</w:t>
      </w:r>
      <w:proofErr w:type="spellStart"/>
      <w:proofErr w:type="gramStart"/>
      <w:r w:rsidRPr="00567E32">
        <w:rPr>
          <w:color w:val="0000FF"/>
          <w:sz w:val="18"/>
        </w:rPr>
        <w:t>prodml:</w:t>
      </w:r>
      <w:proofErr w:type="gramEnd"/>
      <w:r w:rsidRPr="00567E32">
        <w:rPr>
          <w:color w:val="0000FF"/>
          <w:sz w:val="18"/>
        </w:rPr>
        <w:t>fiberConveyance</w:t>
      </w:r>
      <w:proofErr w:type="spellEnd"/>
      <w:r w:rsidRPr="00567E32">
        <w:rPr>
          <w:color w:val="0000FF"/>
          <w:sz w:val="18"/>
        </w:rPr>
        <w:t>&gt;</w:t>
      </w:r>
    </w:p>
    <w:p w14:paraId="3C290CD7" w14:textId="77777777" w:rsidR="001C3B90" w:rsidRPr="001C3B90" w:rsidRDefault="001C3B90" w:rsidP="001C3B90">
      <w:pPr>
        <w:pStyle w:val="CodeExample"/>
        <w:rPr>
          <w:color w:val="262626"/>
          <w:sz w:val="18"/>
        </w:rPr>
      </w:pPr>
      <w:r>
        <w:rPr>
          <w:color w:val="262626"/>
          <w:sz w:val="18"/>
        </w:rPr>
        <w:tab/>
      </w:r>
      <w:r>
        <w:rPr>
          <w:color w:val="262626"/>
          <w:sz w:val="18"/>
        </w:rPr>
        <w:tab/>
      </w:r>
      <w:r>
        <w:rPr>
          <w:color w:val="262626"/>
          <w:sz w:val="18"/>
        </w:rPr>
        <w:tab/>
      </w:r>
      <w:r w:rsidRPr="00567E32">
        <w:rPr>
          <w:color w:val="0000FF"/>
          <w:sz w:val="18"/>
        </w:rPr>
        <w:t>&lt;</w:t>
      </w:r>
      <w:proofErr w:type="spellStart"/>
      <w:proofErr w:type="gramStart"/>
      <w:r w:rsidRPr="00567E32">
        <w:rPr>
          <w:color w:val="0000FF"/>
          <w:sz w:val="18"/>
        </w:rPr>
        <w:t>prodml:</w:t>
      </w:r>
      <w:proofErr w:type="gramEnd"/>
      <w:r w:rsidRPr="00567E32">
        <w:rPr>
          <w:color w:val="0000FF"/>
          <w:sz w:val="18"/>
        </w:rPr>
        <w:t>permanent</w:t>
      </w:r>
      <w:proofErr w:type="spellEnd"/>
      <w:r w:rsidRPr="00567E32">
        <w:rPr>
          <w:color w:val="0000FF"/>
          <w:sz w:val="18"/>
        </w:rPr>
        <w:t>&gt;</w:t>
      </w:r>
    </w:p>
    <w:p w14:paraId="0DDE5599" w14:textId="77777777" w:rsidR="001C3B90" w:rsidRPr="001C3B90" w:rsidRDefault="00A147CE" w:rsidP="001C3B90">
      <w:pPr>
        <w:pStyle w:val="CodeExample"/>
        <w:rPr>
          <w:color w:val="262626"/>
          <w:sz w:val="18"/>
        </w:rPr>
      </w:pPr>
      <w:r w:rsidRPr="0081567A">
        <w:rPr>
          <w:noProof/>
          <w:color w:val="262626"/>
          <w:sz w:val="18"/>
          <w:lang w:eastAsia="en-US"/>
        </w:rPr>
        <mc:AlternateContent>
          <mc:Choice Requires="wps">
            <w:drawing>
              <wp:anchor distT="0" distB="0" distL="114300" distR="114300" simplePos="0" relativeHeight="251692032" behindDoc="0" locked="0" layoutInCell="1" allowOverlap="1" wp14:anchorId="7CBCDF7C" wp14:editId="74D68D3B">
                <wp:simplePos x="0" y="0"/>
                <wp:positionH relativeFrom="column">
                  <wp:posOffset>3863340</wp:posOffset>
                </wp:positionH>
                <wp:positionV relativeFrom="paragraph">
                  <wp:posOffset>189230</wp:posOffset>
                </wp:positionV>
                <wp:extent cx="1859280" cy="685800"/>
                <wp:effectExtent l="628650" t="57150" r="26670" b="19050"/>
                <wp:wrapNone/>
                <wp:docPr id="75" name="Line Callout 1 75"/>
                <wp:cNvGraphicFramePr/>
                <a:graphic xmlns:a="http://schemas.openxmlformats.org/drawingml/2006/main">
                  <a:graphicData uri="http://schemas.microsoft.com/office/word/2010/wordprocessingShape">
                    <wps:wsp>
                      <wps:cNvSpPr/>
                      <wps:spPr>
                        <a:xfrm>
                          <a:off x="0" y="0"/>
                          <a:ext cx="1859280" cy="685800"/>
                        </a:xfrm>
                        <a:prstGeom prst="borderCallout1">
                          <a:avLst>
                            <a:gd name="adj1" fmla="val 21023"/>
                            <a:gd name="adj2" fmla="val -1344"/>
                            <a:gd name="adj3" fmla="val -5839"/>
                            <a:gd name="adj4" fmla="val -33791"/>
                          </a:avLst>
                        </a:prstGeom>
                        <a:solidFill>
                          <a:srgbClr val="FFFF99"/>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EF2A8E" w14:textId="77777777" w:rsidR="00AA0C8C" w:rsidRPr="0081567A" w:rsidRDefault="00AA0C8C" w:rsidP="00FF7D05">
                            <w:pPr>
                              <w:rPr>
                                <w:color w:val="000000" w:themeColor="text1"/>
                              </w:rPr>
                            </w:pPr>
                            <w:r>
                              <w:rPr>
                                <w:color w:val="000000" w:themeColor="text1"/>
                              </w:rPr>
                              <w:t>Note: these conveyance options are to illustrate some of choices available, not to show a typical real set-up.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Line Callout 1 75" o:spid="_x0000_s1032" type="#_x0000_t47" style="position:absolute;margin-left:304.2pt;margin-top:14.9pt;width:146.4pt;height:5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" adj="-7299,-1261,-290,4541" fillcolor="#ff9" strokecolor="#0070c0">
                <v:textbox>
                  <w:txbxContent>
                    <w:p w14:paraId="1FEF2A8E" w14:textId="77777777" w:rsidR="00AA0C8C" w:rsidRPr="0081567A" w:rsidRDefault="00AA0C8C" w:rsidP="00FF7D05">
                      <w:pPr>
                        <w:rPr>
                          <w:color w:val="000000" w:themeColor="text1"/>
                        </w:rPr>
                      </w:pPr>
                      <w:r>
                        <w:rPr>
                          <w:color w:val="000000" w:themeColor="text1"/>
                        </w:rPr>
                        <w:t>Note: these conveyance options are to illustrate some of choices available, not to show a typical real set-up.</w:t>
                      </w:r>
                    </w:p>
                  </w:txbxContent>
                </v:textbox>
              </v:shape>
            </w:pict>
          </mc:Fallback>
        </mc:AlternateContent>
      </w:r>
      <w:r w:rsidR="001C3B90" w:rsidRPr="001C3B90">
        <w:rPr>
          <w:color w:val="262626"/>
          <w:sz w:val="18"/>
        </w:rPr>
        <w:tab/>
      </w:r>
      <w:r w:rsidR="001C3B90" w:rsidRPr="001C3B90">
        <w:rPr>
          <w:color w:val="262626"/>
          <w:sz w:val="18"/>
        </w:rPr>
        <w:tab/>
      </w:r>
      <w:r w:rsidR="001C3B90" w:rsidRPr="001C3B90">
        <w:rPr>
          <w:color w:val="262626"/>
          <w:sz w:val="18"/>
        </w:rPr>
        <w:tab/>
      </w:r>
      <w:r w:rsidR="001C3B90" w:rsidRPr="001C3B90">
        <w:rPr>
          <w:color w:val="262626"/>
          <w:sz w:val="18"/>
        </w:rPr>
        <w:tab/>
      </w:r>
      <w:r w:rsidR="001C3B90" w:rsidRPr="00567E32">
        <w:rPr>
          <w:color w:val="0000FF"/>
          <w:sz w:val="18"/>
        </w:rPr>
        <w:t>&lt;</w:t>
      </w:r>
      <w:proofErr w:type="spellStart"/>
      <w:r w:rsidR="001C3B90" w:rsidRPr="00567E32">
        <w:rPr>
          <w:color w:val="0000FF"/>
          <w:sz w:val="18"/>
        </w:rPr>
        <w:t>prodml</w:t>
      </w:r>
      <w:proofErr w:type="gramStart"/>
      <w:r w:rsidR="001C3B90" w:rsidRPr="00567E32">
        <w:rPr>
          <w:color w:val="0000FF"/>
          <w:sz w:val="18"/>
        </w:rPr>
        <w:t>:permanentCableInstallationType</w:t>
      </w:r>
      <w:proofErr w:type="spellEnd"/>
      <w:proofErr w:type="gramEnd"/>
      <w:r w:rsidR="001C3B90" w:rsidRPr="00567E32">
        <w:rPr>
          <w:color w:val="0000FF"/>
          <w:sz w:val="18"/>
        </w:rPr>
        <w:t>&gt;</w:t>
      </w:r>
      <w:r w:rsidR="001C3B90" w:rsidRPr="001C3B90">
        <w:rPr>
          <w:color w:val="262626"/>
          <w:sz w:val="18"/>
        </w:rPr>
        <w:t>buried parallel to tubular</w:t>
      </w:r>
      <w:r w:rsidR="001C3B90" w:rsidRPr="00567E32">
        <w:rPr>
          <w:color w:val="0000FF"/>
          <w:sz w:val="18"/>
        </w:rPr>
        <w:t>&lt;/</w:t>
      </w:r>
      <w:proofErr w:type="spellStart"/>
      <w:r w:rsidR="001C3B90" w:rsidRPr="00567E32">
        <w:rPr>
          <w:color w:val="0000FF"/>
          <w:sz w:val="18"/>
        </w:rPr>
        <w:t>prodml:permanentCableInstallationType</w:t>
      </w:r>
      <w:proofErr w:type="spellEnd"/>
      <w:r w:rsidR="001C3B90" w:rsidRPr="00567E32">
        <w:rPr>
          <w:color w:val="0000FF"/>
          <w:sz w:val="18"/>
        </w:rPr>
        <w:t>&gt;</w:t>
      </w:r>
    </w:p>
    <w:p w14:paraId="2586789E" w14:textId="77777777" w:rsidR="001C3B90" w:rsidRPr="001C3B90" w:rsidRDefault="001C3B90" w:rsidP="001C3B90">
      <w:pPr>
        <w:pStyle w:val="CodeExample"/>
        <w:rPr>
          <w:color w:val="262626"/>
          <w:sz w:val="18"/>
        </w:rPr>
      </w:pPr>
      <w:r w:rsidRPr="001C3B90">
        <w:rPr>
          <w:color w:val="262626"/>
          <w:sz w:val="18"/>
        </w:rPr>
        <w:tab/>
      </w:r>
      <w:r w:rsidRPr="001C3B90">
        <w:rPr>
          <w:color w:val="262626"/>
          <w:sz w:val="18"/>
        </w:rPr>
        <w:tab/>
      </w:r>
      <w:r w:rsidRPr="001C3B90">
        <w:rPr>
          <w:color w:val="262626"/>
          <w:sz w:val="18"/>
        </w:rPr>
        <w:tab/>
      </w:r>
      <w:r w:rsidRPr="00567E32">
        <w:rPr>
          <w:color w:val="0000FF"/>
          <w:sz w:val="18"/>
        </w:rPr>
        <w:t>&lt;/</w:t>
      </w:r>
      <w:proofErr w:type="spellStart"/>
      <w:r w:rsidRPr="00567E32">
        <w:rPr>
          <w:color w:val="0000FF"/>
          <w:sz w:val="18"/>
        </w:rPr>
        <w:t>prodml</w:t>
      </w:r>
      <w:proofErr w:type="gramStart"/>
      <w:r w:rsidRPr="00567E32">
        <w:rPr>
          <w:color w:val="0000FF"/>
          <w:sz w:val="18"/>
        </w:rPr>
        <w:t>:permanent</w:t>
      </w:r>
      <w:proofErr w:type="spellEnd"/>
      <w:proofErr w:type="gramEnd"/>
      <w:r w:rsidRPr="00567E32">
        <w:rPr>
          <w:color w:val="0000FF"/>
          <w:sz w:val="18"/>
        </w:rPr>
        <w:t>&gt;</w:t>
      </w:r>
    </w:p>
    <w:p w14:paraId="32CE1B6B" w14:textId="77777777" w:rsidR="001C3B90" w:rsidRDefault="001C3B90" w:rsidP="0081567A">
      <w:pPr>
        <w:pStyle w:val="CodeExample"/>
        <w:rPr>
          <w:color w:val="262626"/>
          <w:sz w:val="18"/>
        </w:rPr>
      </w:pPr>
      <w:r>
        <w:rPr>
          <w:color w:val="262626"/>
          <w:sz w:val="18"/>
        </w:rPr>
        <w:tab/>
      </w:r>
      <w:r>
        <w:rPr>
          <w:color w:val="262626"/>
          <w:sz w:val="18"/>
        </w:rPr>
        <w:tab/>
      </w:r>
      <w:r w:rsidRPr="00567E32">
        <w:rPr>
          <w:color w:val="0000FF"/>
          <w:sz w:val="18"/>
        </w:rPr>
        <w:t>&lt;/</w:t>
      </w:r>
      <w:proofErr w:type="spellStart"/>
      <w:r w:rsidRPr="00567E32">
        <w:rPr>
          <w:color w:val="0000FF"/>
          <w:sz w:val="18"/>
        </w:rPr>
        <w:t>prodml</w:t>
      </w:r>
      <w:proofErr w:type="gramStart"/>
      <w:r w:rsidRPr="00567E32">
        <w:rPr>
          <w:color w:val="0000FF"/>
          <w:sz w:val="18"/>
        </w:rPr>
        <w:t>:fiberConveyance</w:t>
      </w:r>
      <w:proofErr w:type="spellEnd"/>
      <w:proofErr w:type="gramEnd"/>
      <w:r w:rsidRPr="00567E32">
        <w:rPr>
          <w:color w:val="0000FF"/>
          <w:sz w:val="18"/>
        </w:rPr>
        <w:t>&gt;</w:t>
      </w:r>
      <w:r w:rsidR="00DA38B3" w:rsidRPr="0081567A">
        <w:rPr>
          <w:color w:val="262626"/>
          <w:sz w:val="18"/>
        </w:rPr>
        <w:tab/>
      </w:r>
    </w:p>
    <w:p w14:paraId="27FE9F6E" w14:textId="77777777" w:rsidR="00DA38B3" w:rsidRPr="0081567A" w:rsidRDefault="001C3B90" w:rsidP="0081567A">
      <w:pPr>
        <w:pStyle w:val="CodeExample"/>
        <w:rPr>
          <w:color w:val="262626"/>
          <w:sz w:val="18"/>
        </w:rPr>
      </w:pPr>
      <w:r>
        <w:rPr>
          <w:color w:val="262626"/>
          <w:sz w:val="18"/>
        </w:rPr>
        <w:tab/>
      </w:r>
      <w:r w:rsidR="00DA38B3" w:rsidRPr="0081567A">
        <w:rPr>
          <w:color w:val="0000FF"/>
          <w:sz w:val="18"/>
        </w:rPr>
        <w:t>&lt;/</w:t>
      </w:r>
      <w:proofErr w:type="spellStart"/>
      <w:r w:rsidR="00DA38B3" w:rsidRPr="0081567A">
        <w:rPr>
          <w:color w:val="0000FF"/>
          <w:sz w:val="18"/>
        </w:rPr>
        <w:t>prodml</w:t>
      </w:r>
      <w:proofErr w:type="gramStart"/>
      <w:r w:rsidR="00DA38B3" w:rsidRPr="0081567A">
        <w:rPr>
          <w:color w:val="0000FF"/>
          <w:sz w:val="18"/>
        </w:rPr>
        <w:t>:segment</w:t>
      </w:r>
      <w:proofErr w:type="spellEnd"/>
      <w:proofErr w:type="gramEnd"/>
      <w:r w:rsidR="00DA38B3" w:rsidRPr="0081567A">
        <w:rPr>
          <w:color w:val="0000FF"/>
          <w:sz w:val="18"/>
        </w:rPr>
        <w:t>&gt;</w:t>
      </w:r>
    </w:p>
    <w:p w14:paraId="6E370458" w14:textId="77777777" w:rsidR="00D40173" w:rsidRPr="002778BF" w:rsidRDefault="00D40173" w:rsidP="00D40173">
      <w:pPr>
        <w:pStyle w:val="CodeExample"/>
        <w:rPr>
          <w:color w:val="262626"/>
          <w:sz w:val="18"/>
        </w:rPr>
      </w:pPr>
      <w:r w:rsidRPr="002778BF">
        <w:rPr>
          <w:color w:val="262626"/>
          <w:sz w:val="18"/>
        </w:rPr>
        <w:tab/>
      </w:r>
      <w:r w:rsidRPr="002778BF">
        <w:rPr>
          <w:color w:val="0000FF"/>
          <w:sz w:val="18"/>
        </w:rPr>
        <w:t>&lt;</w:t>
      </w:r>
      <w:proofErr w:type="spellStart"/>
      <w:r w:rsidRPr="002778BF">
        <w:rPr>
          <w:color w:val="0000FF"/>
          <w:sz w:val="18"/>
        </w:rPr>
        <w:t>prodml</w:t>
      </w:r>
      <w:proofErr w:type="gramStart"/>
      <w:r w:rsidRPr="002778BF">
        <w:rPr>
          <w:color w:val="0000FF"/>
          <w:sz w:val="18"/>
        </w:rPr>
        <w:t>:segment</w:t>
      </w:r>
      <w:proofErr w:type="spellEnd"/>
      <w:proofErr w:type="gramEnd"/>
      <w:r w:rsidRPr="002778BF">
        <w:rPr>
          <w:color w:val="0000FF"/>
          <w:sz w:val="18"/>
        </w:rPr>
        <w:t xml:space="preserve"> </w:t>
      </w:r>
      <w:r w:rsidRPr="002778BF">
        <w:rPr>
          <w:color w:val="127019"/>
          <w:sz w:val="18"/>
        </w:rPr>
        <w:t>uid=</w:t>
      </w:r>
      <w:r w:rsidRPr="002778BF">
        <w:rPr>
          <w:color w:val="FF8000"/>
          <w:sz w:val="18"/>
        </w:rPr>
        <w:t>"30"</w:t>
      </w:r>
      <w:r w:rsidRPr="002778BF">
        <w:rPr>
          <w:color w:val="0000FF"/>
          <w:sz w:val="18"/>
        </w:rPr>
        <w:t>&gt;</w:t>
      </w:r>
    </w:p>
    <w:p w14:paraId="4FAE8573" w14:textId="77777777" w:rsidR="00D40173" w:rsidRPr="002778BF" w:rsidRDefault="00D40173" w:rsidP="00D40173">
      <w:pPr>
        <w:pStyle w:val="CodeExample"/>
        <w:rPr>
          <w:color w:val="262626"/>
          <w:sz w:val="18"/>
        </w:rPr>
      </w:pPr>
      <w:r w:rsidRPr="002778BF">
        <w:rPr>
          <w:color w:val="262626"/>
          <w:sz w:val="18"/>
        </w:rPr>
        <w:tab/>
      </w:r>
      <w:r w:rsidRPr="002778BF">
        <w:rPr>
          <w:color w:val="262626"/>
          <w:sz w:val="18"/>
        </w:rPr>
        <w:tab/>
      </w:r>
      <w:r w:rsidRPr="002778BF">
        <w:rPr>
          <w:color w:val="0000FF"/>
          <w:sz w:val="18"/>
        </w:rPr>
        <w:t>&lt;</w:t>
      </w:r>
      <w:proofErr w:type="spellStart"/>
      <w:r w:rsidRPr="002778BF">
        <w:rPr>
          <w:color w:val="0000FF"/>
          <w:sz w:val="18"/>
        </w:rPr>
        <w:t>prodml</w:t>
      </w:r>
      <w:proofErr w:type="gramStart"/>
      <w:r w:rsidRPr="002778BF">
        <w:rPr>
          <w:color w:val="0000FF"/>
          <w:sz w:val="18"/>
        </w:rPr>
        <w:t>:name</w:t>
      </w:r>
      <w:proofErr w:type="spellEnd"/>
      <w:proofErr w:type="gramEnd"/>
      <w:r w:rsidRPr="002778BF">
        <w:rPr>
          <w:color w:val="0000FF"/>
          <w:sz w:val="18"/>
        </w:rPr>
        <w:t>&gt;</w:t>
      </w:r>
      <w:r w:rsidRPr="002778BF">
        <w:rPr>
          <w:color w:val="262626"/>
          <w:sz w:val="18"/>
        </w:rPr>
        <w:t>Downhole Fiber</w:t>
      </w:r>
      <w:r w:rsidRPr="002778BF">
        <w:rPr>
          <w:color w:val="0000FF"/>
          <w:sz w:val="18"/>
        </w:rPr>
        <w:t>&lt;/</w:t>
      </w:r>
      <w:proofErr w:type="spellStart"/>
      <w:r w:rsidRPr="002778BF">
        <w:rPr>
          <w:color w:val="0000FF"/>
          <w:sz w:val="18"/>
        </w:rPr>
        <w:t>prodml:name</w:t>
      </w:r>
      <w:proofErr w:type="spellEnd"/>
      <w:r w:rsidRPr="002778BF">
        <w:rPr>
          <w:color w:val="0000FF"/>
          <w:sz w:val="18"/>
        </w:rPr>
        <w:t>&gt;</w:t>
      </w:r>
    </w:p>
    <w:p w14:paraId="754272C0" w14:textId="77777777" w:rsidR="00D40173" w:rsidRPr="002778BF" w:rsidRDefault="00D40173" w:rsidP="00D40173">
      <w:pPr>
        <w:pStyle w:val="CodeExample"/>
        <w:rPr>
          <w:color w:val="262626"/>
          <w:sz w:val="18"/>
        </w:rPr>
      </w:pPr>
      <w:r w:rsidRPr="002778BF">
        <w:rPr>
          <w:color w:val="262626"/>
          <w:sz w:val="18"/>
        </w:rPr>
        <w:tab/>
      </w:r>
      <w:r w:rsidRPr="002778BF">
        <w:rPr>
          <w:color w:val="262626"/>
          <w:sz w:val="18"/>
        </w:rPr>
        <w:tab/>
      </w:r>
      <w:r w:rsidRPr="002778BF">
        <w:rPr>
          <w:color w:val="0000FF"/>
          <w:sz w:val="18"/>
        </w:rPr>
        <w:t>&lt;</w:t>
      </w:r>
      <w:proofErr w:type="spellStart"/>
      <w:r w:rsidRPr="002778BF">
        <w:rPr>
          <w:color w:val="0000FF"/>
          <w:sz w:val="18"/>
        </w:rPr>
        <w:t>prodml</w:t>
      </w:r>
      <w:proofErr w:type="gramStart"/>
      <w:r w:rsidRPr="002778BF">
        <w:rPr>
          <w:color w:val="0000FF"/>
          <w:sz w:val="18"/>
        </w:rPr>
        <w:t>:type</w:t>
      </w:r>
      <w:proofErr w:type="spellEnd"/>
      <w:proofErr w:type="gramEnd"/>
      <w:r w:rsidRPr="002778BF">
        <w:rPr>
          <w:color w:val="0000FF"/>
          <w:sz w:val="18"/>
        </w:rPr>
        <w:t>&gt;</w:t>
      </w:r>
      <w:r w:rsidRPr="002778BF">
        <w:rPr>
          <w:color w:val="262626"/>
          <w:sz w:val="18"/>
        </w:rPr>
        <w:t>fiber</w:t>
      </w:r>
      <w:r w:rsidRPr="002778BF">
        <w:rPr>
          <w:color w:val="0000FF"/>
          <w:sz w:val="18"/>
        </w:rPr>
        <w:t>&lt;/</w:t>
      </w:r>
      <w:proofErr w:type="spellStart"/>
      <w:r w:rsidRPr="002778BF">
        <w:rPr>
          <w:color w:val="0000FF"/>
          <w:sz w:val="18"/>
        </w:rPr>
        <w:t>prodml:type</w:t>
      </w:r>
      <w:proofErr w:type="spellEnd"/>
      <w:r w:rsidRPr="002778BF">
        <w:rPr>
          <w:color w:val="0000FF"/>
          <w:sz w:val="18"/>
        </w:rPr>
        <w:t>&gt;</w:t>
      </w:r>
    </w:p>
    <w:p w14:paraId="1139381F" w14:textId="77777777" w:rsidR="00D40173" w:rsidRPr="002778BF" w:rsidRDefault="00D40173" w:rsidP="00D40173">
      <w:pPr>
        <w:pStyle w:val="CodeExample"/>
        <w:rPr>
          <w:color w:val="262626"/>
          <w:sz w:val="18"/>
        </w:rPr>
      </w:pPr>
      <w:r w:rsidRPr="002778BF">
        <w:rPr>
          <w:color w:val="262626"/>
          <w:sz w:val="18"/>
        </w:rPr>
        <w:tab/>
      </w:r>
      <w:r w:rsidRPr="002778BF">
        <w:rPr>
          <w:color w:val="262626"/>
          <w:sz w:val="18"/>
        </w:rPr>
        <w:tab/>
      </w:r>
      <w:r w:rsidRPr="002778BF">
        <w:rPr>
          <w:color w:val="0000FF"/>
          <w:sz w:val="18"/>
        </w:rPr>
        <w:t>&lt;</w:t>
      </w:r>
      <w:proofErr w:type="spellStart"/>
      <w:r w:rsidRPr="002778BF">
        <w:rPr>
          <w:color w:val="0000FF"/>
          <w:sz w:val="18"/>
        </w:rPr>
        <w:t>prodml</w:t>
      </w:r>
      <w:proofErr w:type="gramStart"/>
      <w:r w:rsidRPr="002778BF">
        <w:rPr>
          <w:color w:val="0000FF"/>
          <w:sz w:val="18"/>
        </w:rPr>
        <w:t>:fiberLength</w:t>
      </w:r>
      <w:proofErr w:type="spellEnd"/>
      <w:proofErr w:type="gramEnd"/>
      <w:r w:rsidRPr="002778BF">
        <w:rPr>
          <w:color w:val="0000FF"/>
          <w:sz w:val="18"/>
        </w:rPr>
        <w:t xml:space="preserve"> </w:t>
      </w:r>
      <w:proofErr w:type="spellStart"/>
      <w:r w:rsidRPr="002778BF">
        <w:rPr>
          <w:color w:val="127019"/>
          <w:sz w:val="18"/>
        </w:rPr>
        <w:t>uom</w:t>
      </w:r>
      <w:proofErr w:type="spellEnd"/>
      <w:r w:rsidRPr="002778BF">
        <w:rPr>
          <w:color w:val="127019"/>
          <w:sz w:val="18"/>
        </w:rPr>
        <w:t>=</w:t>
      </w:r>
      <w:r w:rsidRPr="002778BF">
        <w:rPr>
          <w:color w:val="FF8000"/>
          <w:sz w:val="18"/>
        </w:rPr>
        <w:t>"</w:t>
      </w:r>
      <w:proofErr w:type="spellStart"/>
      <w:r w:rsidRPr="002778BF">
        <w:rPr>
          <w:color w:val="FF8000"/>
          <w:sz w:val="18"/>
        </w:rPr>
        <w:t>ft</w:t>
      </w:r>
      <w:proofErr w:type="spellEnd"/>
      <w:r w:rsidRPr="002778BF">
        <w:rPr>
          <w:color w:val="FF8000"/>
          <w:sz w:val="18"/>
        </w:rPr>
        <w:t>"</w:t>
      </w:r>
      <w:r w:rsidRPr="002778BF">
        <w:rPr>
          <w:color w:val="0000FF"/>
          <w:sz w:val="18"/>
        </w:rPr>
        <w:t>&gt;</w:t>
      </w:r>
      <w:r w:rsidRPr="002778BF">
        <w:rPr>
          <w:color w:val="262626"/>
          <w:sz w:val="18"/>
        </w:rPr>
        <w:t>1500</w:t>
      </w:r>
      <w:r w:rsidRPr="002778BF">
        <w:rPr>
          <w:color w:val="0000FF"/>
          <w:sz w:val="18"/>
        </w:rPr>
        <w:t>&lt;/</w:t>
      </w:r>
      <w:proofErr w:type="spellStart"/>
      <w:r w:rsidRPr="002778BF">
        <w:rPr>
          <w:color w:val="0000FF"/>
          <w:sz w:val="18"/>
        </w:rPr>
        <w:t>prodml:fiberLength</w:t>
      </w:r>
      <w:proofErr w:type="spellEnd"/>
      <w:r w:rsidRPr="002778BF">
        <w:rPr>
          <w:color w:val="0000FF"/>
          <w:sz w:val="18"/>
        </w:rPr>
        <w:t>&gt;</w:t>
      </w:r>
    </w:p>
    <w:p w14:paraId="5B2AC737" w14:textId="77777777" w:rsidR="00D40173" w:rsidRPr="002778BF" w:rsidRDefault="00D40173" w:rsidP="00D40173">
      <w:pPr>
        <w:pStyle w:val="CodeExample"/>
        <w:rPr>
          <w:color w:val="262626"/>
          <w:sz w:val="18"/>
        </w:rPr>
      </w:pPr>
      <w:r w:rsidRPr="002778BF">
        <w:rPr>
          <w:color w:val="262626"/>
          <w:sz w:val="18"/>
        </w:rPr>
        <w:tab/>
      </w:r>
      <w:r w:rsidRPr="002778BF">
        <w:rPr>
          <w:color w:val="262626"/>
          <w:sz w:val="18"/>
        </w:rPr>
        <w:tab/>
      </w:r>
      <w:r w:rsidRPr="002778BF">
        <w:rPr>
          <w:color w:val="0000FF"/>
          <w:sz w:val="18"/>
        </w:rPr>
        <w:t>&lt;</w:t>
      </w:r>
      <w:proofErr w:type="spellStart"/>
      <w:r w:rsidRPr="002778BF">
        <w:rPr>
          <w:color w:val="0000FF"/>
          <w:sz w:val="18"/>
        </w:rPr>
        <w:t>prodml</w:t>
      </w:r>
      <w:proofErr w:type="gramStart"/>
      <w:r w:rsidRPr="002778BF">
        <w:rPr>
          <w:color w:val="0000FF"/>
          <w:sz w:val="18"/>
        </w:rPr>
        <w:t>:overStuffing</w:t>
      </w:r>
      <w:proofErr w:type="spellEnd"/>
      <w:proofErr w:type="gramEnd"/>
      <w:r w:rsidRPr="002778BF">
        <w:rPr>
          <w:color w:val="0000FF"/>
          <w:sz w:val="18"/>
        </w:rPr>
        <w:t xml:space="preserve"> </w:t>
      </w:r>
      <w:proofErr w:type="spellStart"/>
      <w:r w:rsidRPr="002778BF">
        <w:rPr>
          <w:color w:val="127019"/>
          <w:sz w:val="18"/>
        </w:rPr>
        <w:t>uom</w:t>
      </w:r>
      <w:proofErr w:type="spellEnd"/>
      <w:r w:rsidRPr="002778BF">
        <w:rPr>
          <w:color w:val="127019"/>
          <w:sz w:val="18"/>
        </w:rPr>
        <w:t>=</w:t>
      </w:r>
      <w:r w:rsidRPr="002778BF">
        <w:rPr>
          <w:color w:val="FF8000"/>
          <w:sz w:val="18"/>
        </w:rPr>
        <w:t>"</w:t>
      </w:r>
      <w:proofErr w:type="spellStart"/>
      <w:r w:rsidRPr="002778BF">
        <w:rPr>
          <w:color w:val="FF8000"/>
          <w:sz w:val="18"/>
        </w:rPr>
        <w:t>ft</w:t>
      </w:r>
      <w:proofErr w:type="spellEnd"/>
      <w:r w:rsidRPr="002778BF">
        <w:rPr>
          <w:color w:val="FF8000"/>
          <w:sz w:val="18"/>
        </w:rPr>
        <w:t>"</w:t>
      </w:r>
      <w:r w:rsidRPr="002778BF">
        <w:rPr>
          <w:color w:val="0000FF"/>
          <w:sz w:val="18"/>
        </w:rPr>
        <w:t>&gt;</w:t>
      </w:r>
      <w:r w:rsidRPr="002778BF">
        <w:rPr>
          <w:color w:val="262626"/>
          <w:sz w:val="18"/>
        </w:rPr>
        <w:t>50</w:t>
      </w:r>
      <w:r w:rsidRPr="002778BF">
        <w:rPr>
          <w:color w:val="0000FF"/>
          <w:sz w:val="18"/>
        </w:rPr>
        <w:t>&lt;/</w:t>
      </w:r>
      <w:proofErr w:type="spellStart"/>
      <w:r w:rsidRPr="002778BF">
        <w:rPr>
          <w:color w:val="0000FF"/>
          <w:sz w:val="18"/>
        </w:rPr>
        <w:t>prodml:overStuffing</w:t>
      </w:r>
      <w:proofErr w:type="spellEnd"/>
      <w:r w:rsidRPr="002778BF">
        <w:rPr>
          <w:color w:val="0000FF"/>
          <w:sz w:val="18"/>
        </w:rPr>
        <w:t>&gt;</w:t>
      </w:r>
    </w:p>
    <w:p w14:paraId="13296D8A" w14:textId="77777777" w:rsidR="00D40173" w:rsidRPr="002778BF" w:rsidRDefault="00D40173" w:rsidP="00D40173">
      <w:pPr>
        <w:pStyle w:val="CodeExample"/>
        <w:rPr>
          <w:color w:val="262626"/>
          <w:sz w:val="18"/>
        </w:rPr>
      </w:pPr>
      <w:r w:rsidRPr="002778BF">
        <w:rPr>
          <w:color w:val="262626"/>
          <w:sz w:val="18"/>
        </w:rPr>
        <w:tab/>
      </w:r>
      <w:r w:rsidRPr="002778BF">
        <w:rPr>
          <w:color w:val="262626"/>
          <w:sz w:val="18"/>
        </w:rPr>
        <w:tab/>
      </w:r>
      <w:r w:rsidRPr="002778BF">
        <w:rPr>
          <w:color w:val="0000FF"/>
          <w:sz w:val="18"/>
        </w:rPr>
        <w:t>&lt;</w:t>
      </w:r>
      <w:proofErr w:type="spellStart"/>
      <w:r w:rsidRPr="002778BF">
        <w:rPr>
          <w:color w:val="0000FF"/>
          <w:sz w:val="18"/>
        </w:rPr>
        <w:t>prodml</w:t>
      </w:r>
      <w:proofErr w:type="gramStart"/>
      <w:r w:rsidRPr="002778BF">
        <w:rPr>
          <w:color w:val="0000FF"/>
          <w:sz w:val="18"/>
        </w:rPr>
        <w:t>:mode</w:t>
      </w:r>
      <w:proofErr w:type="spellEnd"/>
      <w:proofErr w:type="gramEnd"/>
      <w:r w:rsidRPr="002778BF">
        <w:rPr>
          <w:color w:val="0000FF"/>
          <w:sz w:val="18"/>
        </w:rPr>
        <w:t>&gt;</w:t>
      </w:r>
      <w:r w:rsidRPr="009B7C59">
        <w:rPr>
          <w:color w:val="262626"/>
          <w:sz w:val="18"/>
        </w:rPr>
        <w:t>multimode</w:t>
      </w:r>
      <w:r w:rsidRPr="002778BF">
        <w:rPr>
          <w:color w:val="0000FF"/>
          <w:sz w:val="18"/>
        </w:rPr>
        <w:t>&lt;/</w:t>
      </w:r>
      <w:proofErr w:type="spellStart"/>
      <w:r w:rsidRPr="002778BF">
        <w:rPr>
          <w:color w:val="0000FF"/>
          <w:sz w:val="18"/>
        </w:rPr>
        <w:t>prodml:mode</w:t>
      </w:r>
      <w:proofErr w:type="spellEnd"/>
      <w:r w:rsidRPr="002778BF">
        <w:rPr>
          <w:color w:val="0000FF"/>
          <w:sz w:val="18"/>
        </w:rPr>
        <w:t>&gt;</w:t>
      </w:r>
    </w:p>
    <w:p w14:paraId="375BF178" w14:textId="77777777" w:rsidR="001C3B90" w:rsidRPr="001C3B90" w:rsidRDefault="001C3B90" w:rsidP="001C3B90">
      <w:pPr>
        <w:pStyle w:val="CodeExample"/>
        <w:rPr>
          <w:color w:val="262626"/>
          <w:sz w:val="18"/>
        </w:rPr>
      </w:pPr>
      <w:r>
        <w:rPr>
          <w:color w:val="262626"/>
          <w:sz w:val="18"/>
        </w:rPr>
        <w:tab/>
      </w:r>
      <w:r w:rsidRPr="001C3B90">
        <w:rPr>
          <w:color w:val="262626"/>
          <w:sz w:val="18"/>
        </w:rPr>
        <w:tab/>
      </w:r>
      <w:r w:rsidRPr="00567E32">
        <w:rPr>
          <w:color w:val="0000FF"/>
          <w:sz w:val="18"/>
        </w:rPr>
        <w:t>&lt;</w:t>
      </w:r>
      <w:proofErr w:type="spellStart"/>
      <w:proofErr w:type="gramStart"/>
      <w:r w:rsidRPr="00567E32">
        <w:rPr>
          <w:color w:val="0000FF"/>
          <w:sz w:val="18"/>
        </w:rPr>
        <w:t>prodml:</w:t>
      </w:r>
      <w:proofErr w:type="gramEnd"/>
      <w:r w:rsidRPr="00567E32">
        <w:rPr>
          <w:color w:val="0000FF"/>
          <w:sz w:val="18"/>
        </w:rPr>
        <w:t>fiberConveyance</w:t>
      </w:r>
      <w:proofErr w:type="spellEnd"/>
      <w:r w:rsidRPr="00567E32">
        <w:rPr>
          <w:color w:val="0000FF"/>
          <w:sz w:val="18"/>
        </w:rPr>
        <w:t>&gt;</w:t>
      </w:r>
    </w:p>
    <w:p w14:paraId="5D4B541F" w14:textId="77777777" w:rsidR="001C3B90" w:rsidRDefault="001C3B90" w:rsidP="001C3B90">
      <w:pPr>
        <w:pStyle w:val="CodeExample"/>
        <w:rPr>
          <w:color w:val="262626"/>
          <w:sz w:val="18"/>
        </w:rPr>
      </w:pPr>
      <w:r w:rsidRPr="001C3B90">
        <w:rPr>
          <w:color w:val="262626"/>
          <w:sz w:val="18"/>
        </w:rPr>
        <w:tab/>
      </w:r>
      <w:r>
        <w:rPr>
          <w:color w:val="262626"/>
          <w:sz w:val="18"/>
        </w:rPr>
        <w:tab/>
      </w:r>
      <w:r>
        <w:rPr>
          <w:color w:val="262626"/>
          <w:sz w:val="18"/>
        </w:rPr>
        <w:tab/>
      </w:r>
      <w:r w:rsidRPr="00567E32">
        <w:rPr>
          <w:color w:val="0000FF"/>
          <w:sz w:val="18"/>
        </w:rPr>
        <w:t>&lt;</w:t>
      </w:r>
      <w:proofErr w:type="spellStart"/>
      <w:proofErr w:type="gramStart"/>
      <w:r w:rsidRPr="00567E32">
        <w:rPr>
          <w:color w:val="0000FF"/>
          <w:sz w:val="18"/>
        </w:rPr>
        <w:t>prodml:</w:t>
      </w:r>
      <w:proofErr w:type="gramEnd"/>
      <w:r w:rsidRPr="00567E32">
        <w:rPr>
          <w:color w:val="0000FF"/>
          <w:sz w:val="18"/>
        </w:rPr>
        <w:t>intervention</w:t>
      </w:r>
      <w:proofErr w:type="spellEnd"/>
      <w:r w:rsidRPr="00567E32">
        <w:rPr>
          <w:color w:val="0000FF"/>
          <w:sz w:val="18"/>
        </w:rPr>
        <w:t>&gt;</w:t>
      </w:r>
    </w:p>
    <w:p w14:paraId="2DE706B3" w14:textId="77777777" w:rsidR="001C3B90" w:rsidRDefault="001C3B90" w:rsidP="001C3B90">
      <w:pPr>
        <w:pStyle w:val="CodeExample"/>
        <w:rPr>
          <w:color w:val="262626"/>
          <w:sz w:val="18"/>
        </w:rPr>
      </w:pPr>
      <w:r>
        <w:rPr>
          <w:color w:val="262626"/>
          <w:sz w:val="18"/>
        </w:rPr>
        <w:tab/>
      </w:r>
      <w:r>
        <w:rPr>
          <w:color w:val="262626"/>
          <w:sz w:val="18"/>
        </w:rPr>
        <w:tab/>
      </w:r>
      <w:r>
        <w:rPr>
          <w:color w:val="262626"/>
          <w:sz w:val="18"/>
        </w:rPr>
        <w:tab/>
      </w:r>
      <w:r>
        <w:rPr>
          <w:color w:val="262626"/>
          <w:sz w:val="18"/>
        </w:rPr>
        <w:tab/>
      </w:r>
      <w:r w:rsidRPr="00567E32">
        <w:rPr>
          <w:color w:val="0000FF"/>
          <w:sz w:val="18"/>
        </w:rPr>
        <w:t>&lt;</w:t>
      </w:r>
      <w:proofErr w:type="spellStart"/>
      <w:r w:rsidRPr="00567E32">
        <w:rPr>
          <w:color w:val="0000FF"/>
          <w:sz w:val="18"/>
        </w:rPr>
        <w:t>prodml</w:t>
      </w:r>
      <w:proofErr w:type="gramStart"/>
      <w:r w:rsidRPr="00567E32">
        <w:rPr>
          <w:color w:val="0000FF"/>
          <w:sz w:val="18"/>
        </w:rPr>
        <w:t>:interventionConveyanceType</w:t>
      </w:r>
      <w:proofErr w:type="spellEnd"/>
      <w:proofErr w:type="gramEnd"/>
      <w:r w:rsidRPr="00567E32">
        <w:rPr>
          <w:color w:val="0000FF"/>
          <w:sz w:val="18"/>
        </w:rPr>
        <w:t>&gt;</w:t>
      </w:r>
      <w:r w:rsidRPr="001C3B90">
        <w:rPr>
          <w:color w:val="262626"/>
          <w:sz w:val="18"/>
        </w:rPr>
        <w:t>wireline</w:t>
      </w:r>
    </w:p>
    <w:p w14:paraId="12F8C7EA" w14:textId="77777777" w:rsidR="001C3B90" w:rsidRPr="001C3B90" w:rsidRDefault="001C3B90" w:rsidP="001C3B90">
      <w:pPr>
        <w:pStyle w:val="CodeExample"/>
        <w:rPr>
          <w:color w:val="262626"/>
          <w:sz w:val="18"/>
        </w:rPr>
      </w:pPr>
      <w:r>
        <w:rPr>
          <w:color w:val="262626"/>
          <w:sz w:val="18"/>
        </w:rPr>
        <w:tab/>
      </w:r>
      <w:r>
        <w:rPr>
          <w:color w:val="262626"/>
          <w:sz w:val="18"/>
        </w:rPr>
        <w:tab/>
      </w:r>
      <w:r>
        <w:rPr>
          <w:color w:val="262626"/>
          <w:sz w:val="18"/>
        </w:rPr>
        <w:tab/>
      </w:r>
      <w:r>
        <w:rPr>
          <w:color w:val="262626"/>
          <w:sz w:val="18"/>
        </w:rPr>
        <w:tab/>
      </w:r>
      <w:r w:rsidRPr="00567E32">
        <w:rPr>
          <w:color w:val="0000FF"/>
          <w:sz w:val="18"/>
        </w:rPr>
        <w:t>&lt;/</w:t>
      </w:r>
      <w:proofErr w:type="spellStart"/>
      <w:r w:rsidRPr="00567E32">
        <w:rPr>
          <w:color w:val="0000FF"/>
          <w:sz w:val="18"/>
        </w:rPr>
        <w:t>prodml</w:t>
      </w:r>
      <w:proofErr w:type="gramStart"/>
      <w:r w:rsidRPr="00567E32">
        <w:rPr>
          <w:color w:val="0000FF"/>
          <w:sz w:val="18"/>
        </w:rPr>
        <w:t>:interventionConveyanceType</w:t>
      </w:r>
      <w:proofErr w:type="spellEnd"/>
      <w:proofErr w:type="gramEnd"/>
      <w:r w:rsidRPr="00567E32">
        <w:rPr>
          <w:color w:val="0000FF"/>
          <w:sz w:val="18"/>
        </w:rPr>
        <w:t>&gt;</w:t>
      </w:r>
    </w:p>
    <w:p w14:paraId="6D1A090A" w14:textId="77777777" w:rsidR="001C3B90" w:rsidRPr="001C3B90" w:rsidRDefault="001C3B90" w:rsidP="001C3B90">
      <w:pPr>
        <w:pStyle w:val="CodeExample"/>
        <w:rPr>
          <w:color w:val="262626"/>
          <w:sz w:val="18"/>
        </w:rPr>
      </w:pPr>
      <w:r>
        <w:rPr>
          <w:color w:val="262626"/>
          <w:sz w:val="18"/>
        </w:rPr>
        <w:tab/>
      </w:r>
      <w:r>
        <w:rPr>
          <w:color w:val="262626"/>
          <w:sz w:val="18"/>
        </w:rPr>
        <w:tab/>
      </w:r>
      <w:r>
        <w:rPr>
          <w:color w:val="262626"/>
          <w:sz w:val="18"/>
        </w:rPr>
        <w:tab/>
      </w:r>
      <w:r w:rsidRPr="00567E32">
        <w:rPr>
          <w:color w:val="0000FF"/>
          <w:sz w:val="18"/>
        </w:rPr>
        <w:t>&lt;/</w:t>
      </w:r>
      <w:proofErr w:type="spellStart"/>
      <w:r w:rsidRPr="00567E32">
        <w:rPr>
          <w:color w:val="0000FF"/>
          <w:sz w:val="18"/>
        </w:rPr>
        <w:t>prodml</w:t>
      </w:r>
      <w:proofErr w:type="gramStart"/>
      <w:r w:rsidRPr="00567E32">
        <w:rPr>
          <w:color w:val="0000FF"/>
          <w:sz w:val="18"/>
        </w:rPr>
        <w:t>:intervention</w:t>
      </w:r>
      <w:proofErr w:type="spellEnd"/>
      <w:proofErr w:type="gramEnd"/>
      <w:r w:rsidRPr="00567E32">
        <w:rPr>
          <w:color w:val="0000FF"/>
          <w:sz w:val="18"/>
        </w:rPr>
        <w:t>&gt;</w:t>
      </w:r>
    </w:p>
    <w:p w14:paraId="1AD9A4D8" w14:textId="77777777" w:rsidR="001C3B90" w:rsidRPr="001C3B90" w:rsidRDefault="001C3B90" w:rsidP="001C3B90">
      <w:pPr>
        <w:pStyle w:val="CodeExample"/>
        <w:rPr>
          <w:color w:val="262626"/>
          <w:sz w:val="18"/>
        </w:rPr>
      </w:pPr>
      <w:r>
        <w:rPr>
          <w:color w:val="262626"/>
          <w:sz w:val="18"/>
        </w:rPr>
        <w:tab/>
      </w:r>
      <w:r>
        <w:rPr>
          <w:color w:val="262626"/>
          <w:sz w:val="18"/>
        </w:rPr>
        <w:tab/>
      </w:r>
      <w:r w:rsidRPr="00567E32">
        <w:rPr>
          <w:color w:val="0000FF"/>
          <w:sz w:val="18"/>
        </w:rPr>
        <w:t>&lt;/</w:t>
      </w:r>
      <w:proofErr w:type="spellStart"/>
      <w:r w:rsidRPr="00567E32">
        <w:rPr>
          <w:color w:val="0000FF"/>
          <w:sz w:val="18"/>
        </w:rPr>
        <w:t>prodml</w:t>
      </w:r>
      <w:proofErr w:type="gramStart"/>
      <w:r w:rsidRPr="00567E32">
        <w:rPr>
          <w:color w:val="0000FF"/>
          <w:sz w:val="18"/>
        </w:rPr>
        <w:t>:fiberConveyance</w:t>
      </w:r>
      <w:proofErr w:type="spellEnd"/>
      <w:proofErr w:type="gramEnd"/>
      <w:r w:rsidRPr="00567E32">
        <w:rPr>
          <w:color w:val="0000FF"/>
          <w:sz w:val="18"/>
        </w:rPr>
        <w:t>&gt;</w:t>
      </w:r>
    </w:p>
    <w:p w14:paraId="2A95AEA3" w14:textId="77777777" w:rsidR="00D40173" w:rsidRPr="002778BF" w:rsidRDefault="00401123" w:rsidP="001C3B90">
      <w:pPr>
        <w:pStyle w:val="CodeExample"/>
        <w:rPr>
          <w:color w:val="262626"/>
          <w:sz w:val="18"/>
        </w:rPr>
      </w:pPr>
      <w:r w:rsidRPr="0081567A">
        <w:rPr>
          <w:noProof/>
          <w:color w:val="262626"/>
          <w:sz w:val="18"/>
          <w:lang w:eastAsia="en-US"/>
        </w:rPr>
        <mc:AlternateContent>
          <mc:Choice Requires="wps">
            <w:drawing>
              <wp:anchor distT="0" distB="0" distL="114300" distR="114300" simplePos="0" relativeHeight="251705344" behindDoc="0" locked="0" layoutInCell="1" allowOverlap="1" wp14:anchorId="65F513EE" wp14:editId="060A8946">
                <wp:simplePos x="0" y="0"/>
                <wp:positionH relativeFrom="column">
                  <wp:posOffset>3977640</wp:posOffset>
                </wp:positionH>
                <wp:positionV relativeFrom="paragraph">
                  <wp:posOffset>0</wp:posOffset>
                </wp:positionV>
                <wp:extent cx="1958340" cy="685800"/>
                <wp:effectExtent l="1771650" t="0" r="22860" b="19050"/>
                <wp:wrapNone/>
                <wp:docPr id="91" name="Line Callout 1 91"/>
                <wp:cNvGraphicFramePr/>
                <a:graphic xmlns:a="http://schemas.openxmlformats.org/drawingml/2006/main">
                  <a:graphicData uri="http://schemas.microsoft.com/office/word/2010/wordprocessingShape">
                    <wps:wsp>
                      <wps:cNvSpPr/>
                      <wps:spPr>
                        <a:xfrm>
                          <a:off x="0" y="0"/>
                          <a:ext cx="1958340" cy="685800"/>
                        </a:xfrm>
                        <a:prstGeom prst="borderCallout1">
                          <a:avLst>
                            <a:gd name="adj1" fmla="val 21023"/>
                            <a:gd name="adj2" fmla="val -1344"/>
                            <a:gd name="adj3" fmla="val 45272"/>
                            <a:gd name="adj4" fmla="val -89822"/>
                          </a:avLst>
                        </a:prstGeom>
                        <a:solidFill>
                          <a:srgbClr val="FFFF99">
                            <a:alpha val="50196"/>
                          </a:srgbClr>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F66BF" w14:textId="77777777" w:rsidR="00AA0C8C" w:rsidRPr="0081567A" w:rsidRDefault="00AA0C8C" w:rsidP="00FF7D05">
                            <w:pPr>
                              <w:rPr>
                                <w:color w:val="000000" w:themeColor="text1"/>
                              </w:rPr>
                            </w:pPr>
                            <w:r>
                              <w:rPr>
                                <w:color w:val="000000" w:themeColor="text1"/>
                              </w:rPr>
                              <w:t>These uids are used in Network (below) to reference these items of inventory being used in the optical path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Line Callout 1 91" o:spid="_x0000_s1033" type="#_x0000_t47" style="position:absolute;margin-left:313.2pt;margin-top:0;width:154.2pt;height:5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" adj="-19402,9779,-290,4541" fillcolor="#ff9" strokecolor="#0070c0">
                <v:fill opacity="32896f"/>
                <v:textbox>
                  <w:txbxContent>
                    <w:p w14:paraId="7EAF66BF" w14:textId="77777777" w:rsidR="00AA0C8C" w:rsidRPr="0081567A" w:rsidRDefault="00AA0C8C" w:rsidP="00FF7D05">
                      <w:pPr>
                        <w:rPr>
                          <w:color w:val="000000" w:themeColor="text1"/>
                        </w:rPr>
                      </w:pPr>
                      <w:r>
                        <w:rPr>
                          <w:color w:val="000000" w:themeColor="text1"/>
                        </w:rPr>
                        <w:t xml:space="preserve">These </w:t>
                      </w:r>
                      <w:proofErr w:type="spellStart"/>
                      <w:r>
                        <w:rPr>
                          <w:color w:val="000000" w:themeColor="text1"/>
                        </w:rPr>
                        <w:t>uids</w:t>
                      </w:r>
                      <w:proofErr w:type="spellEnd"/>
                      <w:r>
                        <w:rPr>
                          <w:color w:val="000000" w:themeColor="text1"/>
                        </w:rPr>
                        <w:t xml:space="preserve"> are used in Network (below) to reference these items of inventory being used in the optical path network</w:t>
                      </w:r>
                    </w:p>
                  </w:txbxContent>
                </v:textbox>
                <o:callout v:ext="edit" minusy="t"/>
              </v:shape>
            </w:pict>
          </mc:Fallback>
        </mc:AlternateContent>
      </w:r>
      <w:r w:rsidR="001C3B90" w:rsidRPr="001C3B90">
        <w:rPr>
          <w:color w:val="262626"/>
          <w:sz w:val="18"/>
        </w:rPr>
        <w:tab/>
      </w:r>
      <w:r w:rsidR="001C3B90" w:rsidRPr="001C3B90">
        <w:rPr>
          <w:color w:val="262626"/>
          <w:sz w:val="18"/>
        </w:rPr>
        <w:tab/>
      </w:r>
      <w:r w:rsidR="001C3B90" w:rsidRPr="00567E32">
        <w:rPr>
          <w:color w:val="0000FF"/>
          <w:sz w:val="18"/>
        </w:rPr>
        <w:t>&lt;</w:t>
      </w:r>
      <w:proofErr w:type="spellStart"/>
      <w:r w:rsidR="001C3B90" w:rsidRPr="00567E32">
        <w:rPr>
          <w:color w:val="0000FF"/>
          <w:sz w:val="18"/>
        </w:rPr>
        <w:t>prodml</w:t>
      </w:r>
      <w:proofErr w:type="gramStart"/>
      <w:r w:rsidR="001C3B90" w:rsidRPr="00567E32">
        <w:rPr>
          <w:color w:val="0000FF"/>
          <w:sz w:val="18"/>
        </w:rPr>
        <w:t>:cableType</w:t>
      </w:r>
      <w:proofErr w:type="spellEnd"/>
      <w:proofErr w:type="gramEnd"/>
      <w:r w:rsidR="001C3B90" w:rsidRPr="00567E32">
        <w:rPr>
          <w:color w:val="0000FF"/>
          <w:sz w:val="18"/>
        </w:rPr>
        <w:t>&gt;</w:t>
      </w:r>
      <w:r w:rsidR="001C3B90" w:rsidRPr="001C3B90">
        <w:rPr>
          <w:color w:val="262626"/>
          <w:sz w:val="18"/>
        </w:rPr>
        <w:t>single-fiber-cable</w:t>
      </w:r>
      <w:r w:rsidR="001C3B90" w:rsidRPr="00567E32">
        <w:rPr>
          <w:color w:val="0000FF"/>
          <w:sz w:val="18"/>
        </w:rPr>
        <w:t>&lt;/</w:t>
      </w:r>
      <w:proofErr w:type="spellStart"/>
      <w:r w:rsidR="001C3B90" w:rsidRPr="00567E32">
        <w:rPr>
          <w:color w:val="0000FF"/>
          <w:sz w:val="18"/>
        </w:rPr>
        <w:t>prodml:cableType</w:t>
      </w:r>
      <w:proofErr w:type="spellEnd"/>
      <w:r w:rsidR="001C3B90" w:rsidRPr="00567E32">
        <w:rPr>
          <w:color w:val="0000FF"/>
          <w:sz w:val="18"/>
        </w:rPr>
        <w:t>&gt;</w:t>
      </w:r>
      <w:r w:rsidR="00D40173" w:rsidRPr="002778BF">
        <w:rPr>
          <w:color w:val="262626"/>
          <w:sz w:val="18"/>
        </w:rPr>
        <w:tab/>
      </w:r>
      <w:r w:rsidR="00D40173" w:rsidRPr="002778BF">
        <w:rPr>
          <w:color w:val="0000FF"/>
          <w:sz w:val="18"/>
        </w:rPr>
        <w:t>&lt;/</w:t>
      </w:r>
      <w:proofErr w:type="spellStart"/>
      <w:r w:rsidR="00D40173" w:rsidRPr="002778BF">
        <w:rPr>
          <w:color w:val="0000FF"/>
          <w:sz w:val="18"/>
        </w:rPr>
        <w:t>prodml:segment</w:t>
      </w:r>
      <w:proofErr w:type="spellEnd"/>
      <w:r w:rsidR="00D40173" w:rsidRPr="002778BF">
        <w:rPr>
          <w:color w:val="0000FF"/>
          <w:sz w:val="18"/>
        </w:rPr>
        <w:t>&gt;</w:t>
      </w:r>
    </w:p>
    <w:p w14:paraId="4B597795" w14:textId="77777777" w:rsidR="00D40173" w:rsidRPr="002778BF" w:rsidRDefault="00D40173" w:rsidP="00D40173">
      <w:pPr>
        <w:pStyle w:val="CodeExample"/>
        <w:rPr>
          <w:color w:val="262626"/>
          <w:sz w:val="18"/>
        </w:rPr>
      </w:pPr>
      <w:r w:rsidRPr="002778BF">
        <w:rPr>
          <w:color w:val="262626"/>
          <w:sz w:val="18"/>
        </w:rPr>
        <w:tab/>
      </w:r>
      <w:r w:rsidRPr="002778BF">
        <w:rPr>
          <w:color w:val="0000FF"/>
          <w:sz w:val="18"/>
        </w:rPr>
        <w:t>&lt;</w:t>
      </w:r>
      <w:proofErr w:type="spellStart"/>
      <w:r w:rsidRPr="002778BF">
        <w:rPr>
          <w:color w:val="0000FF"/>
          <w:sz w:val="18"/>
        </w:rPr>
        <w:t>prodml</w:t>
      </w:r>
      <w:proofErr w:type="gramStart"/>
      <w:r w:rsidRPr="002778BF">
        <w:rPr>
          <w:color w:val="0000FF"/>
          <w:sz w:val="18"/>
        </w:rPr>
        <w:t>:segment</w:t>
      </w:r>
      <w:proofErr w:type="spellEnd"/>
      <w:proofErr w:type="gramEnd"/>
      <w:r w:rsidRPr="002778BF">
        <w:rPr>
          <w:color w:val="0000FF"/>
          <w:sz w:val="18"/>
        </w:rPr>
        <w:t xml:space="preserve"> </w:t>
      </w:r>
      <w:r w:rsidRPr="002778BF">
        <w:rPr>
          <w:color w:val="127019"/>
          <w:sz w:val="18"/>
        </w:rPr>
        <w:t>uid=</w:t>
      </w:r>
      <w:r w:rsidRPr="002778BF">
        <w:rPr>
          <w:color w:val="FF8000"/>
          <w:sz w:val="18"/>
        </w:rPr>
        <w:t>"50"</w:t>
      </w:r>
      <w:r w:rsidRPr="002778BF">
        <w:rPr>
          <w:color w:val="0000FF"/>
          <w:sz w:val="18"/>
        </w:rPr>
        <w:t>&gt;</w:t>
      </w:r>
    </w:p>
    <w:p w14:paraId="424D7D33" w14:textId="77777777" w:rsidR="00D40173" w:rsidRPr="002778BF" w:rsidRDefault="00D40173" w:rsidP="00D40173">
      <w:pPr>
        <w:pStyle w:val="CodeExample"/>
        <w:rPr>
          <w:color w:val="262626"/>
          <w:sz w:val="18"/>
        </w:rPr>
      </w:pPr>
      <w:r w:rsidRPr="002778BF">
        <w:rPr>
          <w:color w:val="262626"/>
          <w:sz w:val="18"/>
        </w:rPr>
        <w:tab/>
      </w:r>
      <w:r w:rsidRPr="002778BF">
        <w:rPr>
          <w:color w:val="262626"/>
          <w:sz w:val="18"/>
        </w:rPr>
        <w:tab/>
      </w:r>
      <w:r w:rsidRPr="002778BF">
        <w:rPr>
          <w:color w:val="0000FF"/>
          <w:sz w:val="18"/>
        </w:rPr>
        <w:t>&lt;</w:t>
      </w:r>
      <w:proofErr w:type="spellStart"/>
      <w:r w:rsidRPr="002778BF">
        <w:rPr>
          <w:color w:val="0000FF"/>
          <w:sz w:val="18"/>
        </w:rPr>
        <w:t>prodml</w:t>
      </w:r>
      <w:proofErr w:type="gramStart"/>
      <w:r w:rsidRPr="002778BF">
        <w:rPr>
          <w:color w:val="0000FF"/>
          <w:sz w:val="18"/>
        </w:rPr>
        <w:t>:name</w:t>
      </w:r>
      <w:proofErr w:type="spellEnd"/>
      <w:proofErr w:type="gramEnd"/>
      <w:r w:rsidRPr="002778BF">
        <w:rPr>
          <w:color w:val="0000FF"/>
          <w:sz w:val="18"/>
        </w:rPr>
        <w:t>&gt;</w:t>
      </w:r>
      <w:proofErr w:type="spellStart"/>
      <w:r w:rsidRPr="002778BF">
        <w:rPr>
          <w:color w:val="262626"/>
          <w:sz w:val="18"/>
        </w:rPr>
        <w:t>Uphole</w:t>
      </w:r>
      <w:proofErr w:type="spellEnd"/>
      <w:r w:rsidRPr="002778BF">
        <w:rPr>
          <w:color w:val="262626"/>
          <w:sz w:val="18"/>
        </w:rPr>
        <w:t xml:space="preserve"> Fiber</w:t>
      </w:r>
      <w:r w:rsidRPr="002778BF">
        <w:rPr>
          <w:color w:val="0000FF"/>
          <w:sz w:val="18"/>
        </w:rPr>
        <w:t>&lt;/</w:t>
      </w:r>
      <w:proofErr w:type="spellStart"/>
      <w:r w:rsidRPr="002778BF">
        <w:rPr>
          <w:color w:val="0000FF"/>
          <w:sz w:val="18"/>
        </w:rPr>
        <w:t>prodml:name</w:t>
      </w:r>
      <w:proofErr w:type="spellEnd"/>
      <w:r w:rsidRPr="002778BF">
        <w:rPr>
          <w:color w:val="0000FF"/>
          <w:sz w:val="18"/>
        </w:rPr>
        <w:t>&gt;</w:t>
      </w:r>
    </w:p>
    <w:p w14:paraId="31C8E0D9" w14:textId="77777777" w:rsidR="00D40173" w:rsidRPr="002778BF" w:rsidRDefault="00D40173" w:rsidP="00D40173">
      <w:pPr>
        <w:pStyle w:val="CodeExample"/>
        <w:rPr>
          <w:color w:val="262626"/>
          <w:sz w:val="18"/>
        </w:rPr>
      </w:pPr>
      <w:r w:rsidRPr="002778BF">
        <w:rPr>
          <w:color w:val="262626"/>
          <w:sz w:val="18"/>
        </w:rPr>
        <w:tab/>
      </w:r>
      <w:r w:rsidRPr="002778BF">
        <w:rPr>
          <w:color w:val="262626"/>
          <w:sz w:val="18"/>
        </w:rPr>
        <w:tab/>
      </w:r>
      <w:r w:rsidRPr="002778BF">
        <w:rPr>
          <w:color w:val="0000FF"/>
          <w:sz w:val="18"/>
        </w:rPr>
        <w:t>&lt;</w:t>
      </w:r>
      <w:proofErr w:type="spellStart"/>
      <w:r w:rsidRPr="002778BF">
        <w:rPr>
          <w:color w:val="0000FF"/>
          <w:sz w:val="18"/>
        </w:rPr>
        <w:t>prodml</w:t>
      </w:r>
      <w:proofErr w:type="gramStart"/>
      <w:r w:rsidRPr="002778BF">
        <w:rPr>
          <w:color w:val="0000FF"/>
          <w:sz w:val="18"/>
        </w:rPr>
        <w:t>:type</w:t>
      </w:r>
      <w:proofErr w:type="spellEnd"/>
      <w:proofErr w:type="gramEnd"/>
      <w:r w:rsidRPr="002778BF">
        <w:rPr>
          <w:color w:val="0000FF"/>
          <w:sz w:val="18"/>
        </w:rPr>
        <w:t>&gt;</w:t>
      </w:r>
      <w:r w:rsidRPr="002778BF">
        <w:rPr>
          <w:color w:val="262626"/>
          <w:sz w:val="18"/>
        </w:rPr>
        <w:t>fiber</w:t>
      </w:r>
      <w:r w:rsidRPr="002778BF">
        <w:rPr>
          <w:color w:val="0000FF"/>
          <w:sz w:val="18"/>
        </w:rPr>
        <w:t>&lt;/</w:t>
      </w:r>
      <w:proofErr w:type="spellStart"/>
      <w:r w:rsidRPr="002778BF">
        <w:rPr>
          <w:color w:val="0000FF"/>
          <w:sz w:val="18"/>
        </w:rPr>
        <w:t>prodml:type</w:t>
      </w:r>
      <w:proofErr w:type="spellEnd"/>
      <w:r w:rsidRPr="002778BF">
        <w:rPr>
          <w:color w:val="0000FF"/>
          <w:sz w:val="18"/>
        </w:rPr>
        <w:t>&gt;</w:t>
      </w:r>
    </w:p>
    <w:p w14:paraId="0266BE13" w14:textId="77777777" w:rsidR="00D40173" w:rsidRPr="002778BF" w:rsidRDefault="00D40173" w:rsidP="00D40173">
      <w:pPr>
        <w:pStyle w:val="CodeExample"/>
        <w:rPr>
          <w:color w:val="262626"/>
          <w:sz w:val="18"/>
        </w:rPr>
      </w:pPr>
      <w:r w:rsidRPr="002778BF">
        <w:rPr>
          <w:color w:val="262626"/>
          <w:sz w:val="18"/>
        </w:rPr>
        <w:tab/>
      </w:r>
      <w:r w:rsidRPr="002778BF">
        <w:rPr>
          <w:color w:val="262626"/>
          <w:sz w:val="18"/>
        </w:rPr>
        <w:tab/>
      </w:r>
      <w:r w:rsidRPr="002778BF">
        <w:rPr>
          <w:color w:val="0000FF"/>
          <w:sz w:val="18"/>
        </w:rPr>
        <w:t>&lt;</w:t>
      </w:r>
      <w:proofErr w:type="spellStart"/>
      <w:r w:rsidRPr="002778BF">
        <w:rPr>
          <w:color w:val="0000FF"/>
          <w:sz w:val="18"/>
        </w:rPr>
        <w:t>prodml</w:t>
      </w:r>
      <w:proofErr w:type="gramStart"/>
      <w:r w:rsidRPr="002778BF">
        <w:rPr>
          <w:color w:val="0000FF"/>
          <w:sz w:val="18"/>
        </w:rPr>
        <w:t>:fiberLength</w:t>
      </w:r>
      <w:proofErr w:type="spellEnd"/>
      <w:proofErr w:type="gramEnd"/>
      <w:r w:rsidRPr="002778BF">
        <w:rPr>
          <w:color w:val="0000FF"/>
          <w:sz w:val="18"/>
        </w:rPr>
        <w:t xml:space="preserve"> </w:t>
      </w:r>
      <w:proofErr w:type="spellStart"/>
      <w:r w:rsidRPr="002778BF">
        <w:rPr>
          <w:color w:val="127019"/>
          <w:sz w:val="18"/>
        </w:rPr>
        <w:t>uom</w:t>
      </w:r>
      <w:proofErr w:type="spellEnd"/>
      <w:r w:rsidRPr="002778BF">
        <w:rPr>
          <w:color w:val="127019"/>
          <w:sz w:val="18"/>
        </w:rPr>
        <w:t>=</w:t>
      </w:r>
      <w:r w:rsidRPr="002778BF">
        <w:rPr>
          <w:color w:val="FF8000"/>
          <w:sz w:val="18"/>
        </w:rPr>
        <w:t>"</w:t>
      </w:r>
      <w:proofErr w:type="spellStart"/>
      <w:r w:rsidRPr="002778BF">
        <w:rPr>
          <w:color w:val="FF8000"/>
          <w:sz w:val="18"/>
        </w:rPr>
        <w:t>ft</w:t>
      </w:r>
      <w:proofErr w:type="spellEnd"/>
      <w:r w:rsidRPr="002778BF">
        <w:rPr>
          <w:color w:val="FF8000"/>
          <w:sz w:val="18"/>
        </w:rPr>
        <w:t>"</w:t>
      </w:r>
      <w:r w:rsidRPr="002778BF">
        <w:rPr>
          <w:color w:val="0000FF"/>
          <w:sz w:val="18"/>
        </w:rPr>
        <w:t>&gt;</w:t>
      </w:r>
      <w:r w:rsidRPr="002778BF">
        <w:rPr>
          <w:color w:val="262626"/>
          <w:sz w:val="18"/>
        </w:rPr>
        <w:t>1500</w:t>
      </w:r>
      <w:r w:rsidRPr="002778BF">
        <w:rPr>
          <w:color w:val="0000FF"/>
          <w:sz w:val="18"/>
        </w:rPr>
        <w:t>&lt;/</w:t>
      </w:r>
      <w:proofErr w:type="spellStart"/>
      <w:r w:rsidRPr="002778BF">
        <w:rPr>
          <w:color w:val="0000FF"/>
          <w:sz w:val="18"/>
        </w:rPr>
        <w:t>prodml:fiberLength</w:t>
      </w:r>
      <w:proofErr w:type="spellEnd"/>
      <w:r w:rsidRPr="002778BF">
        <w:rPr>
          <w:color w:val="0000FF"/>
          <w:sz w:val="18"/>
        </w:rPr>
        <w:t>&gt;</w:t>
      </w:r>
    </w:p>
    <w:p w14:paraId="3A969F31" w14:textId="77777777" w:rsidR="00D40173" w:rsidRPr="002778BF" w:rsidRDefault="00D40173" w:rsidP="00D40173">
      <w:pPr>
        <w:pStyle w:val="CodeExample"/>
        <w:rPr>
          <w:color w:val="262626"/>
          <w:sz w:val="18"/>
        </w:rPr>
      </w:pPr>
      <w:r w:rsidRPr="002778BF">
        <w:rPr>
          <w:color w:val="262626"/>
          <w:sz w:val="18"/>
        </w:rPr>
        <w:tab/>
      </w:r>
      <w:r w:rsidRPr="002778BF">
        <w:rPr>
          <w:color w:val="262626"/>
          <w:sz w:val="18"/>
        </w:rPr>
        <w:tab/>
      </w:r>
      <w:r w:rsidRPr="002778BF">
        <w:rPr>
          <w:color w:val="0000FF"/>
          <w:sz w:val="18"/>
        </w:rPr>
        <w:t>&lt;</w:t>
      </w:r>
      <w:proofErr w:type="spellStart"/>
      <w:r w:rsidRPr="002778BF">
        <w:rPr>
          <w:color w:val="0000FF"/>
          <w:sz w:val="18"/>
        </w:rPr>
        <w:t>prodml</w:t>
      </w:r>
      <w:proofErr w:type="gramStart"/>
      <w:r w:rsidRPr="002778BF">
        <w:rPr>
          <w:color w:val="0000FF"/>
          <w:sz w:val="18"/>
        </w:rPr>
        <w:t>:overStuffing</w:t>
      </w:r>
      <w:proofErr w:type="spellEnd"/>
      <w:proofErr w:type="gramEnd"/>
      <w:r w:rsidRPr="002778BF">
        <w:rPr>
          <w:color w:val="0000FF"/>
          <w:sz w:val="18"/>
        </w:rPr>
        <w:t xml:space="preserve"> </w:t>
      </w:r>
      <w:proofErr w:type="spellStart"/>
      <w:r w:rsidRPr="002778BF">
        <w:rPr>
          <w:color w:val="127019"/>
          <w:sz w:val="18"/>
        </w:rPr>
        <w:t>uom</w:t>
      </w:r>
      <w:proofErr w:type="spellEnd"/>
      <w:r w:rsidRPr="002778BF">
        <w:rPr>
          <w:color w:val="127019"/>
          <w:sz w:val="18"/>
        </w:rPr>
        <w:t>=</w:t>
      </w:r>
      <w:r w:rsidRPr="002778BF">
        <w:rPr>
          <w:color w:val="FF8000"/>
          <w:sz w:val="18"/>
        </w:rPr>
        <w:t>"</w:t>
      </w:r>
      <w:proofErr w:type="spellStart"/>
      <w:r w:rsidRPr="002778BF">
        <w:rPr>
          <w:color w:val="FF8000"/>
          <w:sz w:val="18"/>
        </w:rPr>
        <w:t>ft</w:t>
      </w:r>
      <w:proofErr w:type="spellEnd"/>
      <w:r w:rsidRPr="002778BF">
        <w:rPr>
          <w:color w:val="FF8000"/>
          <w:sz w:val="18"/>
        </w:rPr>
        <w:t>"</w:t>
      </w:r>
      <w:r w:rsidRPr="002778BF">
        <w:rPr>
          <w:color w:val="0000FF"/>
          <w:sz w:val="18"/>
        </w:rPr>
        <w:t>&gt;</w:t>
      </w:r>
      <w:r w:rsidRPr="002778BF">
        <w:rPr>
          <w:color w:val="262626"/>
          <w:sz w:val="18"/>
        </w:rPr>
        <w:t>75</w:t>
      </w:r>
      <w:r w:rsidRPr="002778BF">
        <w:rPr>
          <w:color w:val="0000FF"/>
          <w:sz w:val="18"/>
        </w:rPr>
        <w:t>&lt;/</w:t>
      </w:r>
      <w:proofErr w:type="spellStart"/>
      <w:r w:rsidRPr="002778BF">
        <w:rPr>
          <w:color w:val="0000FF"/>
          <w:sz w:val="18"/>
        </w:rPr>
        <w:t>prodml:overStuffing</w:t>
      </w:r>
      <w:proofErr w:type="spellEnd"/>
      <w:r w:rsidRPr="002778BF">
        <w:rPr>
          <w:color w:val="0000FF"/>
          <w:sz w:val="18"/>
        </w:rPr>
        <w:t>&gt;</w:t>
      </w:r>
    </w:p>
    <w:p w14:paraId="3F65EECC" w14:textId="77777777" w:rsidR="00D40173" w:rsidRPr="002778BF" w:rsidRDefault="00D40173" w:rsidP="00D40173">
      <w:pPr>
        <w:pStyle w:val="CodeExample"/>
        <w:rPr>
          <w:color w:val="262626"/>
          <w:sz w:val="18"/>
        </w:rPr>
      </w:pPr>
      <w:r w:rsidRPr="002778BF">
        <w:rPr>
          <w:color w:val="262626"/>
          <w:sz w:val="18"/>
        </w:rPr>
        <w:tab/>
      </w:r>
      <w:r w:rsidRPr="002778BF">
        <w:rPr>
          <w:color w:val="262626"/>
          <w:sz w:val="18"/>
        </w:rPr>
        <w:tab/>
      </w:r>
      <w:r w:rsidRPr="002778BF">
        <w:rPr>
          <w:color w:val="0000FF"/>
          <w:sz w:val="18"/>
        </w:rPr>
        <w:t>&lt;</w:t>
      </w:r>
      <w:proofErr w:type="spellStart"/>
      <w:r w:rsidRPr="002778BF">
        <w:rPr>
          <w:color w:val="0000FF"/>
          <w:sz w:val="18"/>
        </w:rPr>
        <w:t>prodml</w:t>
      </w:r>
      <w:proofErr w:type="gramStart"/>
      <w:r w:rsidRPr="002778BF">
        <w:rPr>
          <w:color w:val="0000FF"/>
          <w:sz w:val="18"/>
        </w:rPr>
        <w:t>:mode</w:t>
      </w:r>
      <w:proofErr w:type="spellEnd"/>
      <w:proofErr w:type="gramEnd"/>
      <w:r w:rsidRPr="002778BF">
        <w:rPr>
          <w:color w:val="0000FF"/>
          <w:sz w:val="18"/>
        </w:rPr>
        <w:t>&gt;</w:t>
      </w:r>
      <w:r w:rsidRPr="009B7C59">
        <w:rPr>
          <w:color w:val="262626"/>
          <w:sz w:val="18"/>
        </w:rPr>
        <w:t>multimode</w:t>
      </w:r>
      <w:r w:rsidRPr="002778BF">
        <w:rPr>
          <w:color w:val="0000FF"/>
          <w:sz w:val="18"/>
        </w:rPr>
        <w:t>&lt;/</w:t>
      </w:r>
      <w:proofErr w:type="spellStart"/>
      <w:r w:rsidRPr="002778BF">
        <w:rPr>
          <w:color w:val="0000FF"/>
          <w:sz w:val="18"/>
        </w:rPr>
        <w:t>prodml:mode</w:t>
      </w:r>
      <w:proofErr w:type="spellEnd"/>
      <w:r w:rsidRPr="002778BF">
        <w:rPr>
          <w:color w:val="0000FF"/>
          <w:sz w:val="18"/>
        </w:rPr>
        <w:t>&gt;</w:t>
      </w:r>
    </w:p>
    <w:p w14:paraId="4486EA57" w14:textId="77777777" w:rsidR="001C3B90" w:rsidRPr="001C3B90" w:rsidRDefault="001C3B90" w:rsidP="001C3B90">
      <w:pPr>
        <w:pStyle w:val="CodeExample"/>
        <w:rPr>
          <w:color w:val="262626"/>
          <w:sz w:val="18"/>
        </w:rPr>
      </w:pPr>
      <w:r w:rsidRPr="001C3B90">
        <w:rPr>
          <w:color w:val="262626"/>
          <w:sz w:val="18"/>
        </w:rPr>
        <w:tab/>
      </w:r>
      <w:r w:rsidRPr="001C3B90">
        <w:rPr>
          <w:color w:val="262626"/>
          <w:sz w:val="18"/>
        </w:rPr>
        <w:tab/>
      </w:r>
      <w:r w:rsidRPr="0039178E">
        <w:rPr>
          <w:color w:val="0000FF"/>
          <w:sz w:val="18"/>
        </w:rPr>
        <w:t>&lt;</w:t>
      </w:r>
      <w:proofErr w:type="spellStart"/>
      <w:proofErr w:type="gramStart"/>
      <w:r w:rsidRPr="0039178E">
        <w:rPr>
          <w:color w:val="0000FF"/>
          <w:sz w:val="18"/>
        </w:rPr>
        <w:t>prodml:</w:t>
      </w:r>
      <w:proofErr w:type="gramEnd"/>
      <w:r w:rsidRPr="0039178E">
        <w:rPr>
          <w:color w:val="0000FF"/>
          <w:sz w:val="18"/>
        </w:rPr>
        <w:t>fiberConveyance</w:t>
      </w:r>
      <w:proofErr w:type="spellEnd"/>
      <w:r w:rsidRPr="0039178E">
        <w:rPr>
          <w:color w:val="0000FF"/>
          <w:sz w:val="18"/>
        </w:rPr>
        <w:t>&gt;</w:t>
      </w:r>
    </w:p>
    <w:p w14:paraId="06D8EA78" w14:textId="77777777" w:rsidR="001C3B90" w:rsidRPr="001C3B90" w:rsidRDefault="001C3B90" w:rsidP="001C3B90">
      <w:pPr>
        <w:pStyle w:val="CodeExample"/>
        <w:rPr>
          <w:color w:val="262626"/>
          <w:sz w:val="18"/>
        </w:rPr>
      </w:pPr>
      <w:r w:rsidRPr="001C3B90">
        <w:rPr>
          <w:color w:val="262626"/>
          <w:sz w:val="18"/>
        </w:rPr>
        <w:tab/>
      </w:r>
      <w:r w:rsidRPr="001C3B90">
        <w:rPr>
          <w:color w:val="262626"/>
          <w:sz w:val="18"/>
        </w:rPr>
        <w:tab/>
      </w:r>
      <w:r w:rsidRPr="001C3B90">
        <w:rPr>
          <w:color w:val="262626"/>
          <w:sz w:val="18"/>
        </w:rPr>
        <w:tab/>
      </w:r>
      <w:r w:rsidRPr="0039178E">
        <w:rPr>
          <w:color w:val="0000FF"/>
          <w:sz w:val="18"/>
        </w:rPr>
        <w:t>&lt;</w:t>
      </w:r>
      <w:proofErr w:type="spellStart"/>
      <w:proofErr w:type="gramStart"/>
      <w:r w:rsidRPr="0039178E">
        <w:rPr>
          <w:color w:val="0000FF"/>
          <w:sz w:val="18"/>
        </w:rPr>
        <w:t>prodml:</w:t>
      </w:r>
      <w:proofErr w:type="gramEnd"/>
      <w:r w:rsidRPr="0039178E">
        <w:rPr>
          <w:color w:val="0000FF"/>
          <w:sz w:val="18"/>
        </w:rPr>
        <w:t>intervention</w:t>
      </w:r>
      <w:proofErr w:type="spellEnd"/>
      <w:r w:rsidRPr="0039178E">
        <w:rPr>
          <w:color w:val="0000FF"/>
          <w:sz w:val="18"/>
        </w:rPr>
        <w:t>&gt;</w:t>
      </w:r>
    </w:p>
    <w:p w14:paraId="4AA7AF6C" w14:textId="77777777" w:rsidR="001C3B90" w:rsidRPr="001C3B90" w:rsidRDefault="001C3B90" w:rsidP="001C3B90">
      <w:pPr>
        <w:pStyle w:val="CodeExample"/>
        <w:rPr>
          <w:color w:val="262626"/>
          <w:sz w:val="18"/>
        </w:rPr>
      </w:pPr>
      <w:r>
        <w:rPr>
          <w:color w:val="262626"/>
          <w:sz w:val="18"/>
        </w:rPr>
        <w:tab/>
      </w:r>
      <w:r w:rsidRPr="001C3B90">
        <w:rPr>
          <w:color w:val="262626"/>
          <w:sz w:val="18"/>
        </w:rPr>
        <w:tab/>
      </w:r>
      <w:r w:rsidRPr="001C3B90">
        <w:rPr>
          <w:color w:val="262626"/>
          <w:sz w:val="18"/>
        </w:rPr>
        <w:tab/>
      </w:r>
      <w:r w:rsidRPr="001C3B90">
        <w:rPr>
          <w:color w:val="262626"/>
          <w:sz w:val="18"/>
        </w:rPr>
        <w:tab/>
      </w:r>
      <w:r w:rsidRPr="0039178E">
        <w:rPr>
          <w:color w:val="0000FF"/>
          <w:sz w:val="18"/>
        </w:rPr>
        <w:t>&lt;</w:t>
      </w:r>
      <w:proofErr w:type="spellStart"/>
      <w:r w:rsidRPr="0039178E">
        <w:rPr>
          <w:color w:val="0000FF"/>
          <w:sz w:val="18"/>
        </w:rPr>
        <w:t>prodml</w:t>
      </w:r>
      <w:proofErr w:type="gramStart"/>
      <w:r w:rsidRPr="0039178E">
        <w:rPr>
          <w:color w:val="0000FF"/>
          <w:sz w:val="18"/>
        </w:rPr>
        <w:t>:interventionConveyanceType</w:t>
      </w:r>
      <w:proofErr w:type="spellEnd"/>
      <w:proofErr w:type="gramEnd"/>
      <w:r w:rsidRPr="0039178E">
        <w:rPr>
          <w:color w:val="0000FF"/>
          <w:sz w:val="18"/>
        </w:rPr>
        <w:t>&gt;</w:t>
      </w:r>
      <w:r w:rsidRPr="001C3B90">
        <w:rPr>
          <w:color w:val="262626"/>
          <w:sz w:val="18"/>
        </w:rPr>
        <w:t xml:space="preserve">coiled </w:t>
      </w:r>
      <w:r>
        <w:rPr>
          <w:color w:val="262626"/>
          <w:sz w:val="18"/>
        </w:rPr>
        <w:tab/>
      </w:r>
      <w:r>
        <w:rPr>
          <w:color w:val="262626"/>
          <w:sz w:val="18"/>
        </w:rPr>
        <w:tab/>
      </w:r>
      <w:r>
        <w:rPr>
          <w:color w:val="262626"/>
          <w:sz w:val="18"/>
        </w:rPr>
        <w:tab/>
      </w:r>
      <w:r>
        <w:rPr>
          <w:color w:val="262626"/>
          <w:sz w:val="18"/>
        </w:rPr>
        <w:tab/>
      </w:r>
      <w:r>
        <w:rPr>
          <w:color w:val="262626"/>
          <w:sz w:val="18"/>
        </w:rPr>
        <w:tab/>
      </w:r>
      <w:r>
        <w:rPr>
          <w:color w:val="262626"/>
          <w:sz w:val="18"/>
        </w:rPr>
        <w:tab/>
      </w:r>
      <w:r>
        <w:rPr>
          <w:color w:val="262626"/>
          <w:sz w:val="18"/>
        </w:rPr>
        <w:tab/>
      </w:r>
      <w:r w:rsidRPr="001C3B90">
        <w:rPr>
          <w:color w:val="262626"/>
          <w:sz w:val="18"/>
        </w:rPr>
        <w:t>tubing</w:t>
      </w:r>
      <w:r w:rsidRPr="0039178E">
        <w:rPr>
          <w:color w:val="0000FF"/>
          <w:sz w:val="18"/>
        </w:rPr>
        <w:t>&lt;/</w:t>
      </w:r>
      <w:proofErr w:type="spellStart"/>
      <w:r w:rsidRPr="0039178E">
        <w:rPr>
          <w:color w:val="0000FF"/>
          <w:sz w:val="18"/>
        </w:rPr>
        <w:t>prodml:interventionConveyanceType</w:t>
      </w:r>
      <w:proofErr w:type="spellEnd"/>
      <w:r w:rsidRPr="0039178E">
        <w:rPr>
          <w:color w:val="0000FF"/>
          <w:sz w:val="18"/>
        </w:rPr>
        <w:t>&gt;</w:t>
      </w:r>
    </w:p>
    <w:p w14:paraId="1E01940F" w14:textId="77777777" w:rsidR="001C3B90" w:rsidRPr="001C3B90" w:rsidRDefault="001C3B90" w:rsidP="001C3B90">
      <w:pPr>
        <w:pStyle w:val="CodeExample"/>
        <w:rPr>
          <w:color w:val="262626"/>
          <w:sz w:val="18"/>
        </w:rPr>
      </w:pPr>
      <w:r>
        <w:rPr>
          <w:color w:val="262626"/>
          <w:sz w:val="18"/>
        </w:rPr>
        <w:tab/>
      </w:r>
      <w:r>
        <w:rPr>
          <w:color w:val="262626"/>
          <w:sz w:val="18"/>
        </w:rPr>
        <w:tab/>
      </w:r>
      <w:r>
        <w:rPr>
          <w:color w:val="262626"/>
          <w:sz w:val="18"/>
        </w:rPr>
        <w:tab/>
      </w:r>
      <w:r w:rsidRPr="0039178E">
        <w:rPr>
          <w:color w:val="0000FF"/>
          <w:sz w:val="18"/>
        </w:rPr>
        <w:t>&lt;/</w:t>
      </w:r>
      <w:proofErr w:type="spellStart"/>
      <w:r w:rsidRPr="0039178E">
        <w:rPr>
          <w:color w:val="0000FF"/>
          <w:sz w:val="18"/>
        </w:rPr>
        <w:t>prodml</w:t>
      </w:r>
      <w:proofErr w:type="gramStart"/>
      <w:r w:rsidRPr="0039178E">
        <w:rPr>
          <w:color w:val="0000FF"/>
          <w:sz w:val="18"/>
        </w:rPr>
        <w:t>:intervention</w:t>
      </w:r>
      <w:proofErr w:type="spellEnd"/>
      <w:proofErr w:type="gramEnd"/>
      <w:r w:rsidRPr="0039178E">
        <w:rPr>
          <w:color w:val="0000FF"/>
          <w:sz w:val="18"/>
        </w:rPr>
        <w:t>&gt;</w:t>
      </w:r>
    </w:p>
    <w:p w14:paraId="3D99C46A" w14:textId="77777777" w:rsidR="001C3B90" w:rsidRDefault="001C3B90" w:rsidP="001C3B90">
      <w:pPr>
        <w:pStyle w:val="CodeExample"/>
        <w:rPr>
          <w:color w:val="262626"/>
          <w:sz w:val="18"/>
        </w:rPr>
      </w:pPr>
      <w:r>
        <w:rPr>
          <w:color w:val="262626"/>
          <w:sz w:val="18"/>
        </w:rPr>
        <w:tab/>
      </w:r>
      <w:r>
        <w:rPr>
          <w:color w:val="262626"/>
          <w:sz w:val="18"/>
        </w:rPr>
        <w:tab/>
      </w:r>
      <w:r w:rsidRPr="0039178E">
        <w:rPr>
          <w:color w:val="0000FF"/>
          <w:sz w:val="18"/>
        </w:rPr>
        <w:t>&lt;/</w:t>
      </w:r>
      <w:proofErr w:type="spellStart"/>
      <w:r w:rsidRPr="0039178E">
        <w:rPr>
          <w:color w:val="0000FF"/>
          <w:sz w:val="18"/>
        </w:rPr>
        <w:t>prodml</w:t>
      </w:r>
      <w:proofErr w:type="gramStart"/>
      <w:r w:rsidRPr="0039178E">
        <w:rPr>
          <w:color w:val="0000FF"/>
          <w:sz w:val="18"/>
        </w:rPr>
        <w:t>:fiberConveyance</w:t>
      </w:r>
      <w:proofErr w:type="spellEnd"/>
      <w:proofErr w:type="gramEnd"/>
      <w:r w:rsidRPr="0039178E">
        <w:rPr>
          <w:color w:val="0000FF"/>
          <w:sz w:val="18"/>
        </w:rPr>
        <w:t>&gt;</w:t>
      </w:r>
      <w:r w:rsidR="00D40173" w:rsidRPr="002778BF">
        <w:rPr>
          <w:color w:val="262626"/>
          <w:sz w:val="18"/>
        </w:rPr>
        <w:tab/>
      </w:r>
    </w:p>
    <w:p w14:paraId="4F10DC7E" w14:textId="77777777" w:rsidR="00D40173" w:rsidRPr="002778BF" w:rsidRDefault="001C3B90" w:rsidP="001C3B90">
      <w:pPr>
        <w:pStyle w:val="CodeExample"/>
        <w:rPr>
          <w:color w:val="262626"/>
          <w:sz w:val="18"/>
        </w:rPr>
      </w:pPr>
      <w:r>
        <w:rPr>
          <w:color w:val="262626"/>
          <w:sz w:val="18"/>
        </w:rPr>
        <w:tab/>
      </w:r>
      <w:r w:rsidR="00D40173" w:rsidRPr="002778BF">
        <w:rPr>
          <w:color w:val="0000FF"/>
          <w:sz w:val="18"/>
        </w:rPr>
        <w:t>&lt;/</w:t>
      </w:r>
      <w:proofErr w:type="spellStart"/>
      <w:r w:rsidR="00D40173" w:rsidRPr="002778BF">
        <w:rPr>
          <w:color w:val="0000FF"/>
          <w:sz w:val="18"/>
        </w:rPr>
        <w:t>prodml</w:t>
      </w:r>
      <w:proofErr w:type="gramStart"/>
      <w:r w:rsidR="00D40173" w:rsidRPr="002778BF">
        <w:rPr>
          <w:color w:val="0000FF"/>
          <w:sz w:val="18"/>
        </w:rPr>
        <w:t>:segment</w:t>
      </w:r>
      <w:proofErr w:type="spellEnd"/>
      <w:proofErr w:type="gramEnd"/>
      <w:r w:rsidR="00D40173" w:rsidRPr="002778BF">
        <w:rPr>
          <w:color w:val="0000FF"/>
          <w:sz w:val="18"/>
        </w:rPr>
        <w:t>&gt;</w:t>
      </w:r>
    </w:p>
    <w:p w14:paraId="54E79A46" w14:textId="77777777" w:rsidR="00D40173" w:rsidRPr="002778BF" w:rsidRDefault="00D40173" w:rsidP="00D40173">
      <w:pPr>
        <w:pStyle w:val="CodeExample"/>
        <w:rPr>
          <w:color w:val="262626"/>
          <w:sz w:val="18"/>
        </w:rPr>
      </w:pPr>
      <w:r w:rsidRPr="002778BF">
        <w:rPr>
          <w:color w:val="262626"/>
          <w:sz w:val="18"/>
        </w:rPr>
        <w:tab/>
      </w:r>
      <w:r w:rsidRPr="002778BF">
        <w:rPr>
          <w:color w:val="0000FF"/>
          <w:sz w:val="18"/>
        </w:rPr>
        <w:t>&lt;</w:t>
      </w:r>
      <w:proofErr w:type="spellStart"/>
      <w:r w:rsidRPr="002778BF">
        <w:rPr>
          <w:color w:val="0000FF"/>
          <w:sz w:val="18"/>
        </w:rPr>
        <w:t>prodml</w:t>
      </w:r>
      <w:proofErr w:type="gramStart"/>
      <w:r w:rsidRPr="002778BF">
        <w:rPr>
          <w:color w:val="0000FF"/>
          <w:sz w:val="18"/>
        </w:rPr>
        <w:t>:segment</w:t>
      </w:r>
      <w:proofErr w:type="spellEnd"/>
      <w:proofErr w:type="gramEnd"/>
      <w:r w:rsidRPr="002778BF">
        <w:rPr>
          <w:color w:val="0000FF"/>
          <w:sz w:val="18"/>
        </w:rPr>
        <w:t xml:space="preserve"> </w:t>
      </w:r>
      <w:r w:rsidRPr="002778BF">
        <w:rPr>
          <w:color w:val="127019"/>
          <w:sz w:val="18"/>
        </w:rPr>
        <w:t>uid=</w:t>
      </w:r>
      <w:r w:rsidRPr="002778BF">
        <w:rPr>
          <w:color w:val="FF8000"/>
          <w:sz w:val="18"/>
        </w:rPr>
        <w:t>"70"</w:t>
      </w:r>
      <w:r w:rsidRPr="002778BF">
        <w:rPr>
          <w:color w:val="0000FF"/>
          <w:sz w:val="18"/>
        </w:rPr>
        <w:t>&gt;</w:t>
      </w:r>
    </w:p>
    <w:p w14:paraId="54165ABA" w14:textId="77777777" w:rsidR="00D40173" w:rsidRPr="002778BF" w:rsidRDefault="00D40173" w:rsidP="00D40173">
      <w:pPr>
        <w:pStyle w:val="CodeExample"/>
        <w:rPr>
          <w:color w:val="262626"/>
          <w:sz w:val="18"/>
        </w:rPr>
      </w:pPr>
      <w:r w:rsidRPr="002778BF">
        <w:rPr>
          <w:color w:val="262626"/>
          <w:sz w:val="18"/>
        </w:rPr>
        <w:tab/>
      </w:r>
      <w:r w:rsidRPr="002778BF">
        <w:rPr>
          <w:color w:val="262626"/>
          <w:sz w:val="18"/>
        </w:rPr>
        <w:tab/>
      </w:r>
      <w:r w:rsidRPr="002778BF">
        <w:rPr>
          <w:color w:val="0000FF"/>
          <w:sz w:val="18"/>
        </w:rPr>
        <w:t>&lt;</w:t>
      </w:r>
      <w:proofErr w:type="spellStart"/>
      <w:r w:rsidRPr="002778BF">
        <w:rPr>
          <w:color w:val="0000FF"/>
          <w:sz w:val="18"/>
        </w:rPr>
        <w:t>prodml</w:t>
      </w:r>
      <w:proofErr w:type="gramStart"/>
      <w:r w:rsidRPr="002778BF">
        <w:rPr>
          <w:color w:val="0000FF"/>
          <w:sz w:val="18"/>
        </w:rPr>
        <w:t>:name</w:t>
      </w:r>
      <w:proofErr w:type="spellEnd"/>
      <w:proofErr w:type="gramEnd"/>
      <w:r w:rsidRPr="002778BF">
        <w:rPr>
          <w:color w:val="0000FF"/>
          <w:sz w:val="18"/>
        </w:rPr>
        <w:t>&gt;</w:t>
      </w:r>
      <w:r w:rsidRPr="002778BF">
        <w:rPr>
          <w:color w:val="262626"/>
          <w:sz w:val="18"/>
        </w:rPr>
        <w:t>Short segment before the splice</w:t>
      </w:r>
      <w:r w:rsidRPr="002778BF">
        <w:rPr>
          <w:color w:val="0000FF"/>
          <w:sz w:val="18"/>
        </w:rPr>
        <w:t>&lt;/</w:t>
      </w:r>
      <w:proofErr w:type="spellStart"/>
      <w:r w:rsidRPr="002778BF">
        <w:rPr>
          <w:color w:val="0000FF"/>
          <w:sz w:val="18"/>
        </w:rPr>
        <w:t>prodml:name</w:t>
      </w:r>
      <w:proofErr w:type="spellEnd"/>
      <w:r w:rsidRPr="002778BF">
        <w:rPr>
          <w:color w:val="0000FF"/>
          <w:sz w:val="18"/>
        </w:rPr>
        <w:t>&gt;</w:t>
      </w:r>
    </w:p>
    <w:p w14:paraId="78A36F9A" w14:textId="77777777" w:rsidR="00D40173" w:rsidRPr="002778BF" w:rsidRDefault="00D40173" w:rsidP="00D40173">
      <w:pPr>
        <w:pStyle w:val="CodeExample"/>
        <w:rPr>
          <w:color w:val="262626"/>
          <w:sz w:val="18"/>
        </w:rPr>
      </w:pPr>
      <w:r w:rsidRPr="002778BF">
        <w:rPr>
          <w:color w:val="262626"/>
          <w:sz w:val="18"/>
        </w:rPr>
        <w:tab/>
      </w:r>
      <w:r w:rsidRPr="002778BF">
        <w:rPr>
          <w:color w:val="262626"/>
          <w:sz w:val="18"/>
        </w:rPr>
        <w:tab/>
      </w:r>
      <w:r w:rsidRPr="002778BF">
        <w:rPr>
          <w:color w:val="0000FF"/>
          <w:sz w:val="18"/>
        </w:rPr>
        <w:t>&lt;</w:t>
      </w:r>
      <w:proofErr w:type="spellStart"/>
      <w:r w:rsidRPr="002778BF">
        <w:rPr>
          <w:color w:val="0000FF"/>
          <w:sz w:val="18"/>
        </w:rPr>
        <w:t>prodml</w:t>
      </w:r>
      <w:proofErr w:type="gramStart"/>
      <w:r w:rsidRPr="002778BF">
        <w:rPr>
          <w:color w:val="0000FF"/>
          <w:sz w:val="18"/>
        </w:rPr>
        <w:t>:type</w:t>
      </w:r>
      <w:proofErr w:type="spellEnd"/>
      <w:proofErr w:type="gramEnd"/>
      <w:r w:rsidRPr="002778BF">
        <w:rPr>
          <w:color w:val="0000FF"/>
          <w:sz w:val="18"/>
        </w:rPr>
        <w:t>&gt;</w:t>
      </w:r>
      <w:r w:rsidRPr="002778BF">
        <w:rPr>
          <w:color w:val="262626"/>
          <w:sz w:val="18"/>
        </w:rPr>
        <w:t>fiber</w:t>
      </w:r>
      <w:r w:rsidRPr="002778BF">
        <w:rPr>
          <w:color w:val="0000FF"/>
          <w:sz w:val="18"/>
        </w:rPr>
        <w:t>&lt;/</w:t>
      </w:r>
      <w:proofErr w:type="spellStart"/>
      <w:r w:rsidRPr="002778BF">
        <w:rPr>
          <w:color w:val="0000FF"/>
          <w:sz w:val="18"/>
        </w:rPr>
        <w:t>prodml:type</w:t>
      </w:r>
      <w:proofErr w:type="spellEnd"/>
      <w:r w:rsidRPr="002778BF">
        <w:rPr>
          <w:color w:val="0000FF"/>
          <w:sz w:val="18"/>
        </w:rPr>
        <w:t>&gt;</w:t>
      </w:r>
    </w:p>
    <w:p w14:paraId="30FD6593" w14:textId="77777777" w:rsidR="00D40173" w:rsidRPr="002778BF" w:rsidRDefault="00D40173" w:rsidP="00D40173">
      <w:pPr>
        <w:pStyle w:val="CodeExample"/>
        <w:rPr>
          <w:color w:val="262626"/>
          <w:sz w:val="18"/>
        </w:rPr>
      </w:pPr>
      <w:r w:rsidRPr="002778BF">
        <w:rPr>
          <w:color w:val="262626"/>
          <w:sz w:val="18"/>
        </w:rPr>
        <w:tab/>
      </w:r>
      <w:r w:rsidRPr="002778BF">
        <w:rPr>
          <w:color w:val="262626"/>
          <w:sz w:val="18"/>
        </w:rPr>
        <w:tab/>
      </w:r>
      <w:r w:rsidRPr="002778BF">
        <w:rPr>
          <w:color w:val="0000FF"/>
          <w:sz w:val="18"/>
        </w:rPr>
        <w:t>&lt;</w:t>
      </w:r>
      <w:proofErr w:type="spellStart"/>
      <w:r w:rsidRPr="002778BF">
        <w:rPr>
          <w:color w:val="0000FF"/>
          <w:sz w:val="18"/>
        </w:rPr>
        <w:t>prodml</w:t>
      </w:r>
      <w:proofErr w:type="gramStart"/>
      <w:r w:rsidRPr="002778BF">
        <w:rPr>
          <w:color w:val="0000FF"/>
          <w:sz w:val="18"/>
        </w:rPr>
        <w:t>:fiberLength</w:t>
      </w:r>
      <w:proofErr w:type="spellEnd"/>
      <w:proofErr w:type="gramEnd"/>
      <w:r w:rsidRPr="002778BF">
        <w:rPr>
          <w:color w:val="0000FF"/>
          <w:sz w:val="18"/>
        </w:rPr>
        <w:t xml:space="preserve"> </w:t>
      </w:r>
      <w:proofErr w:type="spellStart"/>
      <w:r w:rsidRPr="002778BF">
        <w:rPr>
          <w:color w:val="127019"/>
          <w:sz w:val="18"/>
        </w:rPr>
        <w:t>uom</w:t>
      </w:r>
      <w:proofErr w:type="spellEnd"/>
      <w:r w:rsidRPr="002778BF">
        <w:rPr>
          <w:color w:val="127019"/>
          <w:sz w:val="18"/>
        </w:rPr>
        <w:t>=</w:t>
      </w:r>
      <w:r w:rsidRPr="002778BF">
        <w:rPr>
          <w:color w:val="FF8000"/>
          <w:sz w:val="18"/>
        </w:rPr>
        <w:t>"</w:t>
      </w:r>
      <w:proofErr w:type="spellStart"/>
      <w:r w:rsidRPr="002778BF">
        <w:rPr>
          <w:color w:val="FF8000"/>
          <w:sz w:val="18"/>
        </w:rPr>
        <w:t>ft</w:t>
      </w:r>
      <w:proofErr w:type="spellEnd"/>
      <w:r w:rsidRPr="002778BF">
        <w:rPr>
          <w:color w:val="FF8000"/>
          <w:sz w:val="18"/>
        </w:rPr>
        <w:t>"</w:t>
      </w:r>
      <w:r w:rsidRPr="002778BF">
        <w:rPr>
          <w:color w:val="0000FF"/>
          <w:sz w:val="18"/>
        </w:rPr>
        <w:t>&gt;</w:t>
      </w:r>
      <w:r w:rsidRPr="002778BF">
        <w:rPr>
          <w:color w:val="262626"/>
          <w:sz w:val="18"/>
        </w:rPr>
        <w:t>50</w:t>
      </w:r>
      <w:r w:rsidRPr="002778BF">
        <w:rPr>
          <w:color w:val="0000FF"/>
          <w:sz w:val="18"/>
        </w:rPr>
        <w:t>&lt;/</w:t>
      </w:r>
      <w:proofErr w:type="spellStart"/>
      <w:r w:rsidRPr="002778BF">
        <w:rPr>
          <w:color w:val="0000FF"/>
          <w:sz w:val="18"/>
        </w:rPr>
        <w:t>prodml:fiberLength</w:t>
      </w:r>
      <w:proofErr w:type="spellEnd"/>
      <w:r w:rsidRPr="002778BF">
        <w:rPr>
          <w:color w:val="0000FF"/>
          <w:sz w:val="18"/>
        </w:rPr>
        <w:t>&gt;</w:t>
      </w:r>
    </w:p>
    <w:p w14:paraId="042E9159" w14:textId="77777777" w:rsidR="00D40173" w:rsidRPr="002778BF" w:rsidRDefault="00D40173" w:rsidP="00D40173">
      <w:pPr>
        <w:pStyle w:val="CodeExample"/>
        <w:rPr>
          <w:color w:val="262626"/>
          <w:sz w:val="18"/>
        </w:rPr>
      </w:pPr>
      <w:r w:rsidRPr="002778BF">
        <w:rPr>
          <w:color w:val="262626"/>
          <w:sz w:val="18"/>
        </w:rPr>
        <w:lastRenderedPageBreak/>
        <w:tab/>
      </w:r>
      <w:r w:rsidRPr="002778BF">
        <w:rPr>
          <w:color w:val="262626"/>
          <w:sz w:val="18"/>
        </w:rPr>
        <w:tab/>
      </w:r>
      <w:r w:rsidRPr="002778BF">
        <w:rPr>
          <w:color w:val="0000FF"/>
          <w:sz w:val="18"/>
        </w:rPr>
        <w:t>&lt;</w:t>
      </w:r>
      <w:proofErr w:type="spellStart"/>
      <w:r w:rsidRPr="002778BF">
        <w:rPr>
          <w:color w:val="0000FF"/>
          <w:sz w:val="18"/>
        </w:rPr>
        <w:t>prodml</w:t>
      </w:r>
      <w:proofErr w:type="gramStart"/>
      <w:r w:rsidRPr="002778BF">
        <w:rPr>
          <w:color w:val="0000FF"/>
          <w:sz w:val="18"/>
        </w:rPr>
        <w:t>:overStuffing</w:t>
      </w:r>
      <w:proofErr w:type="spellEnd"/>
      <w:proofErr w:type="gramEnd"/>
      <w:r w:rsidRPr="002778BF">
        <w:rPr>
          <w:color w:val="0000FF"/>
          <w:sz w:val="18"/>
        </w:rPr>
        <w:t xml:space="preserve"> </w:t>
      </w:r>
      <w:proofErr w:type="spellStart"/>
      <w:r w:rsidRPr="002778BF">
        <w:rPr>
          <w:color w:val="127019"/>
          <w:sz w:val="18"/>
        </w:rPr>
        <w:t>uom</w:t>
      </w:r>
      <w:proofErr w:type="spellEnd"/>
      <w:r w:rsidRPr="002778BF">
        <w:rPr>
          <w:color w:val="127019"/>
          <w:sz w:val="18"/>
        </w:rPr>
        <w:t>=</w:t>
      </w:r>
      <w:r w:rsidRPr="002778BF">
        <w:rPr>
          <w:color w:val="FF8000"/>
          <w:sz w:val="18"/>
        </w:rPr>
        <w:t>"</w:t>
      </w:r>
      <w:proofErr w:type="spellStart"/>
      <w:r w:rsidRPr="002778BF">
        <w:rPr>
          <w:color w:val="FF8000"/>
          <w:sz w:val="18"/>
        </w:rPr>
        <w:t>ft</w:t>
      </w:r>
      <w:proofErr w:type="spellEnd"/>
      <w:r w:rsidRPr="002778BF">
        <w:rPr>
          <w:color w:val="FF8000"/>
          <w:sz w:val="18"/>
        </w:rPr>
        <w:t>"</w:t>
      </w:r>
      <w:r w:rsidRPr="002778BF">
        <w:rPr>
          <w:color w:val="0000FF"/>
          <w:sz w:val="18"/>
        </w:rPr>
        <w:t>&gt;</w:t>
      </w:r>
      <w:r w:rsidRPr="002778BF">
        <w:rPr>
          <w:color w:val="262626"/>
          <w:sz w:val="18"/>
        </w:rPr>
        <w:t>0</w:t>
      </w:r>
      <w:r w:rsidRPr="002778BF">
        <w:rPr>
          <w:color w:val="0000FF"/>
          <w:sz w:val="18"/>
        </w:rPr>
        <w:t>&lt;/</w:t>
      </w:r>
      <w:proofErr w:type="spellStart"/>
      <w:r w:rsidRPr="002778BF">
        <w:rPr>
          <w:color w:val="0000FF"/>
          <w:sz w:val="18"/>
        </w:rPr>
        <w:t>prodml:overStuffing</w:t>
      </w:r>
      <w:proofErr w:type="spellEnd"/>
      <w:r w:rsidRPr="002778BF">
        <w:rPr>
          <w:color w:val="0000FF"/>
          <w:sz w:val="18"/>
        </w:rPr>
        <w:t>&gt;</w:t>
      </w:r>
    </w:p>
    <w:p w14:paraId="098AA7C0" w14:textId="77777777" w:rsidR="00D40173" w:rsidRPr="002778BF" w:rsidRDefault="00D40173" w:rsidP="00D40173">
      <w:pPr>
        <w:pStyle w:val="CodeExample"/>
        <w:rPr>
          <w:color w:val="262626"/>
          <w:sz w:val="18"/>
        </w:rPr>
      </w:pPr>
      <w:r w:rsidRPr="002778BF">
        <w:rPr>
          <w:color w:val="262626"/>
          <w:sz w:val="18"/>
        </w:rPr>
        <w:tab/>
      </w:r>
      <w:r w:rsidRPr="002778BF">
        <w:rPr>
          <w:color w:val="262626"/>
          <w:sz w:val="18"/>
        </w:rPr>
        <w:tab/>
      </w:r>
      <w:r w:rsidRPr="002778BF">
        <w:rPr>
          <w:color w:val="0000FF"/>
          <w:sz w:val="18"/>
        </w:rPr>
        <w:t>&lt;</w:t>
      </w:r>
      <w:proofErr w:type="spellStart"/>
      <w:r w:rsidRPr="002778BF">
        <w:rPr>
          <w:color w:val="0000FF"/>
          <w:sz w:val="18"/>
        </w:rPr>
        <w:t>prodml</w:t>
      </w:r>
      <w:proofErr w:type="gramStart"/>
      <w:r w:rsidRPr="002778BF">
        <w:rPr>
          <w:color w:val="0000FF"/>
          <w:sz w:val="18"/>
        </w:rPr>
        <w:t>:mode</w:t>
      </w:r>
      <w:proofErr w:type="spellEnd"/>
      <w:proofErr w:type="gramEnd"/>
      <w:r w:rsidRPr="002778BF">
        <w:rPr>
          <w:color w:val="0000FF"/>
          <w:sz w:val="18"/>
        </w:rPr>
        <w:t>&gt;</w:t>
      </w:r>
      <w:r>
        <w:rPr>
          <w:color w:val="262626"/>
          <w:sz w:val="18"/>
        </w:rPr>
        <w:t>multimode</w:t>
      </w:r>
      <w:r w:rsidRPr="002778BF">
        <w:rPr>
          <w:color w:val="0000FF"/>
          <w:sz w:val="18"/>
        </w:rPr>
        <w:t>&lt;/</w:t>
      </w:r>
      <w:proofErr w:type="spellStart"/>
      <w:r w:rsidRPr="002778BF">
        <w:rPr>
          <w:color w:val="0000FF"/>
          <w:sz w:val="18"/>
        </w:rPr>
        <w:t>prodml:mode</w:t>
      </w:r>
      <w:proofErr w:type="spellEnd"/>
      <w:r w:rsidRPr="002778BF">
        <w:rPr>
          <w:color w:val="0000FF"/>
          <w:sz w:val="18"/>
        </w:rPr>
        <w:t>&gt;</w:t>
      </w:r>
    </w:p>
    <w:p w14:paraId="27522EDE" w14:textId="77777777" w:rsidR="001C3B90" w:rsidRPr="0039178E" w:rsidRDefault="00D40173" w:rsidP="001C3B90">
      <w:pPr>
        <w:pStyle w:val="CodeExample"/>
        <w:rPr>
          <w:color w:val="0000FF"/>
          <w:sz w:val="18"/>
        </w:rPr>
      </w:pPr>
      <w:r w:rsidRPr="002778BF">
        <w:rPr>
          <w:color w:val="262626"/>
          <w:sz w:val="18"/>
        </w:rPr>
        <w:tab/>
      </w:r>
      <w:r w:rsidRPr="002778BF">
        <w:rPr>
          <w:color w:val="262626"/>
          <w:sz w:val="18"/>
        </w:rPr>
        <w:tab/>
      </w:r>
      <w:r w:rsidR="001C3B90" w:rsidRPr="0039178E">
        <w:rPr>
          <w:color w:val="0000FF"/>
          <w:sz w:val="18"/>
        </w:rPr>
        <w:t>&lt;</w:t>
      </w:r>
      <w:proofErr w:type="spellStart"/>
      <w:proofErr w:type="gramStart"/>
      <w:r w:rsidR="001C3B90" w:rsidRPr="0039178E">
        <w:rPr>
          <w:color w:val="0000FF"/>
          <w:sz w:val="18"/>
        </w:rPr>
        <w:t>prodml:</w:t>
      </w:r>
      <w:proofErr w:type="gramEnd"/>
      <w:r w:rsidR="001C3B90" w:rsidRPr="0039178E">
        <w:rPr>
          <w:color w:val="0000FF"/>
          <w:sz w:val="18"/>
        </w:rPr>
        <w:t>fiberConveyance</w:t>
      </w:r>
      <w:proofErr w:type="spellEnd"/>
      <w:r w:rsidR="001C3B90" w:rsidRPr="0039178E">
        <w:rPr>
          <w:color w:val="0000FF"/>
          <w:sz w:val="18"/>
        </w:rPr>
        <w:t>&gt;</w:t>
      </w:r>
    </w:p>
    <w:p w14:paraId="16DCC461" w14:textId="77777777" w:rsidR="001C3B90" w:rsidRPr="0039178E" w:rsidRDefault="001C3B90" w:rsidP="001C3B90">
      <w:pPr>
        <w:pStyle w:val="CodeExample"/>
        <w:rPr>
          <w:color w:val="0000FF"/>
          <w:sz w:val="18"/>
        </w:rPr>
      </w:pPr>
      <w:r w:rsidRPr="0039178E">
        <w:rPr>
          <w:color w:val="0000FF"/>
          <w:sz w:val="18"/>
        </w:rPr>
        <w:tab/>
      </w:r>
      <w:r w:rsidRPr="0039178E">
        <w:rPr>
          <w:color w:val="0000FF"/>
          <w:sz w:val="18"/>
        </w:rPr>
        <w:tab/>
      </w:r>
      <w:r w:rsidRPr="0039178E">
        <w:rPr>
          <w:color w:val="0000FF"/>
          <w:sz w:val="18"/>
        </w:rPr>
        <w:tab/>
        <w:t>&lt;</w:t>
      </w:r>
      <w:proofErr w:type="spellStart"/>
      <w:proofErr w:type="gramStart"/>
      <w:r w:rsidRPr="0039178E">
        <w:rPr>
          <w:color w:val="0000FF"/>
          <w:sz w:val="18"/>
        </w:rPr>
        <w:t>prodml:</w:t>
      </w:r>
      <w:proofErr w:type="gramEnd"/>
      <w:r w:rsidRPr="0039178E">
        <w:rPr>
          <w:color w:val="0000FF"/>
          <w:sz w:val="18"/>
        </w:rPr>
        <w:t>intervention</w:t>
      </w:r>
      <w:proofErr w:type="spellEnd"/>
      <w:r w:rsidRPr="0039178E">
        <w:rPr>
          <w:color w:val="0000FF"/>
          <w:sz w:val="18"/>
        </w:rPr>
        <w:t>&gt;</w:t>
      </w:r>
    </w:p>
    <w:p w14:paraId="2E668CE3" w14:textId="77777777" w:rsidR="001C3B90" w:rsidRDefault="001C3B90" w:rsidP="001C3B90">
      <w:pPr>
        <w:pStyle w:val="CodeExample"/>
        <w:rPr>
          <w:color w:val="262626"/>
          <w:sz w:val="18"/>
        </w:rPr>
      </w:pPr>
      <w:r w:rsidRPr="0039178E">
        <w:rPr>
          <w:color w:val="0000FF"/>
          <w:sz w:val="18"/>
        </w:rPr>
        <w:tab/>
      </w:r>
      <w:r w:rsidRPr="0039178E">
        <w:rPr>
          <w:color w:val="0000FF"/>
          <w:sz w:val="18"/>
        </w:rPr>
        <w:tab/>
      </w:r>
      <w:r w:rsidRPr="0039178E">
        <w:rPr>
          <w:color w:val="0000FF"/>
          <w:sz w:val="18"/>
        </w:rPr>
        <w:tab/>
      </w:r>
      <w:r w:rsidRPr="0039178E">
        <w:rPr>
          <w:color w:val="0000FF"/>
          <w:sz w:val="18"/>
        </w:rPr>
        <w:tab/>
        <w:t>&lt;</w:t>
      </w:r>
      <w:proofErr w:type="spellStart"/>
      <w:r w:rsidRPr="0039178E">
        <w:rPr>
          <w:color w:val="0000FF"/>
          <w:sz w:val="18"/>
        </w:rPr>
        <w:t>prodml</w:t>
      </w:r>
      <w:proofErr w:type="gramStart"/>
      <w:r w:rsidRPr="0039178E">
        <w:rPr>
          <w:color w:val="0000FF"/>
          <w:sz w:val="18"/>
        </w:rPr>
        <w:t>:interventionConveyanceType</w:t>
      </w:r>
      <w:proofErr w:type="spellEnd"/>
      <w:proofErr w:type="gramEnd"/>
      <w:r w:rsidRPr="0039178E">
        <w:rPr>
          <w:color w:val="0000FF"/>
          <w:sz w:val="18"/>
        </w:rPr>
        <w:t>&gt;</w:t>
      </w:r>
      <w:r w:rsidRPr="001C3B90">
        <w:rPr>
          <w:color w:val="262626"/>
          <w:sz w:val="18"/>
        </w:rPr>
        <w:t>rod</w:t>
      </w:r>
    </w:p>
    <w:p w14:paraId="2F37BD87" w14:textId="77777777" w:rsidR="001C3B90" w:rsidRPr="0039178E" w:rsidRDefault="001C3B90" w:rsidP="001C3B90">
      <w:pPr>
        <w:pStyle w:val="CodeExample"/>
        <w:rPr>
          <w:color w:val="0000FF"/>
          <w:sz w:val="18"/>
        </w:rPr>
      </w:pPr>
      <w:r>
        <w:rPr>
          <w:color w:val="262626"/>
          <w:sz w:val="18"/>
        </w:rPr>
        <w:tab/>
      </w:r>
      <w:r>
        <w:rPr>
          <w:color w:val="262626"/>
          <w:sz w:val="18"/>
        </w:rPr>
        <w:tab/>
      </w:r>
      <w:r>
        <w:rPr>
          <w:color w:val="262626"/>
          <w:sz w:val="18"/>
        </w:rPr>
        <w:tab/>
      </w:r>
      <w:r>
        <w:rPr>
          <w:color w:val="262626"/>
          <w:sz w:val="18"/>
        </w:rPr>
        <w:tab/>
      </w:r>
      <w:r w:rsidRPr="0039178E">
        <w:rPr>
          <w:color w:val="0000FF"/>
          <w:sz w:val="18"/>
        </w:rPr>
        <w:t>&lt;/</w:t>
      </w:r>
      <w:proofErr w:type="spellStart"/>
      <w:r w:rsidRPr="0039178E">
        <w:rPr>
          <w:color w:val="0000FF"/>
          <w:sz w:val="18"/>
        </w:rPr>
        <w:t>prodml</w:t>
      </w:r>
      <w:proofErr w:type="gramStart"/>
      <w:r w:rsidRPr="0039178E">
        <w:rPr>
          <w:color w:val="0000FF"/>
          <w:sz w:val="18"/>
        </w:rPr>
        <w:t>:interventionConveyanceType</w:t>
      </w:r>
      <w:proofErr w:type="spellEnd"/>
      <w:proofErr w:type="gramEnd"/>
      <w:r w:rsidRPr="0039178E">
        <w:rPr>
          <w:color w:val="0000FF"/>
          <w:sz w:val="18"/>
        </w:rPr>
        <w:t>&gt;</w:t>
      </w:r>
    </w:p>
    <w:p w14:paraId="086EAE73" w14:textId="77777777" w:rsidR="001C3B90" w:rsidRPr="0039178E" w:rsidRDefault="001C3B90" w:rsidP="001C3B90">
      <w:pPr>
        <w:pStyle w:val="CodeExample"/>
        <w:rPr>
          <w:color w:val="0000FF"/>
          <w:sz w:val="18"/>
        </w:rPr>
      </w:pPr>
      <w:r w:rsidRPr="0039178E">
        <w:rPr>
          <w:color w:val="0000FF"/>
          <w:sz w:val="18"/>
        </w:rPr>
        <w:tab/>
      </w:r>
      <w:r w:rsidRPr="0039178E">
        <w:rPr>
          <w:color w:val="0000FF"/>
          <w:sz w:val="18"/>
        </w:rPr>
        <w:tab/>
      </w:r>
      <w:r w:rsidRPr="0039178E">
        <w:rPr>
          <w:color w:val="0000FF"/>
          <w:sz w:val="18"/>
        </w:rPr>
        <w:tab/>
        <w:t>&lt;/</w:t>
      </w:r>
      <w:proofErr w:type="spellStart"/>
      <w:r w:rsidRPr="0039178E">
        <w:rPr>
          <w:color w:val="0000FF"/>
          <w:sz w:val="18"/>
        </w:rPr>
        <w:t>prodml</w:t>
      </w:r>
      <w:proofErr w:type="gramStart"/>
      <w:r w:rsidRPr="0039178E">
        <w:rPr>
          <w:color w:val="0000FF"/>
          <w:sz w:val="18"/>
        </w:rPr>
        <w:t>:intervention</w:t>
      </w:r>
      <w:proofErr w:type="spellEnd"/>
      <w:proofErr w:type="gramEnd"/>
      <w:r w:rsidRPr="0039178E">
        <w:rPr>
          <w:color w:val="0000FF"/>
          <w:sz w:val="18"/>
        </w:rPr>
        <w:t>&gt;</w:t>
      </w:r>
    </w:p>
    <w:p w14:paraId="1927336B" w14:textId="77777777" w:rsidR="00D40173" w:rsidRPr="0039178E" w:rsidRDefault="001C3B90">
      <w:pPr>
        <w:pStyle w:val="CodeExample"/>
        <w:rPr>
          <w:color w:val="0000FF"/>
          <w:sz w:val="18"/>
        </w:rPr>
      </w:pPr>
      <w:r w:rsidRPr="0039178E">
        <w:rPr>
          <w:color w:val="0000FF"/>
          <w:sz w:val="18"/>
        </w:rPr>
        <w:tab/>
      </w:r>
      <w:r w:rsidRPr="0039178E">
        <w:rPr>
          <w:color w:val="0000FF"/>
          <w:sz w:val="18"/>
        </w:rPr>
        <w:tab/>
        <w:t>&lt;/</w:t>
      </w:r>
      <w:proofErr w:type="spellStart"/>
      <w:r w:rsidRPr="0039178E">
        <w:rPr>
          <w:color w:val="0000FF"/>
          <w:sz w:val="18"/>
        </w:rPr>
        <w:t>prodml</w:t>
      </w:r>
      <w:proofErr w:type="gramStart"/>
      <w:r w:rsidRPr="0039178E">
        <w:rPr>
          <w:color w:val="0000FF"/>
          <w:sz w:val="18"/>
        </w:rPr>
        <w:t>:fiberConveyance</w:t>
      </w:r>
      <w:proofErr w:type="spellEnd"/>
      <w:proofErr w:type="gramEnd"/>
      <w:r w:rsidRPr="0039178E">
        <w:rPr>
          <w:color w:val="0000FF"/>
          <w:sz w:val="18"/>
        </w:rPr>
        <w:t>&gt;</w:t>
      </w:r>
    </w:p>
    <w:p w14:paraId="0FEC47D9" w14:textId="77777777" w:rsidR="00D40173" w:rsidRPr="002778BF" w:rsidRDefault="00D40173" w:rsidP="00D40173">
      <w:pPr>
        <w:pStyle w:val="CodeExample"/>
        <w:rPr>
          <w:color w:val="262626"/>
          <w:sz w:val="18"/>
        </w:rPr>
      </w:pPr>
      <w:r w:rsidRPr="002778BF">
        <w:rPr>
          <w:color w:val="262626"/>
          <w:sz w:val="18"/>
        </w:rPr>
        <w:tab/>
      </w:r>
      <w:r w:rsidRPr="002778BF">
        <w:rPr>
          <w:color w:val="0000FF"/>
          <w:sz w:val="18"/>
        </w:rPr>
        <w:t>&lt;/</w:t>
      </w:r>
      <w:proofErr w:type="spellStart"/>
      <w:r w:rsidRPr="002778BF">
        <w:rPr>
          <w:color w:val="0000FF"/>
          <w:sz w:val="18"/>
        </w:rPr>
        <w:t>prodml</w:t>
      </w:r>
      <w:proofErr w:type="gramStart"/>
      <w:r w:rsidRPr="002778BF">
        <w:rPr>
          <w:color w:val="0000FF"/>
          <w:sz w:val="18"/>
        </w:rPr>
        <w:t>:segment</w:t>
      </w:r>
      <w:proofErr w:type="spellEnd"/>
      <w:proofErr w:type="gramEnd"/>
      <w:r w:rsidRPr="002778BF">
        <w:rPr>
          <w:color w:val="0000FF"/>
          <w:sz w:val="18"/>
        </w:rPr>
        <w:t>&gt;</w:t>
      </w:r>
    </w:p>
    <w:p w14:paraId="768CF73E" w14:textId="77777777" w:rsidR="00401123" w:rsidRPr="002778BF" w:rsidRDefault="00DA38B3" w:rsidP="00401123">
      <w:pPr>
        <w:pStyle w:val="CodeExample"/>
        <w:rPr>
          <w:color w:val="262626"/>
          <w:sz w:val="18"/>
        </w:rPr>
      </w:pPr>
      <w:r w:rsidRPr="0081567A">
        <w:rPr>
          <w:color w:val="262626"/>
          <w:sz w:val="18"/>
        </w:rPr>
        <w:tab/>
      </w:r>
      <w:r w:rsidR="00401123" w:rsidRPr="002778BF">
        <w:rPr>
          <w:color w:val="262626"/>
          <w:sz w:val="18"/>
        </w:rPr>
        <w:tab/>
      </w:r>
      <w:r w:rsidR="00401123" w:rsidRPr="002778BF">
        <w:rPr>
          <w:color w:val="0000FF"/>
          <w:sz w:val="18"/>
        </w:rPr>
        <w:t>&lt;</w:t>
      </w:r>
      <w:proofErr w:type="spellStart"/>
      <w:r w:rsidR="00401123" w:rsidRPr="002778BF">
        <w:rPr>
          <w:color w:val="0000FF"/>
          <w:sz w:val="18"/>
        </w:rPr>
        <w:t>prodml</w:t>
      </w:r>
      <w:proofErr w:type="gramStart"/>
      <w:r w:rsidR="00401123" w:rsidRPr="002778BF">
        <w:rPr>
          <w:color w:val="0000FF"/>
          <w:sz w:val="18"/>
        </w:rPr>
        <w:t>:segment</w:t>
      </w:r>
      <w:proofErr w:type="spellEnd"/>
      <w:proofErr w:type="gramEnd"/>
      <w:r w:rsidR="00401123" w:rsidRPr="002778BF">
        <w:rPr>
          <w:color w:val="0000FF"/>
          <w:sz w:val="18"/>
        </w:rPr>
        <w:t xml:space="preserve"> </w:t>
      </w:r>
      <w:r w:rsidR="00401123" w:rsidRPr="002778BF">
        <w:rPr>
          <w:color w:val="127019"/>
          <w:sz w:val="18"/>
        </w:rPr>
        <w:t>uid=</w:t>
      </w:r>
      <w:r w:rsidR="00401123" w:rsidRPr="002778BF">
        <w:rPr>
          <w:color w:val="FF8000"/>
          <w:sz w:val="18"/>
        </w:rPr>
        <w:t>"</w:t>
      </w:r>
      <w:r w:rsidR="00401123">
        <w:rPr>
          <w:color w:val="FF8000"/>
          <w:sz w:val="18"/>
        </w:rPr>
        <w:t>9</w:t>
      </w:r>
      <w:r w:rsidR="00401123" w:rsidRPr="002778BF">
        <w:rPr>
          <w:color w:val="FF8000"/>
          <w:sz w:val="18"/>
        </w:rPr>
        <w:t>0"</w:t>
      </w:r>
      <w:r w:rsidR="00401123" w:rsidRPr="002778BF">
        <w:rPr>
          <w:color w:val="0000FF"/>
          <w:sz w:val="18"/>
        </w:rPr>
        <w:t>&gt;</w:t>
      </w:r>
    </w:p>
    <w:p w14:paraId="18F5F432" w14:textId="77777777" w:rsidR="00401123" w:rsidRPr="002778BF" w:rsidRDefault="00401123" w:rsidP="00401123">
      <w:pPr>
        <w:pStyle w:val="CodeExample"/>
        <w:rPr>
          <w:color w:val="262626"/>
          <w:sz w:val="18"/>
        </w:rPr>
      </w:pPr>
      <w:r w:rsidRPr="002778BF">
        <w:rPr>
          <w:color w:val="262626"/>
          <w:sz w:val="18"/>
        </w:rPr>
        <w:tab/>
      </w:r>
      <w:r w:rsidRPr="002778BF">
        <w:rPr>
          <w:color w:val="262626"/>
          <w:sz w:val="18"/>
        </w:rPr>
        <w:tab/>
      </w:r>
      <w:r w:rsidRPr="002778BF">
        <w:rPr>
          <w:color w:val="0000FF"/>
          <w:sz w:val="18"/>
        </w:rPr>
        <w:t>&lt;</w:t>
      </w:r>
      <w:proofErr w:type="spellStart"/>
      <w:r w:rsidRPr="002778BF">
        <w:rPr>
          <w:color w:val="0000FF"/>
          <w:sz w:val="18"/>
        </w:rPr>
        <w:t>prodml</w:t>
      </w:r>
      <w:proofErr w:type="gramStart"/>
      <w:r w:rsidRPr="002778BF">
        <w:rPr>
          <w:color w:val="0000FF"/>
          <w:sz w:val="18"/>
        </w:rPr>
        <w:t>:name</w:t>
      </w:r>
      <w:proofErr w:type="spellEnd"/>
      <w:proofErr w:type="gramEnd"/>
      <w:r w:rsidRPr="002778BF">
        <w:rPr>
          <w:color w:val="0000FF"/>
          <w:sz w:val="18"/>
        </w:rPr>
        <w:t>&gt;</w:t>
      </w:r>
      <w:r>
        <w:rPr>
          <w:color w:val="262626"/>
          <w:sz w:val="18"/>
        </w:rPr>
        <w:t xml:space="preserve">Return </w:t>
      </w:r>
      <w:r w:rsidRPr="002778BF">
        <w:rPr>
          <w:color w:val="262626"/>
          <w:sz w:val="18"/>
        </w:rPr>
        <w:t>segment</w:t>
      </w:r>
      <w:r w:rsidRPr="002778BF">
        <w:rPr>
          <w:color w:val="0000FF"/>
          <w:sz w:val="18"/>
        </w:rPr>
        <w:t>&lt;/</w:t>
      </w:r>
      <w:proofErr w:type="spellStart"/>
      <w:r w:rsidRPr="002778BF">
        <w:rPr>
          <w:color w:val="0000FF"/>
          <w:sz w:val="18"/>
        </w:rPr>
        <w:t>prodml:name</w:t>
      </w:r>
      <w:proofErr w:type="spellEnd"/>
      <w:r w:rsidRPr="002778BF">
        <w:rPr>
          <w:color w:val="0000FF"/>
          <w:sz w:val="18"/>
        </w:rPr>
        <w:t>&gt;</w:t>
      </w:r>
    </w:p>
    <w:p w14:paraId="2EA5E095" w14:textId="77777777" w:rsidR="00401123" w:rsidRPr="002778BF" w:rsidRDefault="00401123" w:rsidP="00401123">
      <w:pPr>
        <w:pStyle w:val="CodeExample"/>
        <w:rPr>
          <w:color w:val="262626"/>
          <w:sz w:val="18"/>
        </w:rPr>
      </w:pPr>
      <w:r w:rsidRPr="002778BF">
        <w:rPr>
          <w:color w:val="262626"/>
          <w:sz w:val="18"/>
        </w:rPr>
        <w:tab/>
      </w:r>
      <w:r w:rsidRPr="002778BF">
        <w:rPr>
          <w:color w:val="262626"/>
          <w:sz w:val="18"/>
        </w:rPr>
        <w:tab/>
      </w:r>
      <w:r w:rsidRPr="002778BF">
        <w:rPr>
          <w:color w:val="0000FF"/>
          <w:sz w:val="18"/>
        </w:rPr>
        <w:t>&lt;</w:t>
      </w:r>
      <w:proofErr w:type="spellStart"/>
      <w:r w:rsidRPr="002778BF">
        <w:rPr>
          <w:color w:val="0000FF"/>
          <w:sz w:val="18"/>
        </w:rPr>
        <w:t>prodml</w:t>
      </w:r>
      <w:proofErr w:type="gramStart"/>
      <w:r w:rsidRPr="002778BF">
        <w:rPr>
          <w:color w:val="0000FF"/>
          <w:sz w:val="18"/>
        </w:rPr>
        <w:t>:type</w:t>
      </w:r>
      <w:proofErr w:type="spellEnd"/>
      <w:proofErr w:type="gramEnd"/>
      <w:r w:rsidRPr="002778BF">
        <w:rPr>
          <w:color w:val="0000FF"/>
          <w:sz w:val="18"/>
        </w:rPr>
        <w:t>&gt;</w:t>
      </w:r>
      <w:r w:rsidRPr="002778BF">
        <w:rPr>
          <w:color w:val="262626"/>
          <w:sz w:val="18"/>
        </w:rPr>
        <w:t>fiber</w:t>
      </w:r>
      <w:r w:rsidRPr="002778BF">
        <w:rPr>
          <w:color w:val="0000FF"/>
          <w:sz w:val="18"/>
        </w:rPr>
        <w:t>&lt;/</w:t>
      </w:r>
      <w:proofErr w:type="spellStart"/>
      <w:r w:rsidRPr="002778BF">
        <w:rPr>
          <w:color w:val="0000FF"/>
          <w:sz w:val="18"/>
        </w:rPr>
        <w:t>prodml:type</w:t>
      </w:r>
      <w:proofErr w:type="spellEnd"/>
      <w:r w:rsidRPr="002778BF">
        <w:rPr>
          <w:color w:val="0000FF"/>
          <w:sz w:val="18"/>
        </w:rPr>
        <w:t>&gt;</w:t>
      </w:r>
    </w:p>
    <w:p w14:paraId="2CA5735F" w14:textId="77777777" w:rsidR="00401123" w:rsidRPr="002778BF" w:rsidRDefault="00401123" w:rsidP="00401123">
      <w:pPr>
        <w:pStyle w:val="CodeExample"/>
        <w:rPr>
          <w:color w:val="262626"/>
          <w:sz w:val="18"/>
        </w:rPr>
      </w:pPr>
      <w:r w:rsidRPr="002778BF">
        <w:rPr>
          <w:color w:val="262626"/>
          <w:sz w:val="18"/>
        </w:rPr>
        <w:tab/>
      </w:r>
      <w:r w:rsidRPr="002778BF">
        <w:rPr>
          <w:color w:val="262626"/>
          <w:sz w:val="18"/>
        </w:rPr>
        <w:tab/>
      </w:r>
      <w:r w:rsidRPr="002778BF">
        <w:rPr>
          <w:color w:val="0000FF"/>
          <w:sz w:val="18"/>
        </w:rPr>
        <w:t>&lt;</w:t>
      </w:r>
      <w:proofErr w:type="spellStart"/>
      <w:r w:rsidRPr="002778BF">
        <w:rPr>
          <w:color w:val="0000FF"/>
          <w:sz w:val="18"/>
        </w:rPr>
        <w:t>prodml</w:t>
      </w:r>
      <w:proofErr w:type="gramStart"/>
      <w:r w:rsidRPr="002778BF">
        <w:rPr>
          <w:color w:val="0000FF"/>
          <w:sz w:val="18"/>
        </w:rPr>
        <w:t>:fiberLength</w:t>
      </w:r>
      <w:proofErr w:type="spellEnd"/>
      <w:proofErr w:type="gramEnd"/>
      <w:r w:rsidRPr="002778BF">
        <w:rPr>
          <w:color w:val="0000FF"/>
          <w:sz w:val="18"/>
        </w:rPr>
        <w:t xml:space="preserve"> </w:t>
      </w:r>
      <w:proofErr w:type="spellStart"/>
      <w:r w:rsidRPr="002778BF">
        <w:rPr>
          <w:color w:val="127019"/>
          <w:sz w:val="18"/>
        </w:rPr>
        <w:t>uom</w:t>
      </w:r>
      <w:proofErr w:type="spellEnd"/>
      <w:r w:rsidRPr="002778BF">
        <w:rPr>
          <w:color w:val="127019"/>
          <w:sz w:val="18"/>
        </w:rPr>
        <w:t>=</w:t>
      </w:r>
      <w:r w:rsidRPr="002778BF">
        <w:rPr>
          <w:color w:val="FF8000"/>
          <w:sz w:val="18"/>
        </w:rPr>
        <w:t>"</w:t>
      </w:r>
      <w:proofErr w:type="spellStart"/>
      <w:r w:rsidRPr="002778BF">
        <w:rPr>
          <w:color w:val="FF8000"/>
          <w:sz w:val="18"/>
        </w:rPr>
        <w:t>ft</w:t>
      </w:r>
      <w:proofErr w:type="spellEnd"/>
      <w:r w:rsidRPr="002778BF">
        <w:rPr>
          <w:color w:val="FF8000"/>
          <w:sz w:val="18"/>
        </w:rPr>
        <w:t>"</w:t>
      </w:r>
      <w:r w:rsidRPr="002778BF">
        <w:rPr>
          <w:color w:val="0000FF"/>
          <w:sz w:val="18"/>
        </w:rPr>
        <w:t>&gt;</w:t>
      </w:r>
      <w:r>
        <w:rPr>
          <w:color w:val="262626"/>
          <w:sz w:val="18"/>
        </w:rPr>
        <w:t>8</w:t>
      </w:r>
      <w:r w:rsidRPr="002778BF">
        <w:rPr>
          <w:color w:val="262626"/>
          <w:sz w:val="18"/>
        </w:rPr>
        <w:t>0</w:t>
      </w:r>
      <w:r w:rsidRPr="002778BF">
        <w:rPr>
          <w:color w:val="0000FF"/>
          <w:sz w:val="18"/>
        </w:rPr>
        <w:t>&lt;/</w:t>
      </w:r>
      <w:proofErr w:type="spellStart"/>
      <w:r w:rsidRPr="002778BF">
        <w:rPr>
          <w:color w:val="0000FF"/>
          <w:sz w:val="18"/>
        </w:rPr>
        <w:t>prodml:fiberLength</w:t>
      </w:r>
      <w:proofErr w:type="spellEnd"/>
      <w:r w:rsidRPr="002778BF">
        <w:rPr>
          <w:color w:val="0000FF"/>
          <w:sz w:val="18"/>
        </w:rPr>
        <w:t>&gt;</w:t>
      </w:r>
    </w:p>
    <w:p w14:paraId="6247C2AD" w14:textId="77777777" w:rsidR="00401123" w:rsidRPr="002778BF" w:rsidRDefault="00401123" w:rsidP="00401123">
      <w:pPr>
        <w:pStyle w:val="CodeExample"/>
        <w:rPr>
          <w:color w:val="262626"/>
          <w:sz w:val="18"/>
        </w:rPr>
      </w:pPr>
      <w:r w:rsidRPr="002778BF">
        <w:rPr>
          <w:color w:val="262626"/>
          <w:sz w:val="18"/>
        </w:rPr>
        <w:tab/>
      </w:r>
      <w:r w:rsidRPr="002778BF">
        <w:rPr>
          <w:color w:val="262626"/>
          <w:sz w:val="18"/>
        </w:rPr>
        <w:tab/>
      </w:r>
      <w:r w:rsidRPr="002778BF">
        <w:rPr>
          <w:color w:val="0000FF"/>
          <w:sz w:val="18"/>
        </w:rPr>
        <w:t>&lt;</w:t>
      </w:r>
      <w:proofErr w:type="spellStart"/>
      <w:r w:rsidRPr="002778BF">
        <w:rPr>
          <w:color w:val="0000FF"/>
          <w:sz w:val="18"/>
        </w:rPr>
        <w:t>prodml</w:t>
      </w:r>
      <w:proofErr w:type="gramStart"/>
      <w:r w:rsidRPr="002778BF">
        <w:rPr>
          <w:color w:val="0000FF"/>
          <w:sz w:val="18"/>
        </w:rPr>
        <w:t>:overStuffing</w:t>
      </w:r>
      <w:proofErr w:type="spellEnd"/>
      <w:proofErr w:type="gramEnd"/>
      <w:r w:rsidRPr="002778BF">
        <w:rPr>
          <w:color w:val="0000FF"/>
          <w:sz w:val="18"/>
        </w:rPr>
        <w:t xml:space="preserve"> </w:t>
      </w:r>
      <w:proofErr w:type="spellStart"/>
      <w:r w:rsidRPr="002778BF">
        <w:rPr>
          <w:color w:val="127019"/>
          <w:sz w:val="18"/>
        </w:rPr>
        <w:t>uom</w:t>
      </w:r>
      <w:proofErr w:type="spellEnd"/>
      <w:r w:rsidRPr="002778BF">
        <w:rPr>
          <w:color w:val="127019"/>
          <w:sz w:val="18"/>
        </w:rPr>
        <w:t>=</w:t>
      </w:r>
      <w:r w:rsidRPr="002778BF">
        <w:rPr>
          <w:color w:val="FF8000"/>
          <w:sz w:val="18"/>
        </w:rPr>
        <w:t>"</w:t>
      </w:r>
      <w:proofErr w:type="spellStart"/>
      <w:r w:rsidRPr="002778BF">
        <w:rPr>
          <w:color w:val="FF8000"/>
          <w:sz w:val="18"/>
        </w:rPr>
        <w:t>ft</w:t>
      </w:r>
      <w:proofErr w:type="spellEnd"/>
      <w:r w:rsidRPr="002778BF">
        <w:rPr>
          <w:color w:val="FF8000"/>
          <w:sz w:val="18"/>
        </w:rPr>
        <w:t>"</w:t>
      </w:r>
      <w:r w:rsidRPr="002778BF">
        <w:rPr>
          <w:color w:val="0000FF"/>
          <w:sz w:val="18"/>
        </w:rPr>
        <w:t>&gt;</w:t>
      </w:r>
      <w:r w:rsidRPr="002778BF">
        <w:rPr>
          <w:color w:val="262626"/>
          <w:sz w:val="18"/>
        </w:rPr>
        <w:t>0</w:t>
      </w:r>
      <w:r w:rsidRPr="002778BF">
        <w:rPr>
          <w:color w:val="0000FF"/>
          <w:sz w:val="18"/>
        </w:rPr>
        <w:t>&lt;/</w:t>
      </w:r>
      <w:proofErr w:type="spellStart"/>
      <w:r w:rsidRPr="002778BF">
        <w:rPr>
          <w:color w:val="0000FF"/>
          <w:sz w:val="18"/>
        </w:rPr>
        <w:t>prodml:overStuffing</w:t>
      </w:r>
      <w:proofErr w:type="spellEnd"/>
      <w:r w:rsidRPr="002778BF">
        <w:rPr>
          <w:color w:val="0000FF"/>
          <w:sz w:val="18"/>
        </w:rPr>
        <w:t>&gt;</w:t>
      </w:r>
    </w:p>
    <w:p w14:paraId="76044567" w14:textId="77777777" w:rsidR="00401123" w:rsidRPr="002778BF" w:rsidRDefault="00401123" w:rsidP="00401123">
      <w:pPr>
        <w:pStyle w:val="CodeExample"/>
        <w:rPr>
          <w:color w:val="262626"/>
          <w:sz w:val="18"/>
        </w:rPr>
      </w:pPr>
      <w:r w:rsidRPr="002778BF">
        <w:rPr>
          <w:color w:val="262626"/>
          <w:sz w:val="18"/>
        </w:rPr>
        <w:tab/>
      </w:r>
      <w:r w:rsidRPr="002778BF">
        <w:rPr>
          <w:color w:val="262626"/>
          <w:sz w:val="18"/>
        </w:rPr>
        <w:tab/>
      </w:r>
      <w:r w:rsidRPr="002778BF">
        <w:rPr>
          <w:color w:val="0000FF"/>
          <w:sz w:val="18"/>
        </w:rPr>
        <w:t>&lt;</w:t>
      </w:r>
      <w:proofErr w:type="spellStart"/>
      <w:r w:rsidRPr="002778BF">
        <w:rPr>
          <w:color w:val="0000FF"/>
          <w:sz w:val="18"/>
        </w:rPr>
        <w:t>prodml</w:t>
      </w:r>
      <w:proofErr w:type="gramStart"/>
      <w:r w:rsidRPr="002778BF">
        <w:rPr>
          <w:color w:val="0000FF"/>
          <w:sz w:val="18"/>
        </w:rPr>
        <w:t>:mode</w:t>
      </w:r>
      <w:proofErr w:type="spellEnd"/>
      <w:proofErr w:type="gramEnd"/>
      <w:r w:rsidRPr="002778BF">
        <w:rPr>
          <w:color w:val="0000FF"/>
          <w:sz w:val="18"/>
        </w:rPr>
        <w:t>&gt;</w:t>
      </w:r>
      <w:r>
        <w:rPr>
          <w:color w:val="262626"/>
          <w:sz w:val="18"/>
        </w:rPr>
        <w:t>multimode</w:t>
      </w:r>
      <w:r w:rsidRPr="002778BF">
        <w:rPr>
          <w:color w:val="0000FF"/>
          <w:sz w:val="18"/>
        </w:rPr>
        <w:t>&lt;/</w:t>
      </w:r>
      <w:proofErr w:type="spellStart"/>
      <w:r w:rsidRPr="002778BF">
        <w:rPr>
          <w:color w:val="0000FF"/>
          <w:sz w:val="18"/>
        </w:rPr>
        <w:t>prodml:mode</w:t>
      </w:r>
      <w:proofErr w:type="spellEnd"/>
      <w:r w:rsidRPr="002778BF">
        <w:rPr>
          <w:color w:val="0000FF"/>
          <w:sz w:val="18"/>
        </w:rPr>
        <w:t>&gt;</w:t>
      </w:r>
    </w:p>
    <w:p w14:paraId="1CE78977" w14:textId="77777777" w:rsidR="00401123" w:rsidRPr="0039178E" w:rsidRDefault="00401123" w:rsidP="00401123">
      <w:pPr>
        <w:pStyle w:val="CodeExample"/>
        <w:rPr>
          <w:color w:val="0000FF"/>
          <w:sz w:val="18"/>
        </w:rPr>
      </w:pPr>
      <w:r w:rsidRPr="002778BF">
        <w:rPr>
          <w:color w:val="262626"/>
          <w:sz w:val="18"/>
        </w:rPr>
        <w:tab/>
      </w:r>
      <w:r w:rsidRPr="002778BF">
        <w:rPr>
          <w:color w:val="262626"/>
          <w:sz w:val="18"/>
        </w:rPr>
        <w:tab/>
      </w:r>
      <w:r w:rsidRPr="0039178E">
        <w:rPr>
          <w:color w:val="0000FF"/>
          <w:sz w:val="18"/>
        </w:rPr>
        <w:t>&lt;</w:t>
      </w:r>
      <w:proofErr w:type="spellStart"/>
      <w:proofErr w:type="gramStart"/>
      <w:r w:rsidRPr="0039178E">
        <w:rPr>
          <w:color w:val="0000FF"/>
          <w:sz w:val="18"/>
        </w:rPr>
        <w:t>prodml:</w:t>
      </w:r>
      <w:proofErr w:type="gramEnd"/>
      <w:r w:rsidRPr="0039178E">
        <w:rPr>
          <w:color w:val="0000FF"/>
          <w:sz w:val="18"/>
        </w:rPr>
        <w:t>fiberConveyance</w:t>
      </w:r>
      <w:proofErr w:type="spellEnd"/>
      <w:r w:rsidRPr="0039178E">
        <w:rPr>
          <w:color w:val="0000FF"/>
          <w:sz w:val="18"/>
        </w:rPr>
        <w:t>&gt;</w:t>
      </w:r>
    </w:p>
    <w:p w14:paraId="7991563F" w14:textId="77777777" w:rsidR="00401123" w:rsidRPr="0039178E" w:rsidRDefault="00401123" w:rsidP="00401123">
      <w:pPr>
        <w:pStyle w:val="CodeExample"/>
        <w:rPr>
          <w:color w:val="0000FF"/>
          <w:sz w:val="18"/>
        </w:rPr>
      </w:pPr>
      <w:r w:rsidRPr="0039178E">
        <w:rPr>
          <w:color w:val="0000FF"/>
          <w:sz w:val="18"/>
        </w:rPr>
        <w:tab/>
      </w:r>
      <w:r w:rsidRPr="0039178E">
        <w:rPr>
          <w:color w:val="0000FF"/>
          <w:sz w:val="18"/>
        </w:rPr>
        <w:tab/>
      </w:r>
      <w:r w:rsidRPr="0039178E">
        <w:rPr>
          <w:color w:val="0000FF"/>
          <w:sz w:val="18"/>
        </w:rPr>
        <w:tab/>
        <w:t>&lt;</w:t>
      </w:r>
      <w:proofErr w:type="spellStart"/>
      <w:proofErr w:type="gramStart"/>
      <w:r w:rsidRPr="0039178E">
        <w:rPr>
          <w:color w:val="0000FF"/>
          <w:sz w:val="18"/>
        </w:rPr>
        <w:t>prodml:</w:t>
      </w:r>
      <w:proofErr w:type="gramEnd"/>
      <w:r w:rsidRPr="0039178E">
        <w:rPr>
          <w:color w:val="0000FF"/>
          <w:sz w:val="18"/>
        </w:rPr>
        <w:t>permanent</w:t>
      </w:r>
      <w:proofErr w:type="spellEnd"/>
      <w:r w:rsidRPr="0039178E">
        <w:rPr>
          <w:color w:val="0000FF"/>
          <w:sz w:val="18"/>
        </w:rPr>
        <w:t>&gt;</w:t>
      </w:r>
    </w:p>
    <w:p w14:paraId="57A69BAE" w14:textId="77777777" w:rsidR="00401123" w:rsidRPr="0039178E" w:rsidRDefault="00401123" w:rsidP="00401123">
      <w:pPr>
        <w:pStyle w:val="CodeExample"/>
        <w:rPr>
          <w:color w:val="0000FF"/>
          <w:sz w:val="18"/>
        </w:rPr>
      </w:pPr>
      <w:r w:rsidRPr="0039178E">
        <w:rPr>
          <w:color w:val="0000FF"/>
          <w:sz w:val="18"/>
        </w:rPr>
        <w:tab/>
      </w:r>
      <w:r w:rsidRPr="0039178E">
        <w:rPr>
          <w:color w:val="0000FF"/>
          <w:sz w:val="18"/>
        </w:rPr>
        <w:tab/>
      </w:r>
      <w:r w:rsidRPr="0039178E">
        <w:rPr>
          <w:color w:val="0000FF"/>
          <w:sz w:val="18"/>
        </w:rPr>
        <w:tab/>
      </w:r>
      <w:r w:rsidRPr="0039178E">
        <w:rPr>
          <w:color w:val="0000FF"/>
          <w:sz w:val="18"/>
        </w:rPr>
        <w:tab/>
        <w:t>&lt;</w:t>
      </w:r>
      <w:proofErr w:type="spellStart"/>
      <w:r w:rsidRPr="0039178E">
        <w:rPr>
          <w:color w:val="0000FF"/>
          <w:sz w:val="18"/>
        </w:rPr>
        <w:t>prodml</w:t>
      </w:r>
      <w:proofErr w:type="gramStart"/>
      <w:r w:rsidRPr="0039178E">
        <w:rPr>
          <w:color w:val="0000FF"/>
          <w:sz w:val="18"/>
        </w:rPr>
        <w:t>:permanentCableInstallationType</w:t>
      </w:r>
      <w:proofErr w:type="spellEnd"/>
      <w:proofErr w:type="gramEnd"/>
      <w:r w:rsidRPr="0039178E">
        <w:rPr>
          <w:color w:val="0000FF"/>
          <w:sz w:val="18"/>
        </w:rPr>
        <w:t>&gt;</w:t>
      </w:r>
      <w:r w:rsidRPr="001C3B90">
        <w:rPr>
          <w:color w:val="262626"/>
          <w:sz w:val="18"/>
        </w:rPr>
        <w:t>buried parallel to tubular</w:t>
      </w:r>
      <w:r w:rsidRPr="0039178E">
        <w:rPr>
          <w:color w:val="0000FF"/>
          <w:sz w:val="18"/>
        </w:rPr>
        <w:t>&lt;/</w:t>
      </w:r>
      <w:proofErr w:type="spellStart"/>
      <w:r w:rsidRPr="0039178E">
        <w:rPr>
          <w:color w:val="0000FF"/>
          <w:sz w:val="18"/>
        </w:rPr>
        <w:t>prodml:permanentCableInstallationType</w:t>
      </w:r>
      <w:proofErr w:type="spellEnd"/>
      <w:r w:rsidRPr="0039178E">
        <w:rPr>
          <w:color w:val="0000FF"/>
          <w:sz w:val="18"/>
        </w:rPr>
        <w:t>&gt;</w:t>
      </w:r>
    </w:p>
    <w:p w14:paraId="2DAF5886" w14:textId="77777777" w:rsidR="00401123" w:rsidRPr="0039178E" w:rsidRDefault="00401123" w:rsidP="00401123">
      <w:pPr>
        <w:pStyle w:val="CodeExample"/>
        <w:rPr>
          <w:color w:val="0000FF"/>
          <w:sz w:val="18"/>
        </w:rPr>
      </w:pPr>
      <w:r w:rsidRPr="0039178E">
        <w:rPr>
          <w:color w:val="0000FF"/>
          <w:sz w:val="18"/>
        </w:rPr>
        <w:tab/>
      </w:r>
      <w:r w:rsidRPr="0039178E">
        <w:rPr>
          <w:color w:val="0000FF"/>
          <w:sz w:val="18"/>
        </w:rPr>
        <w:tab/>
      </w:r>
      <w:r w:rsidRPr="0039178E">
        <w:rPr>
          <w:color w:val="0000FF"/>
          <w:sz w:val="18"/>
        </w:rPr>
        <w:tab/>
        <w:t>&lt;/</w:t>
      </w:r>
      <w:proofErr w:type="spellStart"/>
      <w:r w:rsidRPr="0039178E">
        <w:rPr>
          <w:color w:val="0000FF"/>
          <w:sz w:val="18"/>
        </w:rPr>
        <w:t>prodml</w:t>
      </w:r>
      <w:proofErr w:type="gramStart"/>
      <w:r w:rsidRPr="0039178E">
        <w:rPr>
          <w:color w:val="0000FF"/>
          <w:sz w:val="18"/>
        </w:rPr>
        <w:t>:permanent</w:t>
      </w:r>
      <w:proofErr w:type="spellEnd"/>
      <w:proofErr w:type="gramEnd"/>
      <w:r w:rsidRPr="0039178E">
        <w:rPr>
          <w:color w:val="0000FF"/>
          <w:sz w:val="18"/>
        </w:rPr>
        <w:t>&gt;</w:t>
      </w:r>
    </w:p>
    <w:p w14:paraId="3AE3DF40" w14:textId="77777777" w:rsidR="00401123" w:rsidRPr="002778BF" w:rsidRDefault="00401123" w:rsidP="00401123">
      <w:pPr>
        <w:pStyle w:val="CodeExample"/>
        <w:rPr>
          <w:color w:val="262626"/>
          <w:sz w:val="18"/>
        </w:rPr>
      </w:pPr>
      <w:r w:rsidRPr="0039178E">
        <w:rPr>
          <w:color w:val="0000FF"/>
          <w:sz w:val="18"/>
        </w:rPr>
        <w:tab/>
      </w:r>
      <w:r w:rsidRPr="0039178E">
        <w:rPr>
          <w:color w:val="0000FF"/>
          <w:sz w:val="18"/>
        </w:rPr>
        <w:tab/>
        <w:t>&lt;/</w:t>
      </w:r>
      <w:proofErr w:type="spellStart"/>
      <w:r w:rsidRPr="0039178E">
        <w:rPr>
          <w:color w:val="0000FF"/>
          <w:sz w:val="18"/>
        </w:rPr>
        <w:t>prodml</w:t>
      </w:r>
      <w:proofErr w:type="gramStart"/>
      <w:r w:rsidRPr="0039178E">
        <w:rPr>
          <w:color w:val="0000FF"/>
          <w:sz w:val="18"/>
        </w:rPr>
        <w:t>:fiberConveyance</w:t>
      </w:r>
      <w:proofErr w:type="spellEnd"/>
      <w:proofErr w:type="gramEnd"/>
      <w:r w:rsidRPr="0039178E">
        <w:rPr>
          <w:color w:val="0000FF"/>
          <w:sz w:val="18"/>
        </w:rPr>
        <w:t>&gt;</w:t>
      </w:r>
    </w:p>
    <w:p w14:paraId="52F87A88" w14:textId="77777777" w:rsidR="00401123" w:rsidRPr="002778BF" w:rsidRDefault="00401123" w:rsidP="00401123">
      <w:pPr>
        <w:pStyle w:val="CodeExample"/>
        <w:rPr>
          <w:color w:val="262626"/>
          <w:sz w:val="18"/>
        </w:rPr>
      </w:pPr>
      <w:r w:rsidRPr="002778BF">
        <w:rPr>
          <w:color w:val="262626"/>
          <w:sz w:val="18"/>
        </w:rPr>
        <w:tab/>
      </w:r>
      <w:r w:rsidRPr="002778BF">
        <w:rPr>
          <w:color w:val="0000FF"/>
          <w:sz w:val="18"/>
        </w:rPr>
        <w:t>&lt;/</w:t>
      </w:r>
      <w:proofErr w:type="spellStart"/>
      <w:r w:rsidRPr="002778BF">
        <w:rPr>
          <w:color w:val="0000FF"/>
          <w:sz w:val="18"/>
        </w:rPr>
        <w:t>prodml</w:t>
      </w:r>
      <w:proofErr w:type="gramStart"/>
      <w:r w:rsidRPr="002778BF">
        <w:rPr>
          <w:color w:val="0000FF"/>
          <w:sz w:val="18"/>
        </w:rPr>
        <w:t>:segment</w:t>
      </w:r>
      <w:proofErr w:type="spellEnd"/>
      <w:proofErr w:type="gramEnd"/>
      <w:r w:rsidRPr="002778BF">
        <w:rPr>
          <w:color w:val="0000FF"/>
          <w:sz w:val="18"/>
        </w:rPr>
        <w:t>&gt;</w:t>
      </w:r>
    </w:p>
    <w:p w14:paraId="21819CE8" w14:textId="77777777" w:rsidR="00DA38B3" w:rsidRPr="0081567A" w:rsidRDefault="00DA38B3" w:rsidP="0081567A">
      <w:pPr>
        <w:pStyle w:val="CodeExample"/>
        <w:rPr>
          <w:color w:val="262626"/>
          <w:sz w:val="18"/>
        </w:rPr>
      </w:pPr>
      <w:r w:rsidRPr="0081567A">
        <w:rPr>
          <w:color w:val="0000FF"/>
          <w:sz w:val="18"/>
        </w:rPr>
        <w:t>&lt;</w:t>
      </w:r>
      <w:proofErr w:type="spellStart"/>
      <w:r w:rsidRPr="0081567A">
        <w:rPr>
          <w:color w:val="0000FF"/>
          <w:sz w:val="18"/>
        </w:rPr>
        <w:t>prodml</w:t>
      </w:r>
      <w:proofErr w:type="gramStart"/>
      <w:r w:rsidRPr="0081567A">
        <w:rPr>
          <w:color w:val="0000FF"/>
          <w:sz w:val="18"/>
        </w:rPr>
        <w:t>:turnaround</w:t>
      </w:r>
      <w:proofErr w:type="spellEnd"/>
      <w:proofErr w:type="gramEnd"/>
      <w:r w:rsidRPr="0081567A">
        <w:rPr>
          <w:color w:val="0000FF"/>
          <w:sz w:val="18"/>
        </w:rPr>
        <w:t xml:space="preserve"> </w:t>
      </w:r>
      <w:r w:rsidRPr="0081567A">
        <w:rPr>
          <w:color w:val="127019"/>
          <w:sz w:val="18"/>
        </w:rPr>
        <w:t>uid=</w:t>
      </w:r>
      <w:r w:rsidRPr="0081567A">
        <w:rPr>
          <w:color w:val="FF8000"/>
          <w:sz w:val="18"/>
        </w:rPr>
        <w:t>"40"</w:t>
      </w:r>
      <w:r w:rsidRPr="0081567A">
        <w:rPr>
          <w:color w:val="0000FF"/>
          <w:sz w:val="18"/>
        </w:rPr>
        <w:t>&gt;</w:t>
      </w:r>
    </w:p>
    <w:p w14:paraId="046D4089"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:name</w:t>
      </w:r>
      <w:proofErr w:type="spellEnd"/>
      <w:proofErr w:type="gramEnd"/>
      <w:r w:rsidRPr="0081567A">
        <w:rPr>
          <w:color w:val="0000FF"/>
          <w:sz w:val="18"/>
        </w:rPr>
        <w:t>&gt;</w:t>
      </w:r>
      <w:r w:rsidRPr="0081567A">
        <w:rPr>
          <w:color w:val="262626"/>
          <w:sz w:val="18"/>
        </w:rPr>
        <w:t>Bottom Hole Turnaround</w:t>
      </w:r>
      <w:r w:rsidRPr="0081567A">
        <w:rPr>
          <w:color w:val="0000FF"/>
          <w:sz w:val="18"/>
        </w:rPr>
        <w:t>&lt;/</w:t>
      </w:r>
      <w:proofErr w:type="spellStart"/>
      <w:r w:rsidRPr="0081567A">
        <w:rPr>
          <w:color w:val="0000FF"/>
          <w:sz w:val="18"/>
        </w:rPr>
        <w:t>prodml:name</w:t>
      </w:r>
      <w:proofErr w:type="spellEnd"/>
      <w:r w:rsidRPr="0081567A">
        <w:rPr>
          <w:color w:val="0000FF"/>
          <w:sz w:val="18"/>
        </w:rPr>
        <w:t>&gt;</w:t>
      </w:r>
    </w:p>
    <w:p w14:paraId="6E51697C"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:type</w:t>
      </w:r>
      <w:proofErr w:type="spellEnd"/>
      <w:proofErr w:type="gramEnd"/>
      <w:r w:rsidRPr="0081567A">
        <w:rPr>
          <w:color w:val="0000FF"/>
          <w:sz w:val="18"/>
        </w:rPr>
        <w:t>&gt;</w:t>
      </w:r>
      <w:r w:rsidRPr="0081567A">
        <w:rPr>
          <w:color w:val="262626"/>
          <w:sz w:val="18"/>
        </w:rPr>
        <w:t>turnaround</w:t>
      </w:r>
      <w:r w:rsidRPr="0081567A">
        <w:rPr>
          <w:color w:val="0000FF"/>
          <w:sz w:val="18"/>
        </w:rPr>
        <w:t>&lt;/</w:t>
      </w:r>
      <w:proofErr w:type="spellStart"/>
      <w:r w:rsidRPr="0081567A">
        <w:rPr>
          <w:color w:val="0000FF"/>
          <w:sz w:val="18"/>
        </w:rPr>
        <w:t>prodml:type</w:t>
      </w:r>
      <w:proofErr w:type="spellEnd"/>
      <w:r w:rsidRPr="0081567A">
        <w:rPr>
          <w:color w:val="0000FF"/>
          <w:sz w:val="18"/>
        </w:rPr>
        <w:t>&gt;</w:t>
      </w:r>
    </w:p>
    <w:p w14:paraId="4448B035" w14:textId="77777777" w:rsidR="00DA38B3" w:rsidRPr="0081567A" w:rsidRDefault="00DA38B3" w:rsidP="0081567A">
      <w:pPr>
        <w:pStyle w:val="CodeExample"/>
        <w:rPr>
          <w:color w:val="262626"/>
          <w:sz w:val="18"/>
        </w:rPr>
      </w:pP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:turnaround</w:t>
      </w:r>
      <w:proofErr w:type="spellEnd"/>
      <w:proofErr w:type="gramEnd"/>
      <w:r w:rsidRPr="0081567A">
        <w:rPr>
          <w:color w:val="0000FF"/>
          <w:sz w:val="18"/>
        </w:rPr>
        <w:t>&gt;</w:t>
      </w:r>
    </w:p>
    <w:p w14:paraId="339CCC54" w14:textId="77777777" w:rsidR="00D40173" w:rsidRPr="002778BF" w:rsidRDefault="00D40173" w:rsidP="00D40173">
      <w:pPr>
        <w:pStyle w:val="CodeExample"/>
        <w:rPr>
          <w:color w:val="262626"/>
          <w:sz w:val="18"/>
        </w:rPr>
      </w:pPr>
      <w:r w:rsidRPr="002778BF">
        <w:rPr>
          <w:color w:val="262626"/>
          <w:sz w:val="18"/>
        </w:rPr>
        <w:tab/>
      </w:r>
      <w:r w:rsidRPr="002778BF">
        <w:rPr>
          <w:color w:val="0000FF"/>
          <w:sz w:val="18"/>
        </w:rPr>
        <w:t>&lt;</w:t>
      </w:r>
      <w:proofErr w:type="spellStart"/>
      <w:r w:rsidRPr="002778BF">
        <w:rPr>
          <w:color w:val="0000FF"/>
          <w:sz w:val="18"/>
        </w:rPr>
        <w:t>prodml</w:t>
      </w:r>
      <w:proofErr w:type="gramStart"/>
      <w:r w:rsidRPr="002778BF">
        <w:rPr>
          <w:color w:val="0000FF"/>
          <w:sz w:val="18"/>
        </w:rPr>
        <w:t>:splice</w:t>
      </w:r>
      <w:proofErr w:type="spellEnd"/>
      <w:proofErr w:type="gramEnd"/>
      <w:r w:rsidRPr="002778BF">
        <w:rPr>
          <w:color w:val="0000FF"/>
          <w:sz w:val="18"/>
        </w:rPr>
        <w:t xml:space="preserve"> </w:t>
      </w:r>
      <w:r w:rsidRPr="002778BF">
        <w:rPr>
          <w:color w:val="127019"/>
          <w:sz w:val="18"/>
        </w:rPr>
        <w:t>uid=</w:t>
      </w:r>
      <w:r w:rsidRPr="002778BF">
        <w:rPr>
          <w:color w:val="FF8000"/>
          <w:sz w:val="18"/>
        </w:rPr>
        <w:t>"80"</w:t>
      </w:r>
      <w:r w:rsidRPr="002778BF">
        <w:rPr>
          <w:color w:val="0000FF"/>
          <w:sz w:val="18"/>
        </w:rPr>
        <w:t>&gt;</w:t>
      </w:r>
    </w:p>
    <w:p w14:paraId="21577BA6" w14:textId="77777777" w:rsidR="00D40173" w:rsidRPr="002778BF" w:rsidRDefault="00D40173" w:rsidP="00D40173">
      <w:pPr>
        <w:pStyle w:val="CodeExample"/>
        <w:rPr>
          <w:color w:val="262626"/>
          <w:sz w:val="18"/>
        </w:rPr>
      </w:pPr>
      <w:r w:rsidRPr="002778BF">
        <w:rPr>
          <w:color w:val="262626"/>
          <w:sz w:val="18"/>
        </w:rPr>
        <w:tab/>
      </w:r>
      <w:r w:rsidRPr="002778BF">
        <w:rPr>
          <w:color w:val="262626"/>
          <w:sz w:val="18"/>
        </w:rPr>
        <w:tab/>
      </w:r>
      <w:r w:rsidRPr="002778BF">
        <w:rPr>
          <w:color w:val="0000FF"/>
          <w:sz w:val="18"/>
        </w:rPr>
        <w:t>&lt;</w:t>
      </w:r>
      <w:proofErr w:type="spellStart"/>
      <w:r w:rsidRPr="002778BF">
        <w:rPr>
          <w:color w:val="0000FF"/>
          <w:sz w:val="18"/>
        </w:rPr>
        <w:t>prodml</w:t>
      </w:r>
      <w:proofErr w:type="gramStart"/>
      <w:r w:rsidRPr="002778BF">
        <w:rPr>
          <w:color w:val="0000FF"/>
          <w:sz w:val="18"/>
        </w:rPr>
        <w:t>:name</w:t>
      </w:r>
      <w:proofErr w:type="spellEnd"/>
      <w:proofErr w:type="gramEnd"/>
      <w:r w:rsidRPr="002778BF">
        <w:rPr>
          <w:color w:val="0000FF"/>
          <w:sz w:val="18"/>
        </w:rPr>
        <w:t>&gt;</w:t>
      </w:r>
      <w:r w:rsidRPr="002778BF">
        <w:rPr>
          <w:color w:val="262626"/>
          <w:sz w:val="18"/>
        </w:rPr>
        <w:t>Main Splice</w:t>
      </w:r>
      <w:r w:rsidRPr="002778BF">
        <w:rPr>
          <w:color w:val="0000FF"/>
          <w:sz w:val="18"/>
        </w:rPr>
        <w:t>&lt;/</w:t>
      </w:r>
      <w:proofErr w:type="spellStart"/>
      <w:r w:rsidRPr="002778BF">
        <w:rPr>
          <w:color w:val="0000FF"/>
          <w:sz w:val="18"/>
        </w:rPr>
        <w:t>prodml:name</w:t>
      </w:r>
      <w:proofErr w:type="spellEnd"/>
      <w:r w:rsidRPr="002778BF">
        <w:rPr>
          <w:color w:val="0000FF"/>
          <w:sz w:val="18"/>
        </w:rPr>
        <w:t>&gt;</w:t>
      </w:r>
    </w:p>
    <w:p w14:paraId="342F4D92" w14:textId="77777777" w:rsidR="00D40173" w:rsidRPr="002778BF" w:rsidRDefault="00D40173" w:rsidP="00D40173">
      <w:pPr>
        <w:pStyle w:val="CodeExample"/>
        <w:rPr>
          <w:color w:val="262626"/>
          <w:sz w:val="18"/>
        </w:rPr>
      </w:pPr>
      <w:r w:rsidRPr="002778BF">
        <w:rPr>
          <w:color w:val="262626"/>
          <w:sz w:val="18"/>
        </w:rPr>
        <w:tab/>
      </w:r>
      <w:r w:rsidRPr="002778BF">
        <w:rPr>
          <w:color w:val="262626"/>
          <w:sz w:val="18"/>
        </w:rPr>
        <w:tab/>
      </w:r>
      <w:r w:rsidRPr="002778BF">
        <w:rPr>
          <w:color w:val="0000FF"/>
          <w:sz w:val="18"/>
        </w:rPr>
        <w:t>&lt;</w:t>
      </w:r>
      <w:proofErr w:type="spellStart"/>
      <w:r w:rsidRPr="002778BF">
        <w:rPr>
          <w:color w:val="0000FF"/>
          <w:sz w:val="18"/>
        </w:rPr>
        <w:t>prodml</w:t>
      </w:r>
      <w:proofErr w:type="gramStart"/>
      <w:r w:rsidRPr="002778BF">
        <w:rPr>
          <w:color w:val="0000FF"/>
          <w:sz w:val="18"/>
        </w:rPr>
        <w:t>:fiberSpliceType</w:t>
      </w:r>
      <w:proofErr w:type="spellEnd"/>
      <w:proofErr w:type="gramEnd"/>
      <w:r w:rsidRPr="002778BF">
        <w:rPr>
          <w:color w:val="0000FF"/>
          <w:sz w:val="18"/>
        </w:rPr>
        <w:t>&gt;</w:t>
      </w:r>
      <w:r w:rsidRPr="002778BF">
        <w:rPr>
          <w:color w:val="262626"/>
          <w:sz w:val="18"/>
        </w:rPr>
        <w:t>cable splice</w:t>
      </w:r>
      <w:r w:rsidRPr="002778BF">
        <w:rPr>
          <w:color w:val="0000FF"/>
          <w:sz w:val="18"/>
        </w:rPr>
        <w:t>&lt;/</w:t>
      </w:r>
      <w:proofErr w:type="spellStart"/>
      <w:r w:rsidRPr="002778BF">
        <w:rPr>
          <w:color w:val="0000FF"/>
          <w:sz w:val="18"/>
        </w:rPr>
        <w:t>prodml:fiberSpliceType</w:t>
      </w:r>
      <w:proofErr w:type="spellEnd"/>
      <w:r w:rsidRPr="002778BF">
        <w:rPr>
          <w:color w:val="0000FF"/>
          <w:sz w:val="18"/>
        </w:rPr>
        <w:t>&gt;</w:t>
      </w:r>
    </w:p>
    <w:p w14:paraId="15BFB1B5" w14:textId="77777777" w:rsidR="00D40173" w:rsidRPr="002778BF" w:rsidRDefault="00D40173" w:rsidP="00D40173">
      <w:pPr>
        <w:pStyle w:val="CodeExample"/>
        <w:rPr>
          <w:color w:val="262626"/>
          <w:sz w:val="18"/>
        </w:rPr>
      </w:pPr>
      <w:r w:rsidRPr="002778BF">
        <w:rPr>
          <w:color w:val="262626"/>
          <w:sz w:val="18"/>
        </w:rPr>
        <w:tab/>
      </w:r>
      <w:r w:rsidRPr="002778BF">
        <w:rPr>
          <w:color w:val="0000FF"/>
          <w:sz w:val="18"/>
        </w:rPr>
        <w:t>&lt;/</w:t>
      </w:r>
      <w:proofErr w:type="spellStart"/>
      <w:r w:rsidRPr="002778BF">
        <w:rPr>
          <w:color w:val="0000FF"/>
          <w:sz w:val="18"/>
        </w:rPr>
        <w:t>prodml</w:t>
      </w:r>
      <w:proofErr w:type="gramStart"/>
      <w:r w:rsidRPr="002778BF">
        <w:rPr>
          <w:color w:val="0000FF"/>
          <w:sz w:val="18"/>
        </w:rPr>
        <w:t>:splice</w:t>
      </w:r>
      <w:proofErr w:type="spellEnd"/>
      <w:proofErr w:type="gramEnd"/>
      <w:r w:rsidRPr="002778BF">
        <w:rPr>
          <w:color w:val="0000FF"/>
          <w:sz w:val="18"/>
        </w:rPr>
        <w:t>&gt;</w:t>
      </w:r>
    </w:p>
    <w:p w14:paraId="76113428" w14:textId="77777777" w:rsidR="00DA38B3" w:rsidRPr="0081567A" w:rsidRDefault="00DA38B3" w:rsidP="0081567A">
      <w:pPr>
        <w:pStyle w:val="CodeExample"/>
        <w:rPr>
          <w:color w:val="262626"/>
          <w:sz w:val="18"/>
        </w:rPr>
      </w:pP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:connection</w:t>
      </w:r>
      <w:proofErr w:type="spellEnd"/>
      <w:proofErr w:type="gramEnd"/>
      <w:r w:rsidRPr="0081567A">
        <w:rPr>
          <w:color w:val="0000FF"/>
          <w:sz w:val="18"/>
        </w:rPr>
        <w:t xml:space="preserve"> </w:t>
      </w:r>
      <w:r w:rsidRPr="0081567A">
        <w:rPr>
          <w:color w:val="127019"/>
          <w:sz w:val="18"/>
        </w:rPr>
        <w:t>uid=</w:t>
      </w:r>
      <w:r w:rsidRPr="0081567A">
        <w:rPr>
          <w:color w:val="FF8000"/>
          <w:sz w:val="18"/>
        </w:rPr>
        <w:t>"60"</w:t>
      </w:r>
      <w:r w:rsidRPr="0081567A">
        <w:rPr>
          <w:color w:val="0000FF"/>
          <w:sz w:val="18"/>
        </w:rPr>
        <w:t>&gt;</w:t>
      </w:r>
    </w:p>
    <w:p w14:paraId="0D0AE6B5"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:name</w:t>
      </w:r>
      <w:proofErr w:type="spellEnd"/>
      <w:proofErr w:type="gramEnd"/>
      <w:r w:rsidRPr="0081567A">
        <w:rPr>
          <w:color w:val="0000FF"/>
          <w:sz w:val="18"/>
        </w:rPr>
        <w:t>&gt;</w:t>
      </w:r>
      <w:r w:rsidRPr="0081567A">
        <w:rPr>
          <w:color w:val="262626"/>
          <w:sz w:val="18"/>
        </w:rPr>
        <w:t>Surface Connector 2</w:t>
      </w:r>
      <w:r w:rsidRPr="0081567A">
        <w:rPr>
          <w:color w:val="0000FF"/>
          <w:sz w:val="18"/>
        </w:rPr>
        <w:t>&lt;/</w:t>
      </w:r>
      <w:proofErr w:type="spellStart"/>
      <w:r w:rsidRPr="0081567A">
        <w:rPr>
          <w:color w:val="0000FF"/>
          <w:sz w:val="18"/>
        </w:rPr>
        <w:t>prodml:name</w:t>
      </w:r>
      <w:proofErr w:type="spellEnd"/>
      <w:r w:rsidRPr="0081567A">
        <w:rPr>
          <w:color w:val="0000FF"/>
          <w:sz w:val="18"/>
        </w:rPr>
        <w:t>&gt;</w:t>
      </w:r>
    </w:p>
    <w:p w14:paraId="7641711D"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:type</w:t>
      </w:r>
      <w:proofErr w:type="spellEnd"/>
      <w:proofErr w:type="gramEnd"/>
      <w:r w:rsidRPr="0081567A">
        <w:rPr>
          <w:color w:val="0000FF"/>
          <w:sz w:val="18"/>
        </w:rPr>
        <w:t>&gt;</w:t>
      </w:r>
      <w:r w:rsidRPr="0081567A">
        <w:rPr>
          <w:color w:val="262626"/>
          <w:sz w:val="18"/>
        </w:rPr>
        <w:t>connector</w:t>
      </w:r>
      <w:r w:rsidRPr="0081567A">
        <w:rPr>
          <w:color w:val="0000FF"/>
          <w:sz w:val="18"/>
        </w:rPr>
        <w:t>&lt;/</w:t>
      </w:r>
      <w:proofErr w:type="spellStart"/>
      <w:r w:rsidRPr="0081567A">
        <w:rPr>
          <w:color w:val="0000FF"/>
          <w:sz w:val="18"/>
        </w:rPr>
        <w:t>prodml:type</w:t>
      </w:r>
      <w:proofErr w:type="spellEnd"/>
      <w:r w:rsidRPr="0081567A">
        <w:rPr>
          <w:color w:val="0000FF"/>
          <w:sz w:val="18"/>
        </w:rPr>
        <w:t>&gt;</w:t>
      </w:r>
    </w:p>
    <w:p w14:paraId="479D4AB0" w14:textId="77777777" w:rsidR="00DA38B3" w:rsidRPr="0081567A" w:rsidRDefault="00DA38B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:connectorType</w:t>
      </w:r>
      <w:proofErr w:type="spellEnd"/>
      <w:proofErr w:type="gramEnd"/>
      <w:r w:rsidRPr="0081567A">
        <w:rPr>
          <w:color w:val="0000FF"/>
          <w:sz w:val="18"/>
        </w:rPr>
        <w:t>&gt;</w:t>
      </w:r>
      <w:r w:rsidRPr="0081567A">
        <w:rPr>
          <w:color w:val="262626"/>
          <w:sz w:val="18"/>
        </w:rPr>
        <w:t>dry mate</w:t>
      </w:r>
      <w:r w:rsidRPr="0081567A">
        <w:rPr>
          <w:color w:val="0000FF"/>
          <w:sz w:val="18"/>
        </w:rPr>
        <w:t>&lt;/</w:t>
      </w:r>
      <w:proofErr w:type="spellStart"/>
      <w:r w:rsidRPr="0081567A">
        <w:rPr>
          <w:color w:val="0000FF"/>
          <w:sz w:val="18"/>
        </w:rPr>
        <w:t>prodml:connectorType</w:t>
      </w:r>
      <w:proofErr w:type="spellEnd"/>
      <w:r w:rsidRPr="0081567A">
        <w:rPr>
          <w:color w:val="0000FF"/>
          <w:sz w:val="18"/>
        </w:rPr>
        <w:t>&gt;</w:t>
      </w:r>
    </w:p>
    <w:p w14:paraId="7847242A" w14:textId="77777777" w:rsidR="00DA38B3" w:rsidRPr="0081567A" w:rsidRDefault="00DA38B3" w:rsidP="0081567A">
      <w:pPr>
        <w:pStyle w:val="CodeExample"/>
        <w:rPr>
          <w:color w:val="262626"/>
          <w:sz w:val="18"/>
        </w:rPr>
      </w:pP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:connection</w:t>
      </w:r>
      <w:proofErr w:type="spellEnd"/>
      <w:proofErr w:type="gramEnd"/>
      <w:r w:rsidRPr="0081567A">
        <w:rPr>
          <w:color w:val="0000FF"/>
          <w:sz w:val="18"/>
        </w:rPr>
        <w:t>&gt;</w:t>
      </w:r>
    </w:p>
    <w:p w14:paraId="5C43647B" w14:textId="77777777" w:rsidR="00D40173" w:rsidRPr="002778BF" w:rsidRDefault="00D40173" w:rsidP="00D40173">
      <w:pPr>
        <w:pStyle w:val="CodeExample"/>
        <w:rPr>
          <w:color w:val="262626"/>
          <w:sz w:val="18"/>
        </w:rPr>
      </w:pPr>
      <w:r w:rsidRPr="002778BF">
        <w:rPr>
          <w:color w:val="262626"/>
          <w:sz w:val="18"/>
        </w:rPr>
        <w:tab/>
      </w:r>
      <w:r w:rsidRPr="002778BF">
        <w:rPr>
          <w:color w:val="0000FF"/>
          <w:sz w:val="18"/>
        </w:rPr>
        <w:t>&lt;</w:t>
      </w:r>
      <w:proofErr w:type="spellStart"/>
      <w:r w:rsidRPr="002778BF">
        <w:rPr>
          <w:color w:val="0000FF"/>
          <w:sz w:val="18"/>
        </w:rPr>
        <w:t>prodml</w:t>
      </w:r>
      <w:proofErr w:type="gramStart"/>
      <w:r w:rsidRPr="002778BF">
        <w:rPr>
          <w:color w:val="0000FF"/>
          <w:sz w:val="18"/>
        </w:rPr>
        <w:t>:connection</w:t>
      </w:r>
      <w:proofErr w:type="spellEnd"/>
      <w:proofErr w:type="gramEnd"/>
      <w:r w:rsidRPr="002778BF">
        <w:rPr>
          <w:color w:val="0000FF"/>
          <w:sz w:val="18"/>
        </w:rPr>
        <w:t xml:space="preserve"> </w:t>
      </w:r>
      <w:r w:rsidRPr="002778BF">
        <w:rPr>
          <w:color w:val="127019"/>
          <w:sz w:val="18"/>
        </w:rPr>
        <w:t>uid=</w:t>
      </w:r>
      <w:r w:rsidRPr="002778BF">
        <w:rPr>
          <w:color w:val="FF8000"/>
          <w:sz w:val="18"/>
        </w:rPr>
        <w:t>"20"</w:t>
      </w:r>
      <w:r w:rsidRPr="002778BF">
        <w:rPr>
          <w:color w:val="0000FF"/>
          <w:sz w:val="18"/>
        </w:rPr>
        <w:t>&gt;</w:t>
      </w:r>
    </w:p>
    <w:p w14:paraId="20729B07" w14:textId="77777777" w:rsidR="00D40173" w:rsidRPr="002778BF" w:rsidRDefault="00D40173" w:rsidP="00D40173">
      <w:pPr>
        <w:pStyle w:val="CodeExample"/>
        <w:rPr>
          <w:color w:val="262626"/>
          <w:sz w:val="18"/>
        </w:rPr>
      </w:pPr>
      <w:r w:rsidRPr="002778BF">
        <w:rPr>
          <w:color w:val="262626"/>
          <w:sz w:val="18"/>
        </w:rPr>
        <w:tab/>
      </w:r>
      <w:r w:rsidRPr="002778BF">
        <w:rPr>
          <w:color w:val="262626"/>
          <w:sz w:val="18"/>
        </w:rPr>
        <w:tab/>
      </w:r>
      <w:r w:rsidRPr="002778BF">
        <w:rPr>
          <w:color w:val="0000FF"/>
          <w:sz w:val="18"/>
        </w:rPr>
        <w:t>&lt;</w:t>
      </w:r>
      <w:proofErr w:type="spellStart"/>
      <w:r w:rsidRPr="002778BF">
        <w:rPr>
          <w:color w:val="0000FF"/>
          <w:sz w:val="18"/>
        </w:rPr>
        <w:t>prodml</w:t>
      </w:r>
      <w:proofErr w:type="gramStart"/>
      <w:r w:rsidRPr="002778BF">
        <w:rPr>
          <w:color w:val="0000FF"/>
          <w:sz w:val="18"/>
        </w:rPr>
        <w:t>:name</w:t>
      </w:r>
      <w:proofErr w:type="spellEnd"/>
      <w:proofErr w:type="gramEnd"/>
      <w:r w:rsidRPr="002778BF">
        <w:rPr>
          <w:color w:val="0000FF"/>
          <w:sz w:val="18"/>
        </w:rPr>
        <w:t>&gt;</w:t>
      </w:r>
      <w:r w:rsidRPr="002778BF">
        <w:rPr>
          <w:color w:val="262626"/>
          <w:sz w:val="18"/>
        </w:rPr>
        <w:t>Surface Connector</w:t>
      </w:r>
      <w:r w:rsidRPr="002778BF">
        <w:rPr>
          <w:color w:val="0000FF"/>
          <w:sz w:val="18"/>
        </w:rPr>
        <w:t>&lt;/</w:t>
      </w:r>
      <w:proofErr w:type="spellStart"/>
      <w:r w:rsidRPr="002778BF">
        <w:rPr>
          <w:color w:val="0000FF"/>
          <w:sz w:val="18"/>
        </w:rPr>
        <w:t>prodml:name</w:t>
      </w:r>
      <w:proofErr w:type="spellEnd"/>
      <w:r w:rsidRPr="002778BF">
        <w:rPr>
          <w:color w:val="0000FF"/>
          <w:sz w:val="18"/>
        </w:rPr>
        <w:t>&gt;</w:t>
      </w:r>
    </w:p>
    <w:p w14:paraId="67B214F0" w14:textId="77777777" w:rsidR="00D40173" w:rsidRPr="002778BF" w:rsidRDefault="00D40173" w:rsidP="00D40173">
      <w:pPr>
        <w:pStyle w:val="CodeExample"/>
        <w:rPr>
          <w:color w:val="262626"/>
          <w:sz w:val="18"/>
        </w:rPr>
      </w:pPr>
      <w:r w:rsidRPr="002778BF">
        <w:rPr>
          <w:color w:val="262626"/>
          <w:sz w:val="18"/>
        </w:rPr>
        <w:tab/>
      </w:r>
      <w:r w:rsidRPr="002778BF">
        <w:rPr>
          <w:color w:val="262626"/>
          <w:sz w:val="18"/>
        </w:rPr>
        <w:tab/>
      </w:r>
      <w:r w:rsidRPr="002778BF">
        <w:rPr>
          <w:color w:val="0000FF"/>
          <w:sz w:val="18"/>
        </w:rPr>
        <w:t>&lt;</w:t>
      </w:r>
      <w:proofErr w:type="spellStart"/>
      <w:r w:rsidRPr="002778BF">
        <w:rPr>
          <w:color w:val="0000FF"/>
          <w:sz w:val="18"/>
        </w:rPr>
        <w:t>prodml</w:t>
      </w:r>
      <w:proofErr w:type="gramStart"/>
      <w:r w:rsidRPr="002778BF">
        <w:rPr>
          <w:color w:val="0000FF"/>
          <w:sz w:val="18"/>
        </w:rPr>
        <w:t>:type</w:t>
      </w:r>
      <w:proofErr w:type="spellEnd"/>
      <w:proofErr w:type="gramEnd"/>
      <w:r w:rsidRPr="002778BF">
        <w:rPr>
          <w:color w:val="0000FF"/>
          <w:sz w:val="18"/>
        </w:rPr>
        <w:t>&gt;</w:t>
      </w:r>
      <w:r w:rsidRPr="002778BF">
        <w:rPr>
          <w:color w:val="262626"/>
          <w:sz w:val="18"/>
        </w:rPr>
        <w:t>connector</w:t>
      </w:r>
      <w:r w:rsidRPr="002778BF">
        <w:rPr>
          <w:color w:val="0000FF"/>
          <w:sz w:val="18"/>
        </w:rPr>
        <w:t>&lt;/</w:t>
      </w:r>
      <w:proofErr w:type="spellStart"/>
      <w:r w:rsidRPr="002778BF">
        <w:rPr>
          <w:color w:val="0000FF"/>
          <w:sz w:val="18"/>
        </w:rPr>
        <w:t>prodml:type</w:t>
      </w:r>
      <w:proofErr w:type="spellEnd"/>
      <w:r w:rsidRPr="002778BF">
        <w:rPr>
          <w:color w:val="0000FF"/>
          <w:sz w:val="18"/>
        </w:rPr>
        <w:t>&gt;</w:t>
      </w:r>
    </w:p>
    <w:p w14:paraId="35DA1A46" w14:textId="77777777" w:rsidR="00D40173" w:rsidRPr="002778BF" w:rsidRDefault="00D40173" w:rsidP="00D40173">
      <w:pPr>
        <w:pStyle w:val="CodeExample"/>
        <w:rPr>
          <w:color w:val="262626"/>
          <w:sz w:val="18"/>
        </w:rPr>
      </w:pPr>
      <w:r w:rsidRPr="002778BF">
        <w:rPr>
          <w:color w:val="262626"/>
          <w:sz w:val="18"/>
        </w:rPr>
        <w:tab/>
      </w:r>
      <w:r w:rsidRPr="002778BF">
        <w:rPr>
          <w:color w:val="262626"/>
          <w:sz w:val="18"/>
        </w:rPr>
        <w:tab/>
      </w:r>
      <w:r w:rsidRPr="002778BF">
        <w:rPr>
          <w:color w:val="0000FF"/>
          <w:sz w:val="18"/>
        </w:rPr>
        <w:t>&lt;</w:t>
      </w:r>
      <w:proofErr w:type="spellStart"/>
      <w:r w:rsidRPr="002778BF">
        <w:rPr>
          <w:color w:val="0000FF"/>
          <w:sz w:val="18"/>
        </w:rPr>
        <w:t>prodml</w:t>
      </w:r>
      <w:proofErr w:type="gramStart"/>
      <w:r w:rsidRPr="002778BF">
        <w:rPr>
          <w:color w:val="0000FF"/>
          <w:sz w:val="18"/>
        </w:rPr>
        <w:t>:connectorType</w:t>
      </w:r>
      <w:proofErr w:type="spellEnd"/>
      <w:proofErr w:type="gramEnd"/>
      <w:r w:rsidRPr="002778BF">
        <w:rPr>
          <w:color w:val="0000FF"/>
          <w:sz w:val="18"/>
        </w:rPr>
        <w:t>&gt;</w:t>
      </w:r>
      <w:r w:rsidRPr="002778BF">
        <w:rPr>
          <w:color w:val="262626"/>
          <w:sz w:val="18"/>
        </w:rPr>
        <w:t>dry mate</w:t>
      </w:r>
      <w:r w:rsidRPr="002778BF">
        <w:rPr>
          <w:color w:val="0000FF"/>
          <w:sz w:val="18"/>
        </w:rPr>
        <w:t>&lt;/</w:t>
      </w:r>
      <w:proofErr w:type="spellStart"/>
      <w:r w:rsidRPr="002778BF">
        <w:rPr>
          <w:color w:val="0000FF"/>
          <w:sz w:val="18"/>
        </w:rPr>
        <w:t>prodml:connectorType</w:t>
      </w:r>
      <w:proofErr w:type="spellEnd"/>
      <w:r w:rsidRPr="002778BF">
        <w:rPr>
          <w:color w:val="0000FF"/>
          <w:sz w:val="18"/>
        </w:rPr>
        <w:t>&gt;</w:t>
      </w:r>
    </w:p>
    <w:p w14:paraId="0B2EB62A" w14:textId="77777777" w:rsidR="00D40173" w:rsidRPr="002778BF" w:rsidRDefault="00D40173" w:rsidP="00D40173">
      <w:pPr>
        <w:pStyle w:val="CodeExample"/>
        <w:rPr>
          <w:color w:val="262626"/>
          <w:sz w:val="18"/>
        </w:rPr>
      </w:pPr>
      <w:r w:rsidRPr="002778BF">
        <w:rPr>
          <w:color w:val="262626"/>
          <w:sz w:val="18"/>
        </w:rPr>
        <w:tab/>
      </w:r>
      <w:r w:rsidRPr="002778BF">
        <w:rPr>
          <w:color w:val="0000FF"/>
          <w:sz w:val="18"/>
        </w:rPr>
        <w:t>&lt;/</w:t>
      </w:r>
      <w:proofErr w:type="spellStart"/>
      <w:r w:rsidRPr="002778BF">
        <w:rPr>
          <w:color w:val="0000FF"/>
          <w:sz w:val="18"/>
        </w:rPr>
        <w:t>prodml</w:t>
      </w:r>
      <w:proofErr w:type="gramStart"/>
      <w:r w:rsidRPr="002778BF">
        <w:rPr>
          <w:color w:val="0000FF"/>
          <w:sz w:val="18"/>
        </w:rPr>
        <w:t>:connection</w:t>
      </w:r>
      <w:proofErr w:type="spellEnd"/>
      <w:proofErr w:type="gramEnd"/>
      <w:r w:rsidRPr="002778BF">
        <w:rPr>
          <w:color w:val="0000FF"/>
          <w:sz w:val="18"/>
        </w:rPr>
        <w:t>&gt;</w:t>
      </w:r>
    </w:p>
    <w:p w14:paraId="1A0F2EB8" w14:textId="77777777" w:rsidR="00D40173" w:rsidRPr="002778BF" w:rsidRDefault="00D40173" w:rsidP="00D40173">
      <w:pPr>
        <w:pStyle w:val="CodeExample"/>
        <w:rPr>
          <w:color w:val="262626"/>
          <w:sz w:val="18"/>
        </w:rPr>
      </w:pPr>
      <w:r w:rsidRPr="002778BF">
        <w:rPr>
          <w:color w:val="262626"/>
          <w:sz w:val="18"/>
        </w:rPr>
        <w:tab/>
      </w:r>
      <w:r w:rsidRPr="002778BF">
        <w:rPr>
          <w:color w:val="0000FF"/>
          <w:sz w:val="18"/>
        </w:rPr>
        <w:t>&lt;</w:t>
      </w:r>
      <w:proofErr w:type="spellStart"/>
      <w:r w:rsidRPr="002778BF">
        <w:rPr>
          <w:color w:val="0000FF"/>
          <w:sz w:val="18"/>
        </w:rPr>
        <w:t>prodml</w:t>
      </w:r>
      <w:proofErr w:type="gramStart"/>
      <w:r w:rsidRPr="002778BF">
        <w:rPr>
          <w:color w:val="0000FF"/>
          <w:sz w:val="18"/>
        </w:rPr>
        <w:t>:terminator</w:t>
      </w:r>
      <w:proofErr w:type="spellEnd"/>
      <w:proofErr w:type="gramEnd"/>
      <w:r w:rsidR="00401123">
        <w:rPr>
          <w:color w:val="0000FF"/>
          <w:sz w:val="18"/>
        </w:rPr>
        <w:t xml:space="preserve"> </w:t>
      </w:r>
      <w:r w:rsidR="00401123" w:rsidRPr="002778BF">
        <w:rPr>
          <w:color w:val="127019"/>
          <w:sz w:val="18"/>
        </w:rPr>
        <w:t>uid=</w:t>
      </w:r>
      <w:r w:rsidR="00401123" w:rsidRPr="002778BF">
        <w:rPr>
          <w:color w:val="FF8000"/>
          <w:sz w:val="18"/>
        </w:rPr>
        <w:t>"</w:t>
      </w:r>
      <w:r w:rsidR="00401123">
        <w:rPr>
          <w:color w:val="FF8000"/>
          <w:sz w:val="18"/>
        </w:rPr>
        <w:t>10</w:t>
      </w:r>
      <w:r w:rsidR="00401123" w:rsidRPr="002778BF">
        <w:rPr>
          <w:color w:val="FF8000"/>
          <w:sz w:val="18"/>
        </w:rPr>
        <w:t>0"</w:t>
      </w:r>
      <w:r w:rsidRPr="002778BF">
        <w:rPr>
          <w:color w:val="0000FF"/>
          <w:sz w:val="18"/>
        </w:rPr>
        <w:t>&gt;</w:t>
      </w:r>
    </w:p>
    <w:p w14:paraId="53800AEE" w14:textId="77777777" w:rsidR="00D40173" w:rsidRPr="002778BF" w:rsidRDefault="00D40173" w:rsidP="00D40173">
      <w:pPr>
        <w:pStyle w:val="CodeExample"/>
        <w:rPr>
          <w:color w:val="262626"/>
          <w:sz w:val="18"/>
        </w:rPr>
      </w:pPr>
      <w:r w:rsidRPr="002778BF">
        <w:rPr>
          <w:color w:val="262626"/>
          <w:sz w:val="18"/>
        </w:rPr>
        <w:tab/>
      </w:r>
      <w:r w:rsidRPr="002778BF">
        <w:rPr>
          <w:color w:val="262626"/>
          <w:sz w:val="18"/>
        </w:rPr>
        <w:tab/>
      </w:r>
      <w:r w:rsidRPr="002778BF">
        <w:rPr>
          <w:color w:val="0000FF"/>
          <w:sz w:val="18"/>
        </w:rPr>
        <w:t>&lt;</w:t>
      </w:r>
      <w:proofErr w:type="spellStart"/>
      <w:r w:rsidRPr="002778BF">
        <w:rPr>
          <w:color w:val="0000FF"/>
          <w:sz w:val="18"/>
        </w:rPr>
        <w:t>prodml</w:t>
      </w:r>
      <w:proofErr w:type="gramStart"/>
      <w:r w:rsidRPr="002778BF">
        <w:rPr>
          <w:color w:val="0000FF"/>
          <w:sz w:val="18"/>
        </w:rPr>
        <w:t>:name</w:t>
      </w:r>
      <w:proofErr w:type="spellEnd"/>
      <w:proofErr w:type="gramEnd"/>
      <w:r w:rsidRPr="002778BF">
        <w:rPr>
          <w:color w:val="0000FF"/>
          <w:sz w:val="18"/>
        </w:rPr>
        <w:t>&gt;</w:t>
      </w:r>
      <w:r w:rsidRPr="002778BF">
        <w:rPr>
          <w:color w:val="262626"/>
          <w:sz w:val="18"/>
        </w:rPr>
        <w:t>Terminator</w:t>
      </w:r>
      <w:r w:rsidRPr="002778BF">
        <w:rPr>
          <w:color w:val="0000FF"/>
          <w:sz w:val="18"/>
        </w:rPr>
        <w:t>&lt;/</w:t>
      </w:r>
      <w:proofErr w:type="spellStart"/>
      <w:r w:rsidRPr="002778BF">
        <w:rPr>
          <w:color w:val="0000FF"/>
          <w:sz w:val="18"/>
        </w:rPr>
        <w:t>prodml:name</w:t>
      </w:r>
      <w:proofErr w:type="spellEnd"/>
      <w:r w:rsidRPr="002778BF">
        <w:rPr>
          <w:color w:val="0000FF"/>
          <w:sz w:val="18"/>
        </w:rPr>
        <w:t>&gt;</w:t>
      </w:r>
    </w:p>
    <w:p w14:paraId="72302E3D" w14:textId="77777777" w:rsidR="00D40173" w:rsidRPr="002778BF" w:rsidRDefault="00D40173" w:rsidP="00D40173">
      <w:pPr>
        <w:pStyle w:val="CodeExample"/>
        <w:rPr>
          <w:color w:val="262626"/>
          <w:sz w:val="18"/>
        </w:rPr>
      </w:pPr>
      <w:r w:rsidRPr="002778BF">
        <w:rPr>
          <w:color w:val="262626"/>
          <w:sz w:val="18"/>
        </w:rPr>
        <w:tab/>
      </w:r>
      <w:r w:rsidRPr="002778BF">
        <w:rPr>
          <w:color w:val="262626"/>
          <w:sz w:val="18"/>
        </w:rPr>
        <w:tab/>
      </w:r>
      <w:r w:rsidRPr="002778BF">
        <w:rPr>
          <w:color w:val="0000FF"/>
          <w:sz w:val="18"/>
        </w:rPr>
        <w:t>&lt;</w:t>
      </w:r>
      <w:proofErr w:type="spellStart"/>
      <w:r w:rsidRPr="002778BF">
        <w:rPr>
          <w:color w:val="0000FF"/>
          <w:sz w:val="18"/>
        </w:rPr>
        <w:t>prodml</w:t>
      </w:r>
      <w:proofErr w:type="gramStart"/>
      <w:r w:rsidRPr="002778BF">
        <w:rPr>
          <w:color w:val="0000FF"/>
          <w:sz w:val="18"/>
        </w:rPr>
        <w:t>:terminationType</w:t>
      </w:r>
      <w:proofErr w:type="spellEnd"/>
      <w:proofErr w:type="gramEnd"/>
      <w:r w:rsidRPr="002778BF">
        <w:rPr>
          <w:color w:val="0000FF"/>
          <w:sz w:val="18"/>
        </w:rPr>
        <w:t>&gt;</w:t>
      </w:r>
      <w:r w:rsidRPr="002778BF">
        <w:rPr>
          <w:color w:val="262626"/>
          <w:sz w:val="18"/>
        </w:rPr>
        <w:t>looped back to instrument</w:t>
      </w:r>
      <w:r>
        <w:rPr>
          <w:color w:val="262626"/>
          <w:sz w:val="18"/>
        </w:rPr>
        <w:t xml:space="preserve"> box</w:t>
      </w:r>
      <w:r w:rsidRPr="002778BF">
        <w:rPr>
          <w:color w:val="262626"/>
          <w:sz w:val="18"/>
        </w:rPr>
        <w:t xml:space="preserve"> </w:t>
      </w:r>
      <w:r>
        <w:rPr>
          <w:color w:val="262626"/>
          <w:sz w:val="18"/>
        </w:rPr>
        <w:tab/>
      </w:r>
      <w:r>
        <w:rPr>
          <w:color w:val="262626"/>
          <w:sz w:val="18"/>
        </w:rPr>
        <w:tab/>
      </w:r>
      <w:r>
        <w:rPr>
          <w:color w:val="262626"/>
          <w:sz w:val="18"/>
        </w:rPr>
        <w:tab/>
      </w:r>
      <w:r>
        <w:rPr>
          <w:color w:val="262626"/>
          <w:sz w:val="18"/>
        </w:rPr>
        <w:tab/>
      </w:r>
      <w:r w:rsidRPr="002778BF">
        <w:rPr>
          <w:color w:val="0000FF"/>
          <w:sz w:val="18"/>
        </w:rPr>
        <w:t>&lt;/</w:t>
      </w:r>
      <w:proofErr w:type="spellStart"/>
      <w:r w:rsidRPr="002778BF">
        <w:rPr>
          <w:color w:val="0000FF"/>
          <w:sz w:val="18"/>
        </w:rPr>
        <w:t>prodml:terminationType</w:t>
      </w:r>
      <w:proofErr w:type="spellEnd"/>
      <w:r w:rsidRPr="002778BF">
        <w:rPr>
          <w:color w:val="0000FF"/>
          <w:sz w:val="18"/>
        </w:rPr>
        <w:t>&gt;</w:t>
      </w:r>
    </w:p>
    <w:p w14:paraId="3D6ADBF0" w14:textId="77777777" w:rsidR="00D40173" w:rsidRPr="002778BF" w:rsidRDefault="00D40173" w:rsidP="00D40173">
      <w:pPr>
        <w:pStyle w:val="CodeExample"/>
        <w:rPr>
          <w:color w:val="262626"/>
          <w:sz w:val="18"/>
        </w:rPr>
      </w:pPr>
      <w:r w:rsidRPr="002778BF">
        <w:rPr>
          <w:color w:val="262626"/>
          <w:sz w:val="18"/>
        </w:rPr>
        <w:tab/>
      </w:r>
      <w:r w:rsidRPr="002778BF">
        <w:rPr>
          <w:color w:val="0000FF"/>
          <w:sz w:val="18"/>
        </w:rPr>
        <w:t>&lt;/</w:t>
      </w:r>
      <w:proofErr w:type="spellStart"/>
      <w:r w:rsidRPr="002778BF">
        <w:rPr>
          <w:color w:val="0000FF"/>
          <w:sz w:val="18"/>
        </w:rPr>
        <w:t>prodml</w:t>
      </w:r>
      <w:proofErr w:type="gramStart"/>
      <w:r w:rsidRPr="002778BF">
        <w:rPr>
          <w:color w:val="0000FF"/>
          <w:sz w:val="18"/>
        </w:rPr>
        <w:t>:terminator</w:t>
      </w:r>
      <w:proofErr w:type="spellEnd"/>
      <w:proofErr w:type="gramEnd"/>
      <w:r w:rsidRPr="002778BF">
        <w:rPr>
          <w:color w:val="0000FF"/>
          <w:sz w:val="18"/>
        </w:rPr>
        <w:t>&gt;</w:t>
      </w:r>
    </w:p>
    <w:p w14:paraId="478450BE" w14:textId="77777777" w:rsidR="00DA38B3" w:rsidRPr="0081567A" w:rsidRDefault="00DA38B3" w:rsidP="0081567A">
      <w:pPr>
        <w:pStyle w:val="CodeExample"/>
        <w:rPr>
          <w:color w:val="262626"/>
          <w:sz w:val="18"/>
        </w:rPr>
      </w:pPr>
      <w:r w:rsidRPr="0081567A">
        <w:rPr>
          <w:color w:val="0000FF"/>
          <w:sz w:val="18"/>
        </w:rPr>
        <w:t>&lt;/</w:t>
      </w:r>
      <w:proofErr w:type="spellStart"/>
      <w:r w:rsidRPr="0081567A">
        <w:rPr>
          <w:color w:val="0000FF"/>
          <w:sz w:val="18"/>
        </w:rPr>
        <w:t>prodml</w:t>
      </w:r>
      <w:proofErr w:type="gramStart"/>
      <w:r w:rsidRPr="0081567A">
        <w:rPr>
          <w:color w:val="0000FF"/>
          <w:sz w:val="18"/>
        </w:rPr>
        <w:t>:inventory</w:t>
      </w:r>
      <w:proofErr w:type="spellEnd"/>
      <w:proofErr w:type="gramEnd"/>
      <w:r w:rsidRPr="0081567A">
        <w:rPr>
          <w:color w:val="0000FF"/>
          <w:sz w:val="18"/>
        </w:rPr>
        <w:t>&gt;</w:t>
      </w:r>
    </w:p>
    <w:p w14:paraId="3A1A5899" w14:textId="77777777" w:rsidR="005F6524" w:rsidRDefault="005F6524" w:rsidP="0081567A">
      <w:pPr>
        <w:pStyle w:val="Heading3"/>
      </w:pPr>
      <w:bookmarkStart w:id="118" w:name="_Toc386210946"/>
      <w:bookmarkStart w:id="119" w:name="_Toc386210947"/>
      <w:bookmarkStart w:id="120" w:name="_Toc386210948"/>
      <w:bookmarkStart w:id="121" w:name="_Toc386210949"/>
      <w:bookmarkStart w:id="122" w:name="_Toc386210950"/>
      <w:bookmarkStart w:id="123" w:name="_Toc386210951"/>
      <w:bookmarkStart w:id="124" w:name="_Toc386210952"/>
      <w:bookmarkStart w:id="125" w:name="_Toc386210953"/>
      <w:bookmarkStart w:id="126" w:name="_Toc386210954"/>
      <w:bookmarkStart w:id="127" w:name="_Toc386210955"/>
      <w:bookmarkStart w:id="128" w:name="_Toc386210956"/>
      <w:bookmarkStart w:id="129" w:name="_Toc386210957"/>
      <w:bookmarkStart w:id="130" w:name="_Toc386210958"/>
      <w:bookmarkStart w:id="131" w:name="_Toc386210959"/>
      <w:bookmarkStart w:id="132" w:name="_Toc386210960"/>
      <w:bookmarkStart w:id="133" w:name="_Toc386210961"/>
      <w:bookmarkStart w:id="134" w:name="_Toc386210962"/>
      <w:bookmarkStart w:id="135" w:name="_Toc386210963"/>
      <w:bookmarkStart w:id="136" w:name="_Toc386210964"/>
      <w:bookmarkStart w:id="137" w:name="_Toc386210965"/>
      <w:bookmarkStart w:id="138" w:name="_Toc386210966"/>
      <w:bookmarkStart w:id="139" w:name="_Toc386210967"/>
      <w:bookmarkStart w:id="140" w:name="_Toc386210968"/>
      <w:bookmarkStart w:id="141" w:name="_Toc386210969"/>
      <w:bookmarkStart w:id="142" w:name="_Toc386210970"/>
      <w:bookmarkStart w:id="143" w:name="_Toc386210971"/>
      <w:bookmarkStart w:id="144" w:name="_Toc386210972"/>
      <w:bookmarkStart w:id="145" w:name="_Toc386210973"/>
      <w:bookmarkStart w:id="146" w:name="_Toc386210974"/>
      <w:bookmarkStart w:id="147" w:name="_Toc386210975"/>
      <w:bookmarkStart w:id="148" w:name="_Toc386210976"/>
      <w:bookmarkStart w:id="149" w:name="_Toc386210977"/>
      <w:bookmarkStart w:id="150" w:name="_Toc386210978"/>
      <w:bookmarkStart w:id="151" w:name="_Toc386210979"/>
      <w:bookmarkStart w:id="152" w:name="_Toc386210980"/>
      <w:bookmarkStart w:id="153" w:name="_Toc386210981"/>
      <w:bookmarkStart w:id="154" w:name="_Toc386210982"/>
      <w:bookmarkStart w:id="155" w:name="_Toc386210983"/>
      <w:bookmarkStart w:id="156" w:name="_Toc386210984"/>
      <w:bookmarkStart w:id="157" w:name="_Toc386210985"/>
      <w:bookmarkStart w:id="158" w:name="_Toc386210986"/>
      <w:bookmarkStart w:id="159" w:name="_Toc386210987"/>
      <w:bookmarkStart w:id="160" w:name="_Toc386210988"/>
      <w:bookmarkStart w:id="161" w:name="_Toc386210989"/>
      <w:bookmarkStart w:id="162" w:name="_Toc386210990"/>
      <w:bookmarkStart w:id="163" w:name="_Toc386210991"/>
      <w:bookmarkStart w:id="164" w:name="_Toc386210992"/>
      <w:bookmarkStart w:id="165" w:name="_Toc386210993"/>
      <w:bookmarkStart w:id="166" w:name="_Toc386210994"/>
      <w:bookmarkStart w:id="167" w:name="_Toc386210995"/>
      <w:bookmarkStart w:id="168" w:name="_Toc386210996"/>
      <w:bookmarkStart w:id="169" w:name="_Toc386210997"/>
      <w:bookmarkStart w:id="170" w:name="_Toc386210998"/>
      <w:bookmarkStart w:id="171" w:name="_Toc386210999"/>
      <w:bookmarkStart w:id="172" w:name="_Toc386211000"/>
      <w:bookmarkStart w:id="173" w:name="_Toc386211001"/>
      <w:bookmarkStart w:id="174" w:name="_Toc386211002"/>
      <w:bookmarkStart w:id="175" w:name="_Toc386211003"/>
      <w:bookmarkStart w:id="176" w:name="_Toc386211004"/>
      <w:bookmarkStart w:id="177" w:name="_Toc386211005"/>
      <w:bookmarkStart w:id="178" w:name="_Toc386211006"/>
      <w:bookmarkStart w:id="179" w:name="_Toc386211007"/>
      <w:bookmarkStart w:id="180" w:name="_Toc386211008"/>
      <w:bookmarkStart w:id="181" w:name="_Toc386211009"/>
      <w:bookmarkStart w:id="182" w:name="_Toc386211010"/>
      <w:bookmarkStart w:id="183" w:name="_Toc386211011"/>
      <w:bookmarkStart w:id="184" w:name="_Toc386211012"/>
      <w:bookmarkStart w:id="185" w:name="_Toc386211013"/>
      <w:bookmarkStart w:id="186" w:name="_Toc386211014"/>
      <w:bookmarkStart w:id="187" w:name="_Toc386211015"/>
      <w:bookmarkStart w:id="188" w:name="_Toc386211016"/>
      <w:bookmarkStart w:id="189" w:name="_Toc386211017"/>
      <w:bookmarkStart w:id="190" w:name="_Toc386211018"/>
      <w:bookmarkStart w:id="191" w:name="_Toc386211019"/>
      <w:bookmarkStart w:id="192" w:name="_Toc386211020"/>
      <w:bookmarkStart w:id="193" w:name="_Toc386211021"/>
      <w:bookmarkStart w:id="194" w:name="_Toc386211022"/>
      <w:bookmarkStart w:id="195" w:name="_Toc386211023"/>
      <w:bookmarkStart w:id="196" w:name="_Toc386211024"/>
      <w:bookmarkStart w:id="197" w:name="_Toc386211025"/>
      <w:bookmarkStart w:id="198" w:name="_Toc386211026"/>
      <w:bookmarkStart w:id="199" w:name="_Toc386211027"/>
      <w:bookmarkStart w:id="200" w:name="_Toc386211028"/>
      <w:bookmarkStart w:id="201" w:name="_Toc386211029"/>
      <w:bookmarkStart w:id="202" w:name="_Toc386211030"/>
      <w:bookmarkStart w:id="203" w:name="_Toc386211031"/>
      <w:bookmarkStart w:id="204" w:name="_Toc386211032"/>
      <w:bookmarkStart w:id="205" w:name="_Toc386211033"/>
      <w:bookmarkStart w:id="206" w:name="_Toc386211034"/>
      <w:bookmarkStart w:id="207" w:name="_Toc386211035"/>
      <w:bookmarkStart w:id="208" w:name="_Toc386211036"/>
      <w:bookmarkStart w:id="209" w:name="_Toc386211037"/>
      <w:bookmarkStart w:id="210" w:name="_Toc386211038"/>
      <w:bookmarkStart w:id="211" w:name="_Toc386211039"/>
      <w:bookmarkStart w:id="212" w:name="_Toc386211040"/>
      <w:bookmarkStart w:id="213" w:name="_Toc386211041"/>
      <w:bookmarkStart w:id="214" w:name="_Toc386211042"/>
      <w:bookmarkStart w:id="215" w:name="_Toc386211043"/>
      <w:bookmarkStart w:id="216" w:name="_Toc386211044"/>
      <w:bookmarkStart w:id="217" w:name="_Toc386211045"/>
      <w:bookmarkStart w:id="218" w:name="_Toc386211046"/>
      <w:bookmarkStart w:id="219" w:name="_Toc386211047"/>
      <w:bookmarkStart w:id="220" w:name="_Toc386211048"/>
      <w:bookmarkStart w:id="221" w:name="_Toc386211049"/>
      <w:bookmarkStart w:id="222" w:name="_Toc386211050"/>
      <w:bookmarkStart w:id="223" w:name="_Toc386211051"/>
      <w:bookmarkStart w:id="224" w:name="_Toc386211052"/>
      <w:bookmarkStart w:id="225" w:name="_Toc386211053"/>
      <w:bookmarkStart w:id="226" w:name="_Toc386211054"/>
      <w:bookmarkStart w:id="227" w:name="_Toc386211055"/>
      <w:bookmarkStart w:id="228" w:name="_Toc386211056"/>
      <w:bookmarkStart w:id="229" w:name="_Toc386211057"/>
      <w:bookmarkStart w:id="230" w:name="_Toc386211058"/>
      <w:bookmarkStart w:id="231" w:name="_Toc386211059"/>
      <w:bookmarkStart w:id="232" w:name="_Toc386211060"/>
      <w:bookmarkStart w:id="233" w:name="_Toc386211061"/>
      <w:bookmarkStart w:id="234" w:name="_Toc386211062"/>
      <w:bookmarkStart w:id="235" w:name="_Toc386211063"/>
      <w:bookmarkStart w:id="236" w:name="_Toc386211064"/>
      <w:bookmarkStart w:id="237" w:name="_Toc386211065"/>
      <w:bookmarkStart w:id="238" w:name="_Toc386211066"/>
      <w:bookmarkStart w:id="239" w:name="_Toc386211067"/>
      <w:bookmarkStart w:id="240" w:name="_Toc386211068"/>
      <w:bookmarkStart w:id="241" w:name="_Toc386211069"/>
      <w:bookmarkStart w:id="242" w:name="_Toc386211070"/>
      <w:bookmarkStart w:id="243" w:name="_Toc386211071"/>
      <w:bookmarkStart w:id="244" w:name="_Toc386211072"/>
      <w:bookmarkStart w:id="245" w:name="_Toc386211073"/>
      <w:bookmarkStart w:id="246" w:name="_Toc386211074"/>
      <w:bookmarkStart w:id="247" w:name="_Toc386211075"/>
      <w:bookmarkStart w:id="248" w:name="_Toc386211076"/>
      <w:bookmarkStart w:id="249" w:name="_Toc386211077"/>
      <w:bookmarkStart w:id="250" w:name="_Toc386211078"/>
      <w:bookmarkStart w:id="251" w:name="_Toc386211079"/>
      <w:bookmarkStart w:id="252" w:name="_Toc386211080"/>
      <w:bookmarkStart w:id="253" w:name="_Toc386211081"/>
      <w:bookmarkStart w:id="254" w:name="_Toc386211082"/>
      <w:bookmarkStart w:id="255" w:name="_Toc386211083"/>
      <w:bookmarkStart w:id="256" w:name="_Toc386211084"/>
      <w:bookmarkStart w:id="257" w:name="_Toc386211085"/>
      <w:bookmarkStart w:id="258" w:name="_Toc386211086"/>
      <w:bookmarkStart w:id="259" w:name="_Toc386211087"/>
      <w:bookmarkStart w:id="260" w:name="_Toc386211088"/>
      <w:bookmarkStart w:id="261" w:name="_Toc386211089"/>
      <w:bookmarkStart w:id="262" w:name="_Toc386211090"/>
      <w:bookmarkStart w:id="263" w:name="_Toc386211091"/>
      <w:bookmarkStart w:id="264" w:name="_Toc386211092"/>
      <w:bookmarkStart w:id="265" w:name="_Toc386211093"/>
      <w:bookmarkStart w:id="266" w:name="_Toc386211094"/>
      <w:bookmarkStart w:id="267" w:name="_Toc386211095"/>
      <w:bookmarkStart w:id="268" w:name="_Toc386211096"/>
      <w:bookmarkStart w:id="269" w:name="_Toc386211097"/>
      <w:bookmarkStart w:id="270" w:name="_Toc386211098"/>
      <w:bookmarkStart w:id="271" w:name="_Toc386211099"/>
      <w:bookmarkStart w:id="272" w:name="_Toc386211100"/>
      <w:bookmarkStart w:id="273" w:name="_Toc386211101"/>
      <w:bookmarkStart w:id="274" w:name="_Toc386211102"/>
      <w:bookmarkStart w:id="275" w:name="_Toc386211103"/>
      <w:bookmarkStart w:id="276" w:name="_Toc386211104"/>
      <w:bookmarkStart w:id="277" w:name="_Toc386211105"/>
      <w:bookmarkStart w:id="278" w:name="_Toc386211106"/>
      <w:bookmarkStart w:id="279" w:name="_Toc386211107"/>
      <w:bookmarkStart w:id="280" w:name="_Toc386211108"/>
      <w:bookmarkStart w:id="281" w:name="_Toc393383818"/>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r>
        <w:t>Optical Path Network Representation</w:t>
      </w:r>
      <w:bookmarkEnd w:id="281"/>
    </w:p>
    <w:p w14:paraId="1FC5BBAD" w14:textId="77777777" w:rsidR="005F6524" w:rsidRDefault="005F6524" w:rsidP="005F6524">
      <w:pPr>
        <w:pStyle w:val="BodyText1"/>
        <w:rPr>
          <w:lang w:eastAsia="en-US"/>
        </w:rPr>
      </w:pPr>
      <w:r>
        <w:rPr>
          <w:lang w:eastAsia="en-US"/>
        </w:rPr>
        <w:t xml:space="preserve">The </w:t>
      </w:r>
      <w:r w:rsidRPr="00237A23">
        <w:rPr>
          <w:lang w:eastAsia="en-US"/>
        </w:rPr>
        <w:t xml:space="preserve">Optical Path Network </w:t>
      </w:r>
      <w:r>
        <w:rPr>
          <w:lang w:eastAsia="en-US"/>
        </w:rPr>
        <w:t>is r</w:t>
      </w:r>
      <w:r w:rsidRPr="00237A23">
        <w:rPr>
          <w:lang w:eastAsia="en-US"/>
        </w:rPr>
        <w:t>epresent</w:t>
      </w:r>
      <w:r>
        <w:rPr>
          <w:lang w:eastAsia="en-US"/>
        </w:rPr>
        <w:t xml:space="preserve">ed by a PRODML Flow Network (a standard object for networks in PRODML). This model uses the concept of Units, which are “black boxes”, which include Ports, representing connection points.  Connectivity is represented by Nodes which are virtual objects representing the connection between two ports.  See </w:t>
      </w:r>
      <w:r>
        <w:rPr>
          <w:lang w:eastAsia="en-US"/>
        </w:rPr>
        <w:fldChar w:fldCharType="begin"/>
      </w:r>
      <w:r>
        <w:rPr>
          <w:lang w:eastAsia="en-US"/>
        </w:rPr>
        <w:instrText xml:space="preserve"> REF _Ref386105158 \h </w:instrText>
      </w:r>
      <w:r>
        <w:rPr>
          <w:lang w:eastAsia="en-US"/>
        </w:rPr>
      </w:r>
      <w:r>
        <w:rPr>
          <w:lang w:eastAsia="en-US"/>
        </w:rPr>
        <w:fldChar w:fldCharType="separate"/>
      </w:r>
      <w:r w:rsidR="00526278">
        <w:t xml:space="preserve">Figure </w:t>
      </w:r>
      <w:r w:rsidR="00526278">
        <w:rPr>
          <w:noProof/>
        </w:rPr>
        <w:t>13</w:t>
      </w:r>
      <w:r>
        <w:rPr>
          <w:lang w:eastAsia="en-US"/>
        </w:rPr>
        <w:fldChar w:fldCharType="end"/>
      </w:r>
      <w:r w:rsidR="000C5177">
        <w:rPr>
          <w:lang w:eastAsia="en-US"/>
        </w:rPr>
        <w:t>.</w:t>
      </w:r>
    </w:p>
    <w:p w14:paraId="7FBDAA5E" w14:textId="77777777" w:rsidR="005F6524" w:rsidRPr="005C0031" w:rsidRDefault="005F6524" w:rsidP="005F6524">
      <w:pPr>
        <w:pStyle w:val="BodyText1"/>
        <w:rPr>
          <w:lang w:eastAsia="en-US"/>
        </w:rPr>
      </w:pPr>
      <w:r>
        <w:rPr>
          <w:lang w:eastAsia="en-US"/>
        </w:rPr>
        <w:t>Generally along the Optical Path, all the components have linear connectivity so Units will have 2 Ports. One benefit of this approach</w:t>
      </w:r>
      <w:r w:rsidR="007831AF">
        <w:rPr>
          <w:lang w:eastAsia="en-US"/>
        </w:rPr>
        <w:t xml:space="preserve"> is</w:t>
      </w:r>
      <w:r>
        <w:rPr>
          <w:lang w:eastAsia="en-US"/>
        </w:rPr>
        <w:t xml:space="preserve"> standardization wi</w:t>
      </w:r>
      <w:r w:rsidR="007831AF">
        <w:rPr>
          <w:lang w:eastAsia="en-US"/>
        </w:rPr>
        <w:t>th other network representations, e.g. the flow network of PRODML.</w:t>
      </w:r>
    </w:p>
    <w:p w14:paraId="2A3DE624" w14:textId="77777777" w:rsidR="005F6524" w:rsidRDefault="007831AF" w:rsidP="005F6524">
      <w:pPr>
        <w:pStyle w:val="BodyText1"/>
        <w:rPr>
          <w:lang w:eastAsia="en-US"/>
        </w:rPr>
      </w:pPr>
      <w:r>
        <w:rPr>
          <w:noProof/>
          <w:lang w:eastAsia="en-US"/>
        </w:rPr>
        <w:lastRenderedPageBreak/>
        <w:drawing>
          <wp:inline distT="0" distB="0" distL="0" distR="0" wp14:anchorId="5D4106EA" wp14:editId="22B31999">
            <wp:extent cx="5212080" cy="3218664"/>
            <wp:effectExtent l="0" t="0" r="762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10031" cy="3217399"/>
                    </a:xfrm>
                    <a:prstGeom prst="rect">
                      <a:avLst/>
                    </a:prstGeom>
                    <a:noFill/>
                  </pic:spPr>
                </pic:pic>
              </a:graphicData>
            </a:graphic>
          </wp:inline>
        </w:drawing>
      </w:r>
    </w:p>
    <w:p w14:paraId="23B2AEA6" w14:textId="77777777" w:rsidR="005F6524" w:rsidRDefault="005F6524" w:rsidP="005F6524">
      <w:pPr>
        <w:pStyle w:val="Caption"/>
      </w:pPr>
      <w:bookmarkStart w:id="282" w:name="_Ref386105158"/>
      <w:bookmarkStart w:id="283" w:name="_Ref386105113"/>
      <w:proofErr w:type="gramStart"/>
      <w:r>
        <w:t xml:space="preserve">Figure </w:t>
      </w:r>
      <w:r>
        <w:fldChar w:fldCharType="begin"/>
      </w:r>
      <w:r>
        <w:instrText xml:space="preserve"> SEQ Figure \* ARABIC </w:instrText>
      </w:r>
      <w:r>
        <w:fldChar w:fldCharType="separate"/>
      </w:r>
      <w:r w:rsidR="00526278">
        <w:rPr>
          <w:noProof/>
        </w:rPr>
        <w:t>13</w:t>
      </w:r>
      <w:r>
        <w:fldChar w:fldCharType="end"/>
      </w:r>
      <w:bookmarkEnd w:id="282"/>
      <w:r>
        <w:t>.</w:t>
      </w:r>
      <w:proofErr w:type="gramEnd"/>
      <w:r>
        <w:t xml:space="preserve">  Representation of the Optical Path components in a PRODML Network</w:t>
      </w:r>
      <w:bookmarkEnd w:id="283"/>
    </w:p>
    <w:p w14:paraId="18E2D94B" w14:textId="77777777" w:rsidR="0002435D" w:rsidRDefault="0002435D" w:rsidP="0081567A">
      <w:r>
        <w:t xml:space="preserve">The </w:t>
      </w:r>
      <w:r w:rsidR="00E74BCD">
        <w:t xml:space="preserve">UML </w:t>
      </w:r>
      <w:r>
        <w:t xml:space="preserve">model representing </w:t>
      </w:r>
      <w:r w:rsidR="00E74BCD">
        <w:t xml:space="preserve">this Network is shown in </w:t>
      </w:r>
      <w:r w:rsidR="00E74BCD">
        <w:fldChar w:fldCharType="begin"/>
      </w:r>
      <w:r w:rsidR="00E74BCD">
        <w:instrText xml:space="preserve"> REF _Ref386108762 \h </w:instrText>
      </w:r>
      <w:r w:rsidR="00E74BCD">
        <w:fldChar w:fldCharType="separate"/>
      </w:r>
      <w:r w:rsidR="00526278">
        <w:t xml:space="preserve">Figure </w:t>
      </w:r>
      <w:r w:rsidR="00526278">
        <w:rPr>
          <w:noProof/>
        </w:rPr>
        <w:t>14</w:t>
      </w:r>
      <w:r w:rsidR="00E74BCD">
        <w:fldChar w:fldCharType="end"/>
      </w:r>
      <w:r w:rsidR="00E74BCD">
        <w:t>. This diagram also shows the mandatory elements and notes as to which convention to follow.</w:t>
      </w:r>
    </w:p>
    <w:p w14:paraId="51B6D48F" w14:textId="77777777" w:rsidR="007831AF" w:rsidRPr="005C0031" w:rsidRDefault="007831AF" w:rsidP="007831AF">
      <w:pPr>
        <w:pStyle w:val="BodyText1"/>
        <w:rPr>
          <w:lang w:eastAsia="en-US"/>
        </w:rPr>
      </w:pPr>
      <w:r>
        <w:rPr>
          <w:lang w:eastAsia="en-US"/>
        </w:rPr>
        <w:t xml:space="preserve">Note, the </w:t>
      </w:r>
      <w:proofErr w:type="spellStart"/>
      <w:r>
        <w:rPr>
          <w:lang w:eastAsia="en-US"/>
        </w:rPr>
        <w:t>connectedNode</w:t>
      </w:r>
      <w:proofErr w:type="spellEnd"/>
      <w:r>
        <w:rPr>
          <w:lang w:eastAsia="en-US"/>
        </w:rPr>
        <w:t xml:space="preserve"> element for two Ports on different Units indicates these two Units are connected. Example, “Port 2” of “fiber segment 1” and “Port 1” of “connector 1” both will show </w:t>
      </w:r>
      <w:proofErr w:type="spellStart"/>
      <w:r>
        <w:rPr>
          <w:lang w:eastAsia="en-US"/>
        </w:rPr>
        <w:t>connectedNode</w:t>
      </w:r>
      <w:proofErr w:type="spellEnd"/>
      <w:r>
        <w:rPr>
          <w:lang w:eastAsia="en-US"/>
        </w:rPr>
        <w:t xml:space="preserve"> as “Node a”.  The first component can reference a specific named port on the Instrument Box if required to report this, and the same applies to the port on the Terminator if “</w:t>
      </w:r>
      <w:r w:rsidRPr="007831AF">
        <w:rPr>
          <w:lang w:eastAsia="en-US"/>
        </w:rPr>
        <w:t>looped back to instrument box</w:t>
      </w:r>
      <w:r>
        <w:rPr>
          <w:lang w:eastAsia="en-US"/>
        </w:rPr>
        <w:t>”. This way the Instrument Box connections are reported.</w:t>
      </w:r>
    </w:p>
    <w:p w14:paraId="6E054245" w14:textId="77777777" w:rsidR="007831AF" w:rsidRPr="00EE39E1" w:rsidRDefault="007831AF" w:rsidP="0081567A"/>
    <w:p w14:paraId="5ACC467A" w14:textId="77777777" w:rsidR="0002435D" w:rsidRDefault="00FF7D05">
      <w:pPr>
        <w:pStyle w:val="BodyText1"/>
      </w:pPr>
      <w:r>
        <w:rPr>
          <w:noProof/>
          <w:lang w:eastAsia="en-US"/>
        </w:rPr>
        <w:lastRenderedPageBreak/>
        <w:drawing>
          <wp:inline distT="0" distB="0" distL="0" distR="0" wp14:anchorId="4BE9CD36" wp14:editId="63726728">
            <wp:extent cx="3593705" cy="79857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27">
                      <a:extLst>
                        <a:ext uri="{28A0092B-C50C-407E-A947-70E740481C1C}">
                          <a14:useLocalDpi xmlns:a14="http://schemas.microsoft.com/office/drawing/2010/main" val="0"/>
                        </a:ext>
                      </a:extLst>
                    </a:blip>
                    <a:srcRect t="2705" r="37212" b="3641"/>
                    <a:stretch/>
                  </pic:blipFill>
                  <pic:spPr bwMode="auto">
                    <a:xfrm>
                      <a:off x="0" y="0"/>
                      <a:ext cx="3597952" cy="7995197"/>
                    </a:xfrm>
                    <a:prstGeom prst="rect">
                      <a:avLst/>
                    </a:prstGeom>
                    <a:noFill/>
                    <a:ln>
                      <a:noFill/>
                    </a:ln>
                    <a:extLst>
                      <a:ext uri="{53640926-AAD7-44D8-BBD7-CCE9431645EC}">
                        <a14:shadowObscured xmlns:a14="http://schemas.microsoft.com/office/drawing/2010/main"/>
                      </a:ext>
                    </a:extLst>
                  </pic:spPr>
                </pic:pic>
              </a:graphicData>
            </a:graphic>
          </wp:inline>
        </w:drawing>
      </w:r>
    </w:p>
    <w:p w14:paraId="69B8A86F" w14:textId="77777777" w:rsidR="000C5177" w:rsidRPr="00B256DF" w:rsidRDefault="000C5177" w:rsidP="0081567A">
      <w:pPr>
        <w:pStyle w:val="Caption"/>
      </w:pPr>
      <w:bookmarkStart w:id="284" w:name="_Ref386108762"/>
      <w:proofErr w:type="gramStart"/>
      <w:r>
        <w:t xml:space="preserve">Figure </w:t>
      </w:r>
      <w:r>
        <w:fldChar w:fldCharType="begin"/>
      </w:r>
      <w:r>
        <w:instrText xml:space="preserve"> SEQ Figure \* ARABIC </w:instrText>
      </w:r>
      <w:r>
        <w:fldChar w:fldCharType="separate"/>
      </w:r>
      <w:r w:rsidR="00526278">
        <w:rPr>
          <w:noProof/>
        </w:rPr>
        <w:t>14</w:t>
      </w:r>
      <w:r>
        <w:fldChar w:fldCharType="end"/>
      </w:r>
      <w:bookmarkEnd w:id="284"/>
      <w:r>
        <w:t>.</w:t>
      </w:r>
      <w:proofErr w:type="gramEnd"/>
      <w:r>
        <w:t xml:space="preserve"> Network </w:t>
      </w:r>
      <w:r w:rsidR="0002435D">
        <w:t xml:space="preserve">model </w:t>
      </w:r>
      <w:r>
        <w:t>representation, showing</w:t>
      </w:r>
      <w:r w:rsidR="0002435D">
        <w:t xml:space="preserve"> mandatory elements (</w:t>
      </w:r>
      <w:r w:rsidR="0002435D" w:rsidRPr="0081567A">
        <w:rPr>
          <w:color w:val="FF0000"/>
        </w:rPr>
        <w:t>red border</w:t>
      </w:r>
      <w:r w:rsidR="0002435D">
        <w:t xml:space="preserve">) and notes </w:t>
      </w:r>
      <w:r w:rsidR="0002435D" w:rsidRPr="0081567A">
        <w:rPr>
          <w:color w:val="0070C0"/>
        </w:rPr>
        <w:t>(blue boxes</w:t>
      </w:r>
      <w:r w:rsidR="0002435D">
        <w:t>)</w:t>
      </w:r>
    </w:p>
    <w:p w14:paraId="6C229CAA" w14:textId="77777777" w:rsidR="0016285B" w:rsidRDefault="001C1B42" w:rsidP="0081567A">
      <w:pPr>
        <w:pStyle w:val="BodyText1"/>
      </w:pPr>
      <w:r>
        <w:lastRenderedPageBreak/>
        <w:t xml:space="preserve">Finally we have the </w:t>
      </w:r>
      <w:proofErr w:type="spellStart"/>
      <w:r>
        <w:t>opticalPathNetwork</w:t>
      </w:r>
      <w:proofErr w:type="spellEnd"/>
      <w:r>
        <w:t>:</w:t>
      </w:r>
    </w:p>
    <w:p w14:paraId="06E106A5" w14:textId="77777777" w:rsidR="0016285B" w:rsidRPr="0077181B" w:rsidRDefault="007831AF" w:rsidP="0016285B">
      <w:pPr>
        <w:pStyle w:val="CodeExample"/>
        <w:rPr>
          <w:color w:val="0000FF"/>
          <w:sz w:val="18"/>
        </w:rPr>
      </w:pPr>
      <w:r w:rsidRPr="0077181B">
        <w:rPr>
          <w:noProof/>
          <w:color w:val="0000FF"/>
          <w:sz w:val="18"/>
          <w:lang w:eastAsia="en-US"/>
        </w:rPr>
        <mc:AlternateContent>
          <mc:Choice Requires="wps">
            <w:drawing>
              <wp:anchor distT="0" distB="0" distL="114300" distR="114300" simplePos="0" relativeHeight="251694080" behindDoc="0" locked="0" layoutInCell="1" allowOverlap="1" wp14:anchorId="36EC61DE" wp14:editId="2573508D">
                <wp:simplePos x="0" y="0"/>
                <wp:positionH relativeFrom="column">
                  <wp:posOffset>4297680</wp:posOffset>
                </wp:positionH>
                <wp:positionV relativeFrom="paragraph">
                  <wp:posOffset>21590</wp:posOffset>
                </wp:positionV>
                <wp:extent cx="1661160" cy="533400"/>
                <wp:effectExtent l="723900" t="0" r="15240" b="19050"/>
                <wp:wrapNone/>
                <wp:docPr id="84" name="Line Callout 1 84"/>
                <wp:cNvGraphicFramePr/>
                <a:graphic xmlns:a="http://schemas.openxmlformats.org/drawingml/2006/main">
                  <a:graphicData uri="http://schemas.microsoft.com/office/word/2010/wordprocessingShape">
                    <wps:wsp>
                      <wps:cNvSpPr/>
                      <wps:spPr>
                        <a:xfrm>
                          <a:off x="0" y="0"/>
                          <a:ext cx="1661160" cy="533400"/>
                        </a:xfrm>
                        <a:prstGeom prst="borderCallout1">
                          <a:avLst>
                            <a:gd name="adj1" fmla="val 21023"/>
                            <a:gd name="adj2" fmla="val -1344"/>
                            <a:gd name="adj3" fmla="val 74161"/>
                            <a:gd name="adj4" fmla="val -42965"/>
                          </a:avLst>
                        </a:prstGeom>
                        <a:solidFill>
                          <a:srgbClr val="FFFF99"/>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54544" w14:textId="77777777" w:rsidR="00AA0C8C" w:rsidRPr="0081567A" w:rsidRDefault="00AA0C8C" w:rsidP="007831AF">
                            <w:pPr>
                              <w:rPr>
                                <w:color w:val="000000" w:themeColor="text1"/>
                              </w:rPr>
                            </w:pPr>
                            <w:r>
                              <w:rPr>
                                <w:color w:val="000000" w:themeColor="text1"/>
                              </w:rPr>
                              <w:t>A Unit represents “an item of inventory used in this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Line Callout 1 84" o:spid="_x0000_s1034" type="#_x0000_t47" style="position:absolute;margin-left:338.4pt;margin-top:1.7pt;width:130.8pt;height:4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" adj="-9280,16019,-290,4541" fillcolor="#ff9" strokecolor="#0070c0">
                <v:textbox>
                  <w:txbxContent>
                    <w:p w14:paraId="34A54544" w14:textId="77777777" w:rsidR="00AA0C8C" w:rsidRPr="0081567A" w:rsidRDefault="00AA0C8C" w:rsidP="007831AF">
                      <w:pPr>
                        <w:rPr>
                          <w:color w:val="000000" w:themeColor="text1"/>
                        </w:rPr>
                      </w:pPr>
                      <w:r>
                        <w:rPr>
                          <w:color w:val="000000" w:themeColor="text1"/>
                        </w:rPr>
                        <w:t>A Unit represents “an item of inventory used in this network”</w:t>
                      </w:r>
                    </w:p>
                  </w:txbxContent>
                </v:textbox>
                <o:callout v:ext="edit" minusy="t"/>
              </v:shape>
            </w:pict>
          </mc:Fallback>
        </mc:AlternateContent>
      </w:r>
      <w:r w:rsidR="0016285B" w:rsidRPr="0077181B">
        <w:rPr>
          <w:color w:val="0000FF"/>
          <w:sz w:val="18"/>
        </w:rPr>
        <w:t>&lt;</w:t>
      </w:r>
      <w:proofErr w:type="spellStart"/>
      <w:proofErr w:type="gramStart"/>
      <w:r w:rsidR="0016285B" w:rsidRPr="0077181B">
        <w:rPr>
          <w:color w:val="0000FF"/>
          <w:sz w:val="18"/>
        </w:rPr>
        <w:t>prodml:</w:t>
      </w:r>
      <w:proofErr w:type="gramEnd"/>
      <w:r w:rsidR="0016285B" w:rsidRPr="0077181B">
        <w:rPr>
          <w:color w:val="0000FF"/>
          <w:sz w:val="18"/>
        </w:rPr>
        <w:t>opticalPathNetwork</w:t>
      </w:r>
      <w:proofErr w:type="spellEnd"/>
      <w:r w:rsidR="0016285B" w:rsidRPr="0077181B">
        <w:rPr>
          <w:color w:val="0000FF"/>
          <w:sz w:val="18"/>
        </w:rPr>
        <w:t>&gt;</w:t>
      </w:r>
    </w:p>
    <w:p w14:paraId="01C8962D" w14:textId="77777777" w:rsidR="0016285B" w:rsidRPr="0077181B" w:rsidRDefault="0016285B" w:rsidP="0016285B">
      <w:pPr>
        <w:pStyle w:val="CodeExample"/>
        <w:rPr>
          <w:color w:val="0000FF"/>
          <w:sz w:val="18"/>
        </w:rPr>
      </w:pPr>
      <w:r w:rsidRPr="0077181B">
        <w:rPr>
          <w:color w:val="0000FF"/>
          <w:sz w:val="18"/>
        </w:rPr>
        <w:tab/>
        <w:t>&lt;</w:t>
      </w:r>
      <w:proofErr w:type="spellStart"/>
      <w:r w:rsidRPr="0077181B">
        <w:rPr>
          <w:color w:val="0000FF"/>
          <w:sz w:val="18"/>
        </w:rPr>
        <w:t>prodml</w:t>
      </w:r>
      <w:proofErr w:type="gramStart"/>
      <w:r w:rsidRPr="0077181B">
        <w:rPr>
          <w:color w:val="0000FF"/>
          <w:sz w:val="18"/>
        </w:rPr>
        <w:t>:network</w:t>
      </w:r>
      <w:proofErr w:type="spellEnd"/>
      <w:proofErr w:type="gramEnd"/>
      <w:r w:rsidRPr="0016285B">
        <w:rPr>
          <w:sz w:val="18"/>
          <w:szCs w:val="18"/>
        </w:rPr>
        <w:t xml:space="preserve"> </w:t>
      </w:r>
      <w:r w:rsidRPr="0077181B">
        <w:rPr>
          <w:color w:val="127019"/>
          <w:sz w:val="18"/>
        </w:rPr>
        <w:t>uid</w:t>
      </w:r>
      <w:r w:rsidRPr="0077181B">
        <w:rPr>
          <w:sz w:val="18"/>
        </w:rPr>
        <w:t>=</w:t>
      </w:r>
      <w:r w:rsidRPr="0077181B">
        <w:rPr>
          <w:color w:val="FF8000"/>
          <w:sz w:val="18"/>
        </w:rPr>
        <w:t>"OPN1</w:t>
      </w:r>
      <w:r w:rsidRPr="0077181B">
        <w:rPr>
          <w:color w:val="0000FF"/>
          <w:sz w:val="18"/>
        </w:rPr>
        <w:t>"&gt;</w:t>
      </w:r>
    </w:p>
    <w:p w14:paraId="0735F299" w14:textId="77777777" w:rsidR="0016285B" w:rsidRPr="0016285B" w:rsidRDefault="0016285B" w:rsidP="0016285B">
      <w:pPr>
        <w:pStyle w:val="CodeExample"/>
        <w:rPr>
          <w:sz w:val="18"/>
          <w:szCs w:val="18"/>
        </w:rPr>
      </w:pPr>
      <w:r w:rsidRPr="0077181B">
        <w:rPr>
          <w:color w:val="0000FF"/>
          <w:sz w:val="18"/>
        </w:rPr>
        <w:tab/>
      </w:r>
      <w:r w:rsidRPr="0077181B">
        <w:rPr>
          <w:color w:val="0000FF"/>
          <w:sz w:val="18"/>
        </w:rPr>
        <w:tab/>
        <w:t>&lt;</w:t>
      </w:r>
      <w:proofErr w:type="spellStart"/>
      <w:r w:rsidRPr="0077181B">
        <w:rPr>
          <w:color w:val="0000FF"/>
          <w:sz w:val="18"/>
        </w:rPr>
        <w:t>prodml</w:t>
      </w:r>
      <w:proofErr w:type="gramStart"/>
      <w:r w:rsidRPr="0077181B">
        <w:rPr>
          <w:color w:val="0000FF"/>
          <w:sz w:val="18"/>
        </w:rPr>
        <w:t>:name</w:t>
      </w:r>
      <w:proofErr w:type="spellEnd"/>
      <w:proofErr w:type="gramEnd"/>
      <w:r w:rsidRPr="0077181B">
        <w:rPr>
          <w:color w:val="0000FF"/>
          <w:sz w:val="18"/>
        </w:rPr>
        <w:t>&gt;</w:t>
      </w:r>
      <w:r w:rsidRPr="0016285B">
        <w:rPr>
          <w:sz w:val="18"/>
          <w:szCs w:val="18"/>
        </w:rPr>
        <w:t>Current Setup</w:t>
      </w:r>
      <w:r w:rsidRPr="0077181B">
        <w:rPr>
          <w:color w:val="0000FF"/>
          <w:sz w:val="18"/>
        </w:rPr>
        <w:t>&lt;/</w:t>
      </w:r>
      <w:proofErr w:type="spellStart"/>
      <w:r w:rsidRPr="0077181B">
        <w:rPr>
          <w:color w:val="0000FF"/>
          <w:sz w:val="18"/>
        </w:rPr>
        <w:t>prodml:name</w:t>
      </w:r>
      <w:proofErr w:type="spellEnd"/>
      <w:r w:rsidRPr="0077181B">
        <w:rPr>
          <w:color w:val="0000FF"/>
          <w:sz w:val="18"/>
        </w:rPr>
        <w:t>&gt;</w:t>
      </w:r>
    </w:p>
    <w:p w14:paraId="3BA89E8B" w14:textId="77777777" w:rsidR="0016285B" w:rsidRPr="0077181B" w:rsidRDefault="0016285B" w:rsidP="0016285B">
      <w:pPr>
        <w:pStyle w:val="CodeExample"/>
        <w:rPr>
          <w:color w:val="0000FF"/>
          <w:sz w:val="18"/>
        </w:rPr>
      </w:pPr>
      <w:r w:rsidRPr="0016285B">
        <w:rPr>
          <w:sz w:val="18"/>
          <w:szCs w:val="18"/>
        </w:rPr>
        <w:tab/>
      </w:r>
      <w:r w:rsidRPr="0016285B">
        <w:rPr>
          <w:sz w:val="18"/>
          <w:szCs w:val="18"/>
        </w:rPr>
        <w:tab/>
      </w:r>
      <w:r w:rsidRPr="0077181B">
        <w:rPr>
          <w:color w:val="0000FF"/>
          <w:sz w:val="18"/>
        </w:rPr>
        <w:t>&lt;</w:t>
      </w:r>
      <w:proofErr w:type="spellStart"/>
      <w:r w:rsidRPr="0077181B">
        <w:rPr>
          <w:color w:val="0000FF"/>
          <w:sz w:val="18"/>
        </w:rPr>
        <w:t>prodml</w:t>
      </w:r>
      <w:proofErr w:type="gramStart"/>
      <w:r w:rsidRPr="0077181B">
        <w:rPr>
          <w:color w:val="0000FF"/>
          <w:sz w:val="18"/>
        </w:rPr>
        <w:t>:unit</w:t>
      </w:r>
      <w:proofErr w:type="spellEnd"/>
      <w:proofErr w:type="gramEnd"/>
      <w:r w:rsidRPr="0016285B">
        <w:rPr>
          <w:sz w:val="18"/>
          <w:szCs w:val="18"/>
        </w:rPr>
        <w:t xml:space="preserve"> </w:t>
      </w:r>
      <w:r w:rsidRPr="0077181B">
        <w:rPr>
          <w:color w:val="127019"/>
          <w:sz w:val="18"/>
        </w:rPr>
        <w:t>uid</w:t>
      </w:r>
      <w:r w:rsidRPr="0016285B">
        <w:rPr>
          <w:sz w:val="18"/>
          <w:szCs w:val="18"/>
        </w:rPr>
        <w:t>=</w:t>
      </w:r>
      <w:r w:rsidRPr="0077181B">
        <w:rPr>
          <w:color w:val="FF8000"/>
          <w:sz w:val="18"/>
        </w:rPr>
        <w:t>"OPNU10"</w:t>
      </w:r>
      <w:r w:rsidRPr="0077181B">
        <w:rPr>
          <w:color w:val="0000FF"/>
          <w:sz w:val="18"/>
        </w:rPr>
        <w:t>&gt;</w:t>
      </w:r>
    </w:p>
    <w:p w14:paraId="4ED7057D" w14:textId="77777777" w:rsidR="0016285B" w:rsidRPr="0016285B" w:rsidRDefault="0016285B" w:rsidP="0016285B">
      <w:pPr>
        <w:pStyle w:val="CodeExample"/>
        <w:rPr>
          <w:sz w:val="18"/>
          <w:szCs w:val="18"/>
        </w:rPr>
      </w:pPr>
      <w:r w:rsidRPr="0077181B">
        <w:rPr>
          <w:color w:val="0000FF"/>
          <w:sz w:val="18"/>
        </w:rPr>
        <w:tab/>
      </w:r>
      <w:r w:rsidRPr="0077181B">
        <w:rPr>
          <w:color w:val="0000FF"/>
          <w:sz w:val="18"/>
        </w:rPr>
        <w:tab/>
      </w:r>
      <w:r w:rsidRPr="0077181B">
        <w:rPr>
          <w:color w:val="0000FF"/>
          <w:sz w:val="18"/>
        </w:rPr>
        <w:tab/>
        <w:t>&lt;</w:t>
      </w:r>
      <w:proofErr w:type="spellStart"/>
      <w:r w:rsidRPr="0077181B">
        <w:rPr>
          <w:color w:val="0000FF"/>
          <w:sz w:val="18"/>
        </w:rPr>
        <w:t>prodml</w:t>
      </w:r>
      <w:proofErr w:type="gramStart"/>
      <w:r w:rsidRPr="0077181B">
        <w:rPr>
          <w:color w:val="0000FF"/>
          <w:sz w:val="18"/>
        </w:rPr>
        <w:t>:facility</w:t>
      </w:r>
      <w:proofErr w:type="spellEnd"/>
      <w:proofErr w:type="gramEnd"/>
      <w:r w:rsidRPr="0016285B">
        <w:rPr>
          <w:sz w:val="18"/>
          <w:szCs w:val="18"/>
        </w:rPr>
        <w:t xml:space="preserve"> </w:t>
      </w:r>
      <w:proofErr w:type="spellStart"/>
      <w:r w:rsidRPr="0077181B">
        <w:rPr>
          <w:color w:val="127019"/>
          <w:sz w:val="18"/>
        </w:rPr>
        <w:t>uidRef</w:t>
      </w:r>
      <w:proofErr w:type="spellEnd"/>
      <w:r w:rsidRPr="0016285B">
        <w:rPr>
          <w:sz w:val="18"/>
          <w:szCs w:val="18"/>
        </w:rPr>
        <w:t>="10"</w:t>
      </w:r>
      <w:r w:rsidRPr="0077181B">
        <w:rPr>
          <w:color w:val="0000FF"/>
          <w:sz w:val="18"/>
        </w:rPr>
        <w:t>&gt;</w:t>
      </w:r>
      <w:r w:rsidRPr="0016285B">
        <w:rPr>
          <w:sz w:val="18"/>
          <w:szCs w:val="18"/>
        </w:rPr>
        <w:t xml:space="preserve">Surface Fiber </w:t>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Pr="0016285B">
        <w:rPr>
          <w:sz w:val="18"/>
          <w:szCs w:val="18"/>
        </w:rPr>
        <w:t>Segment</w:t>
      </w:r>
      <w:r w:rsidRPr="0077181B">
        <w:rPr>
          <w:color w:val="0000FF"/>
          <w:sz w:val="18"/>
        </w:rPr>
        <w:t>&lt;/</w:t>
      </w:r>
      <w:proofErr w:type="spellStart"/>
      <w:r w:rsidRPr="0077181B">
        <w:rPr>
          <w:color w:val="0000FF"/>
          <w:sz w:val="18"/>
        </w:rPr>
        <w:t>prodml:facility</w:t>
      </w:r>
      <w:proofErr w:type="spellEnd"/>
      <w:r w:rsidRPr="0077181B">
        <w:rPr>
          <w:color w:val="0000FF"/>
          <w:sz w:val="18"/>
        </w:rPr>
        <w:t>&gt;</w:t>
      </w:r>
    </w:p>
    <w:p w14:paraId="29FA7683" w14:textId="77777777" w:rsidR="0016285B" w:rsidRPr="0016285B" w:rsidRDefault="00876A6E" w:rsidP="0016285B">
      <w:pPr>
        <w:pStyle w:val="CodeExample"/>
        <w:rPr>
          <w:sz w:val="18"/>
          <w:szCs w:val="18"/>
        </w:rPr>
      </w:pPr>
      <w:r w:rsidRPr="0081567A">
        <w:rPr>
          <w:noProof/>
          <w:color w:val="262626"/>
          <w:sz w:val="18"/>
          <w:lang w:eastAsia="en-US"/>
        </w:rPr>
        <mc:AlternateContent>
          <mc:Choice Requires="wps">
            <w:drawing>
              <wp:anchor distT="0" distB="0" distL="114300" distR="114300" simplePos="0" relativeHeight="251696128" behindDoc="0" locked="0" layoutInCell="1" allowOverlap="1" wp14:anchorId="53E5EEF6" wp14:editId="370D46FB">
                <wp:simplePos x="0" y="0"/>
                <wp:positionH relativeFrom="column">
                  <wp:posOffset>-30480</wp:posOffset>
                </wp:positionH>
                <wp:positionV relativeFrom="paragraph">
                  <wp:posOffset>106045</wp:posOffset>
                </wp:positionV>
                <wp:extent cx="1661160" cy="815340"/>
                <wp:effectExtent l="0" t="381000" r="15240" b="22860"/>
                <wp:wrapNone/>
                <wp:docPr id="85" name="Line Callout 1 85"/>
                <wp:cNvGraphicFramePr/>
                <a:graphic xmlns:a="http://schemas.openxmlformats.org/drawingml/2006/main">
                  <a:graphicData uri="http://schemas.microsoft.com/office/word/2010/wordprocessingShape">
                    <wps:wsp>
                      <wps:cNvSpPr/>
                      <wps:spPr>
                        <a:xfrm>
                          <a:off x="0" y="0"/>
                          <a:ext cx="1661160" cy="815340"/>
                        </a:xfrm>
                        <a:prstGeom prst="borderCallout1">
                          <a:avLst>
                            <a:gd name="adj1" fmla="val -6120"/>
                            <a:gd name="adj2" fmla="val 49115"/>
                            <a:gd name="adj3" fmla="val -45839"/>
                            <a:gd name="adj4" fmla="val 84099"/>
                          </a:avLst>
                        </a:prstGeom>
                        <a:solidFill>
                          <a:srgbClr val="FFFF99">
                            <a:alpha val="50196"/>
                          </a:srgbClr>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0A3F33" w14:textId="77777777" w:rsidR="00AA0C8C" w:rsidRPr="0081567A" w:rsidRDefault="00AA0C8C" w:rsidP="007831AF">
                            <w:pPr>
                              <w:rPr>
                                <w:color w:val="000000" w:themeColor="text1"/>
                              </w:rPr>
                            </w:pPr>
                            <w:r>
                              <w:rPr>
                                <w:color w:val="000000" w:themeColor="text1"/>
                              </w:rPr>
                              <w:t xml:space="preserve">The item of Inventory which this Unit represents is shown here; the </w:t>
                            </w:r>
                            <w:proofErr w:type="spellStart"/>
                            <w:r>
                              <w:rPr>
                                <w:color w:val="000000" w:themeColor="text1"/>
                              </w:rPr>
                              <w:t>uidRef</w:t>
                            </w:r>
                            <w:proofErr w:type="spellEnd"/>
                            <w:r>
                              <w:rPr>
                                <w:color w:val="000000" w:themeColor="text1"/>
                              </w:rPr>
                              <w:t xml:space="preserve"> gives the UID of the item of inventory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Line Callout 1 85" o:spid="_x0000_s1035" type="#_x0000_t47" style="position:absolute;margin-left:-2.35pt;margin-top:8.35pt;width:130.8pt;height:64.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" adj="18165,-9901,10609,-1322" fillcolor="#ff9" strokecolor="#0070c0">
                <v:fill opacity="32896f"/>
                <v:textbox>
                  <w:txbxContent>
                    <w:p w14:paraId="2F0A3F33" w14:textId="77777777" w:rsidR="00AA0C8C" w:rsidRPr="0081567A" w:rsidRDefault="00AA0C8C" w:rsidP="007831AF">
                      <w:pPr>
                        <w:rPr>
                          <w:color w:val="000000" w:themeColor="text1"/>
                        </w:rPr>
                      </w:pPr>
                      <w:r>
                        <w:rPr>
                          <w:color w:val="000000" w:themeColor="text1"/>
                        </w:rPr>
                        <w:t xml:space="preserve">The item of </w:t>
                      </w:r>
                      <w:proofErr w:type="gramStart"/>
                      <w:r>
                        <w:rPr>
                          <w:color w:val="000000" w:themeColor="text1"/>
                        </w:rPr>
                        <w:t>Inventory which this Unit represents</w:t>
                      </w:r>
                      <w:proofErr w:type="gramEnd"/>
                      <w:r>
                        <w:rPr>
                          <w:color w:val="000000" w:themeColor="text1"/>
                        </w:rPr>
                        <w:t xml:space="preserve"> is shown here; the </w:t>
                      </w:r>
                      <w:proofErr w:type="spellStart"/>
                      <w:r>
                        <w:rPr>
                          <w:color w:val="000000" w:themeColor="text1"/>
                        </w:rPr>
                        <w:t>uidRef</w:t>
                      </w:r>
                      <w:proofErr w:type="spellEnd"/>
                      <w:r>
                        <w:rPr>
                          <w:color w:val="000000" w:themeColor="text1"/>
                        </w:rPr>
                        <w:t xml:space="preserve"> gives the UID of the item of inventory</w:t>
                      </w:r>
                    </w:p>
                  </w:txbxContent>
                </v:textbox>
                <o:callout v:ext="edit" minusx="t"/>
              </v:shape>
            </w:pict>
          </mc:Fallback>
        </mc:AlternateContent>
      </w:r>
      <w:r w:rsidR="0016285B" w:rsidRPr="0016285B">
        <w:rPr>
          <w:sz w:val="18"/>
          <w:szCs w:val="18"/>
        </w:rPr>
        <w:tab/>
      </w:r>
      <w:r w:rsidR="0016285B" w:rsidRPr="0016285B">
        <w:rPr>
          <w:sz w:val="18"/>
          <w:szCs w:val="18"/>
        </w:rPr>
        <w:tab/>
      </w:r>
      <w:r w:rsidR="0016285B" w:rsidRPr="0016285B">
        <w:rPr>
          <w:sz w:val="18"/>
          <w:szCs w:val="18"/>
        </w:rPr>
        <w:tab/>
      </w:r>
      <w:r w:rsidR="0016285B" w:rsidRPr="0077181B">
        <w:rPr>
          <w:color w:val="0000FF"/>
          <w:sz w:val="18"/>
        </w:rPr>
        <w:t>&lt;</w:t>
      </w:r>
      <w:proofErr w:type="spellStart"/>
      <w:proofErr w:type="gramStart"/>
      <w:r w:rsidR="0016285B" w:rsidRPr="0077181B">
        <w:rPr>
          <w:color w:val="0000FF"/>
          <w:sz w:val="18"/>
        </w:rPr>
        <w:t>prodml:</w:t>
      </w:r>
      <w:proofErr w:type="gramEnd"/>
      <w:r w:rsidR="0016285B" w:rsidRPr="0077181B">
        <w:rPr>
          <w:color w:val="0000FF"/>
          <w:sz w:val="18"/>
        </w:rPr>
        <w:t>port</w:t>
      </w:r>
      <w:proofErr w:type="spellEnd"/>
      <w:r w:rsidR="0016285B" w:rsidRPr="0077181B">
        <w:rPr>
          <w:color w:val="0000FF"/>
          <w:sz w:val="18"/>
        </w:rPr>
        <w:t>&gt;</w:t>
      </w:r>
    </w:p>
    <w:p w14:paraId="08A13ADD" w14:textId="77777777" w:rsidR="0016285B" w:rsidRPr="0016285B" w:rsidRDefault="0016285B" w:rsidP="0016285B">
      <w:pPr>
        <w:pStyle w:val="CodeExample"/>
        <w:rPr>
          <w:sz w:val="18"/>
          <w:szCs w:val="18"/>
        </w:rPr>
      </w:pPr>
      <w:r w:rsidRPr="0016285B">
        <w:rPr>
          <w:sz w:val="18"/>
          <w:szCs w:val="18"/>
        </w:rPr>
        <w:tab/>
      </w:r>
      <w:r w:rsidRPr="0016285B">
        <w:rPr>
          <w:sz w:val="18"/>
          <w:szCs w:val="18"/>
        </w:rPr>
        <w:tab/>
      </w:r>
      <w:r w:rsidRPr="0016285B">
        <w:rPr>
          <w:sz w:val="18"/>
          <w:szCs w:val="18"/>
        </w:rPr>
        <w:tab/>
      </w:r>
      <w:r w:rsidRPr="0016285B">
        <w:rPr>
          <w:sz w:val="18"/>
          <w:szCs w:val="18"/>
        </w:rPr>
        <w:tab/>
      </w:r>
      <w:r w:rsidRPr="0077181B">
        <w:rPr>
          <w:color w:val="0000FF"/>
          <w:sz w:val="18"/>
        </w:rPr>
        <w:t>&lt;</w:t>
      </w:r>
      <w:proofErr w:type="spellStart"/>
      <w:r w:rsidRPr="0077181B">
        <w:rPr>
          <w:color w:val="0000FF"/>
          <w:sz w:val="18"/>
        </w:rPr>
        <w:t>prodml</w:t>
      </w:r>
      <w:proofErr w:type="gramStart"/>
      <w:r w:rsidRPr="0077181B">
        <w:rPr>
          <w:color w:val="0000FF"/>
          <w:sz w:val="18"/>
        </w:rPr>
        <w:t>:name</w:t>
      </w:r>
      <w:proofErr w:type="spellEnd"/>
      <w:proofErr w:type="gramEnd"/>
      <w:r w:rsidRPr="0077181B">
        <w:rPr>
          <w:color w:val="0000FF"/>
          <w:sz w:val="18"/>
        </w:rPr>
        <w:t>&gt;</w:t>
      </w:r>
      <w:r w:rsidRPr="0016285B">
        <w:rPr>
          <w:sz w:val="18"/>
          <w:szCs w:val="18"/>
        </w:rPr>
        <w:t xml:space="preserve">Connection to </w:t>
      </w:r>
      <w:proofErr w:type="spellStart"/>
      <w:r w:rsidRPr="0016285B">
        <w:rPr>
          <w:sz w:val="18"/>
          <w:szCs w:val="18"/>
        </w:rPr>
        <w:t>LightBox</w:t>
      </w:r>
      <w:proofErr w:type="spellEnd"/>
      <w:r w:rsidRPr="0077181B">
        <w:rPr>
          <w:color w:val="0000FF"/>
          <w:sz w:val="18"/>
        </w:rPr>
        <w:t>&lt;/</w:t>
      </w:r>
      <w:proofErr w:type="spellStart"/>
      <w:r w:rsidRPr="0077181B">
        <w:rPr>
          <w:color w:val="0000FF"/>
          <w:sz w:val="18"/>
        </w:rPr>
        <w:t>prodml:name</w:t>
      </w:r>
      <w:proofErr w:type="spellEnd"/>
      <w:r w:rsidRPr="0077181B">
        <w:rPr>
          <w:color w:val="0000FF"/>
          <w:sz w:val="18"/>
        </w:rPr>
        <w:t>&gt;</w:t>
      </w:r>
    </w:p>
    <w:p w14:paraId="2C5BD766" w14:textId="77777777" w:rsidR="0016285B" w:rsidRPr="0016285B" w:rsidRDefault="0016285B" w:rsidP="0016285B">
      <w:pPr>
        <w:pStyle w:val="CodeExample"/>
        <w:rPr>
          <w:sz w:val="18"/>
          <w:szCs w:val="18"/>
        </w:rPr>
      </w:pPr>
      <w:r w:rsidRPr="0016285B">
        <w:rPr>
          <w:sz w:val="18"/>
          <w:szCs w:val="18"/>
        </w:rPr>
        <w:tab/>
      </w:r>
      <w:r w:rsidRPr="0016285B">
        <w:rPr>
          <w:sz w:val="18"/>
          <w:szCs w:val="18"/>
        </w:rPr>
        <w:tab/>
      </w:r>
      <w:r w:rsidRPr="0016285B">
        <w:rPr>
          <w:sz w:val="18"/>
          <w:szCs w:val="18"/>
        </w:rPr>
        <w:tab/>
      </w:r>
      <w:r w:rsidRPr="0016285B">
        <w:rPr>
          <w:sz w:val="18"/>
          <w:szCs w:val="18"/>
        </w:rPr>
        <w:tab/>
      </w:r>
      <w:r w:rsidRPr="0077181B">
        <w:rPr>
          <w:color w:val="0000FF"/>
          <w:sz w:val="18"/>
        </w:rPr>
        <w:t>&lt;</w:t>
      </w:r>
      <w:proofErr w:type="spellStart"/>
      <w:r w:rsidRPr="0077181B">
        <w:rPr>
          <w:color w:val="0000FF"/>
          <w:sz w:val="18"/>
        </w:rPr>
        <w:t>prodml</w:t>
      </w:r>
      <w:proofErr w:type="gramStart"/>
      <w:r w:rsidRPr="0077181B">
        <w:rPr>
          <w:color w:val="0000FF"/>
          <w:sz w:val="18"/>
        </w:rPr>
        <w:t>:direction</w:t>
      </w:r>
      <w:proofErr w:type="spellEnd"/>
      <w:proofErr w:type="gramEnd"/>
      <w:r w:rsidRPr="0077181B">
        <w:rPr>
          <w:color w:val="0000FF"/>
          <w:sz w:val="18"/>
        </w:rPr>
        <w:t>&gt;</w:t>
      </w:r>
      <w:r w:rsidRPr="0016285B">
        <w:rPr>
          <w:sz w:val="18"/>
          <w:szCs w:val="18"/>
        </w:rPr>
        <w:t>inlet</w:t>
      </w:r>
      <w:r w:rsidRPr="0077181B">
        <w:rPr>
          <w:color w:val="0000FF"/>
          <w:sz w:val="18"/>
        </w:rPr>
        <w:t>&lt;/</w:t>
      </w:r>
      <w:proofErr w:type="spellStart"/>
      <w:r w:rsidRPr="0077181B">
        <w:rPr>
          <w:color w:val="0000FF"/>
          <w:sz w:val="18"/>
        </w:rPr>
        <w:t>prodml:direction</w:t>
      </w:r>
      <w:proofErr w:type="spellEnd"/>
      <w:r w:rsidRPr="0077181B">
        <w:rPr>
          <w:color w:val="0000FF"/>
          <w:sz w:val="18"/>
        </w:rPr>
        <w:t>&gt;</w:t>
      </w:r>
    </w:p>
    <w:p w14:paraId="5A6336D9" w14:textId="77777777" w:rsidR="0016285B" w:rsidRPr="0016285B" w:rsidRDefault="0016285B" w:rsidP="0016285B">
      <w:pPr>
        <w:pStyle w:val="CodeExample"/>
        <w:rPr>
          <w:sz w:val="18"/>
          <w:szCs w:val="18"/>
        </w:rPr>
      </w:pPr>
      <w:r w:rsidRPr="0016285B">
        <w:rPr>
          <w:sz w:val="18"/>
          <w:szCs w:val="18"/>
        </w:rPr>
        <w:tab/>
      </w:r>
      <w:r w:rsidRPr="0016285B">
        <w:rPr>
          <w:sz w:val="18"/>
          <w:szCs w:val="18"/>
        </w:rPr>
        <w:tab/>
      </w:r>
      <w:r w:rsidRPr="0016285B">
        <w:rPr>
          <w:sz w:val="18"/>
          <w:szCs w:val="18"/>
        </w:rPr>
        <w:tab/>
      </w:r>
      <w:r w:rsidRPr="0016285B">
        <w:rPr>
          <w:sz w:val="18"/>
          <w:szCs w:val="18"/>
        </w:rPr>
        <w:tab/>
      </w:r>
      <w:r w:rsidRPr="0077181B">
        <w:rPr>
          <w:color w:val="0000FF"/>
          <w:sz w:val="18"/>
        </w:rPr>
        <w:t>&lt;</w:t>
      </w:r>
      <w:proofErr w:type="spellStart"/>
      <w:proofErr w:type="gramStart"/>
      <w:r w:rsidRPr="0077181B">
        <w:rPr>
          <w:color w:val="0000FF"/>
          <w:sz w:val="18"/>
        </w:rPr>
        <w:t>prodml:</w:t>
      </w:r>
      <w:proofErr w:type="gramEnd"/>
      <w:r w:rsidRPr="0077181B">
        <w:rPr>
          <w:color w:val="0000FF"/>
          <w:sz w:val="18"/>
        </w:rPr>
        <w:t>connectedNode</w:t>
      </w:r>
      <w:proofErr w:type="spellEnd"/>
      <w:r w:rsidRPr="0077181B">
        <w:rPr>
          <w:color w:val="0000FF"/>
          <w:sz w:val="18"/>
        </w:rPr>
        <w:t>&gt;</w:t>
      </w:r>
    </w:p>
    <w:p w14:paraId="2B3C1805" w14:textId="77777777" w:rsidR="0016285B" w:rsidRPr="0016285B" w:rsidRDefault="00B1771E" w:rsidP="0016285B">
      <w:pPr>
        <w:pStyle w:val="CodeExample"/>
        <w:rPr>
          <w:sz w:val="18"/>
          <w:szCs w:val="18"/>
        </w:rPr>
      </w:pPr>
      <w:r>
        <w:rPr>
          <w:noProof/>
          <w:sz w:val="18"/>
          <w:szCs w:val="18"/>
          <w:lang w:eastAsia="en-US"/>
        </w:rPr>
        <mc:AlternateContent>
          <mc:Choice Requires="wps">
            <w:drawing>
              <wp:anchor distT="0" distB="0" distL="114300" distR="114300" simplePos="0" relativeHeight="251712512" behindDoc="0" locked="0" layoutInCell="1" allowOverlap="1" wp14:anchorId="1368EF71" wp14:editId="3BB676E0">
                <wp:simplePos x="0" y="0"/>
                <wp:positionH relativeFrom="column">
                  <wp:posOffset>2301240</wp:posOffset>
                </wp:positionH>
                <wp:positionV relativeFrom="paragraph">
                  <wp:posOffset>6985</wp:posOffset>
                </wp:positionV>
                <wp:extent cx="3421380" cy="137160"/>
                <wp:effectExtent l="0" t="0" r="26670" b="15240"/>
                <wp:wrapNone/>
                <wp:docPr id="95" name="Rectangle 95"/>
                <wp:cNvGraphicFramePr/>
                <a:graphic xmlns:a="http://schemas.openxmlformats.org/drawingml/2006/main">
                  <a:graphicData uri="http://schemas.microsoft.com/office/word/2010/wordprocessingShape">
                    <wps:wsp>
                      <wps:cNvSpPr/>
                      <wps:spPr>
                        <a:xfrm>
                          <a:off x="0" y="0"/>
                          <a:ext cx="3421380" cy="137160"/>
                        </a:xfrm>
                        <a:prstGeom prst="rect">
                          <a:avLst/>
                        </a:prstGeom>
                        <a:solidFill>
                          <a:srgbClr val="FFFF99">
                            <a:alpha val="40000"/>
                          </a:srgbClr>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mv="urn:schemas-microsoft-com:mac:vml" xmlns:mo="http://schemas.microsoft.com/office/mac/office/2008/main">
            <w:pict>
              <v:rect id="Rectangle 95" o:spid="_x0000_s1026" style="position:absolute;margin-left:181.2pt;margin-top:.55pt;width:269.4pt;height:10.8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" fillcolor="#ff9" strokecolor="#0070c0">
                <v:fill opacity="26214f"/>
                <v:textbox style="mso-fit-shape-to-text:t"/>
              </v:rect>
            </w:pict>
          </mc:Fallback>
        </mc:AlternateContent>
      </w:r>
      <w:r w:rsidR="0016285B" w:rsidRPr="0016285B">
        <w:rPr>
          <w:sz w:val="18"/>
          <w:szCs w:val="18"/>
        </w:rPr>
        <w:tab/>
      </w:r>
      <w:r w:rsidR="0016285B" w:rsidRPr="0016285B">
        <w:rPr>
          <w:sz w:val="18"/>
          <w:szCs w:val="18"/>
        </w:rPr>
        <w:tab/>
      </w:r>
      <w:r w:rsidR="0016285B" w:rsidRPr="0016285B">
        <w:rPr>
          <w:sz w:val="18"/>
          <w:szCs w:val="18"/>
        </w:rPr>
        <w:tab/>
      </w:r>
      <w:r w:rsidR="0016285B" w:rsidRPr="0016285B">
        <w:rPr>
          <w:sz w:val="18"/>
          <w:szCs w:val="18"/>
        </w:rPr>
        <w:tab/>
      </w:r>
      <w:r w:rsidR="0016285B" w:rsidRPr="0016285B">
        <w:rPr>
          <w:sz w:val="18"/>
          <w:szCs w:val="18"/>
        </w:rPr>
        <w:tab/>
        <w:t>&lt;</w:t>
      </w:r>
      <w:proofErr w:type="spellStart"/>
      <w:r w:rsidR="0016285B" w:rsidRPr="0016285B">
        <w:rPr>
          <w:sz w:val="18"/>
          <w:szCs w:val="18"/>
        </w:rPr>
        <w:t>prodml</w:t>
      </w:r>
      <w:proofErr w:type="gramStart"/>
      <w:r w:rsidR="0016285B" w:rsidRPr="0016285B">
        <w:rPr>
          <w:sz w:val="18"/>
          <w:szCs w:val="18"/>
        </w:rPr>
        <w:t>:node</w:t>
      </w:r>
      <w:proofErr w:type="spellEnd"/>
      <w:proofErr w:type="gramEnd"/>
      <w:r w:rsidR="0016285B" w:rsidRPr="0016285B">
        <w:rPr>
          <w:sz w:val="18"/>
          <w:szCs w:val="18"/>
        </w:rPr>
        <w:t>&gt;Instrument Box</w:t>
      </w:r>
      <w:r w:rsidR="00876A6E">
        <w:rPr>
          <w:sz w:val="18"/>
          <w:szCs w:val="18"/>
        </w:rPr>
        <w:t xml:space="preserve"> socket 1</w:t>
      </w:r>
      <w:r w:rsidR="0016285B" w:rsidRPr="0016285B">
        <w:rPr>
          <w:sz w:val="18"/>
          <w:szCs w:val="18"/>
        </w:rPr>
        <w:t>&lt;/</w:t>
      </w:r>
      <w:proofErr w:type="spellStart"/>
      <w:r w:rsidR="0016285B" w:rsidRPr="0016285B">
        <w:rPr>
          <w:sz w:val="18"/>
          <w:szCs w:val="18"/>
        </w:rPr>
        <w:t>prodml:node</w:t>
      </w:r>
      <w:proofErr w:type="spellEnd"/>
      <w:r w:rsidR="0016285B" w:rsidRPr="0016285B">
        <w:rPr>
          <w:sz w:val="18"/>
          <w:szCs w:val="18"/>
        </w:rPr>
        <w:t>&gt;</w:t>
      </w:r>
    </w:p>
    <w:p w14:paraId="3B7254F4" w14:textId="77777777" w:rsidR="0016285B" w:rsidRPr="0077181B" w:rsidRDefault="00B1771E" w:rsidP="0016285B">
      <w:pPr>
        <w:pStyle w:val="CodeExample"/>
        <w:rPr>
          <w:color w:val="0000FF"/>
          <w:sz w:val="18"/>
        </w:rPr>
      </w:pPr>
      <w:r w:rsidRPr="0081567A">
        <w:rPr>
          <w:noProof/>
          <w:color w:val="262626"/>
          <w:sz w:val="18"/>
          <w:lang w:eastAsia="en-US"/>
        </w:rPr>
        <mc:AlternateContent>
          <mc:Choice Requires="wps">
            <w:drawing>
              <wp:anchor distT="0" distB="0" distL="114300" distR="114300" simplePos="0" relativeHeight="251710464" behindDoc="0" locked="0" layoutInCell="1" allowOverlap="1" wp14:anchorId="61FB4B63" wp14:editId="0087F0E8">
                <wp:simplePos x="0" y="0"/>
                <wp:positionH relativeFrom="column">
                  <wp:posOffset>3375660</wp:posOffset>
                </wp:positionH>
                <wp:positionV relativeFrom="paragraph">
                  <wp:posOffset>45085</wp:posOffset>
                </wp:positionV>
                <wp:extent cx="2636520" cy="381000"/>
                <wp:effectExtent l="228600" t="38100" r="11430" b="19050"/>
                <wp:wrapNone/>
                <wp:docPr id="94" name="Line Callout 1 94"/>
                <wp:cNvGraphicFramePr/>
                <a:graphic xmlns:a="http://schemas.openxmlformats.org/drawingml/2006/main">
                  <a:graphicData uri="http://schemas.microsoft.com/office/word/2010/wordprocessingShape">
                    <wps:wsp>
                      <wps:cNvSpPr/>
                      <wps:spPr>
                        <a:xfrm>
                          <a:off x="0" y="0"/>
                          <a:ext cx="2636520" cy="381000"/>
                        </a:xfrm>
                        <a:prstGeom prst="borderCallout1">
                          <a:avLst>
                            <a:gd name="adj1" fmla="val 21023"/>
                            <a:gd name="adj2" fmla="val -1344"/>
                            <a:gd name="adj3" fmla="val -5839"/>
                            <a:gd name="adj4" fmla="val -8280"/>
                          </a:avLst>
                        </a:prstGeom>
                        <a:solidFill>
                          <a:srgbClr val="FFFF99"/>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3C8B6A" w14:textId="77777777" w:rsidR="00AA0C8C" w:rsidRPr="0081567A" w:rsidRDefault="00AA0C8C" w:rsidP="007831AF">
                            <w:pPr>
                              <w:rPr>
                                <w:color w:val="000000" w:themeColor="text1"/>
                              </w:rPr>
                            </w:pPr>
                            <w:r>
                              <w:rPr>
                                <w:color w:val="000000" w:themeColor="text1"/>
                              </w:rPr>
                              <w:t>First component (also terminator in dual ended system) connects to Instrument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Line Callout 1 94" o:spid="_x0000_s1036" type="#_x0000_t47" style="position:absolute;margin-left:265.8pt;margin-top:3.55pt;width:207.6pt;height:3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" adj="-1788,-1261,-290,4541" fillcolor="#ff9" strokecolor="#0070c0">
                <v:textbox>
                  <w:txbxContent>
                    <w:p w14:paraId="7C3C8B6A" w14:textId="77777777" w:rsidR="00AA0C8C" w:rsidRPr="0081567A" w:rsidRDefault="00AA0C8C" w:rsidP="007831AF">
                      <w:pPr>
                        <w:rPr>
                          <w:color w:val="000000" w:themeColor="text1"/>
                        </w:rPr>
                      </w:pPr>
                      <w:r>
                        <w:rPr>
                          <w:color w:val="000000" w:themeColor="text1"/>
                        </w:rPr>
                        <w:t>First component (also terminator in dual ended system) connects to Instrument Box</w:t>
                      </w:r>
                    </w:p>
                  </w:txbxContent>
                </v:textbox>
              </v:shape>
            </w:pict>
          </mc:Fallback>
        </mc:AlternateContent>
      </w:r>
      <w:r w:rsidR="0016285B" w:rsidRPr="0016285B">
        <w:rPr>
          <w:sz w:val="18"/>
          <w:szCs w:val="18"/>
        </w:rPr>
        <w:tab/>
      </w:r>
      <w:r w:rsidR="0016285B" w:rsidRPr="0016285B">
        <w:rPr>
          <w:sz w:val="18"/>
          <w:szCs w:val="18"/>
        </w:rPr>
        <w:tab/>
      </w:r>
      <w:r w:rsidR="0016285B" w:rsidRPr="0016285B">
        <w:rPr>
          <w:sz w:val="18"/>
          <w:szCs w:val="18"/>
        </w:rPr>
        <w:tab/>
      </w:r>
      <w:r w:rsidR="0016285B" w:rsidRPr="0016285B">
        <w:rPr>
          <w:sz w:val="18"/>
          <w:szCs w:val="18"/>
        </w:rPr>
        <w:tab/>
      </w:r>
      <w:r w:rsidR="0016285B" w:rsidRPr="0077181B">
        <w:rPr>
          <w:color w:val="0000FF"/>
          <w:sz w:val="18"/>
        </w:rPr>
        <w:t>&lt;/</w:t>
      </w:r>
      <w:proofErr w:type="spellStart"/>
      <w:r w:rsidR="0016285B" w:rsidRPr="0077181B">
        <w:rPr>
          <w:color w:val="0000FF"/>
          <w:sz w:val="18"/>
        </w:rPr>
        <w:t>prodml</w:t>
      </w:r>
      <w:proofErr w:type="gramStart"/>
      <w:r w:rsidR="0016285B" w:rsidRPr="0077181B">
        <w:rPr>
          <w:color w:val="0000FF"/>
          <w:sz w:val="18"/>
        </w:rPr>
        <w:t>:connectedNode</w:t>
      </w:r>
      <w:proofErr w:type="spellEnd"/>
      <w:proofErr w:type="gramEnd"/>
      <w:r w:rsidR="0016285B" w:rsidRPr="0077181B">
        <w:rPr>
          <w:color w:val="0000FF"/>
          <w:sz w:val="18"/>
        </w:rPr>
        <w:t>&gt;</w:t>
      </w:r>
    </w:p>
    <w:p w14:paraId="2C31E604" w14:textId="77777777" w:rsidR="0016285B" w:rsidRPr="0077181B" w:rsidRDefault="0016285B" w:rsidP="0016285B">
      <w:pPr>
        <w:pStyle w:val="CodeExample"/>
        <w:rPr>
          <w:color w:val="0000FF"/>
          <w:sz w:val="18"/>
        </w:rPr>
      </w:pPr>
      <w:r w:rsidRPr="0077181B">
        <w:rPr>
          <w:color w:val="0000FF"/>
          <w:sz w:val="18"/>
        </w:rPr>
        <w:tab/>
      </w:r>
      <w:r w:rsidRPr="0077181B">
        <w:rPr>
          <w:color w:val="0000FF"/>
          <w:sz w:val="18"/>
        </w:rPr>
        <w:tab/>
      </w:r>
      <w:r w:rsidRPr="0077181B">
        <w:rPr>
          <w:color w:val="0000FF"/>
          <w:sz w:val="18"/>
        </w:rPr>
        <w:tab/>
        <w:t>&lt;/</w:t>
      </w:r>
      <w:proofErr w:type="spellStart"/>
      <w:r w:rsidRPr="0077181B">
        <w:rPr>
          <w:color w:val="0000FF"/>
          <w:sz w:val="18"/>
        </w:rPr>
        <w:t>prodml</w:t>
      </w:r>
      <w:proofErr w:type="gramStart"/>
      <w:r w:rsidRPr="0077181B">
        <w:rPr>
          <w:color w:val="0000FF"/>
          <w:sz w:val="18"/>
        </w:rPr>
        <w:t>:port</w:t>
      </w:r>
      <w:proofErr w:type="spellEnd"/>
      <w:proofErr w:type="gramEnd"/>
      <w:r w:rsidRPr="0077181B">
        <w:rPr>
          <w:color w:val="0000FF"/>
          <w:sz w:val="18"/>
        </w:rPr>
        <w:t>&gt;</w:t>
      </w:r>
    </w:p>
    <w:p w14:paraId="1151E4F9" w14:textId="77777777" w:rsidR="0016285B" w:rsidRPr="0016285B" w:rsidRDefault="0016285B" w:rsidP="0016285B">
      <w:pPr>
        <w:pStyle w:val="CodeExample"/>
        <w:rPr>
          <w:sz w:val="18"/>
          <w:szCs w:val="18"/>
        </w:rPr>
      </w:pPr>
      <w:r w:rsidRPr="0077181B">
        <w:rPr>
          <w:color w:val="0000FF"/>
          <w:sz w:val="18"/>
        </w:rPr>
        <w:tab/>
      </w:r>
      <w:r w:rsidRPr="0077181B">
        <w:rPr>
          <w:color w:val="0000FF"/>
          <w:sz w:val="18"/>
        </w:rPr>
        <w:tab/>
      </w:r>
      <w:r w:rsidRPr="0077181B">
        <w:rPr>
          <w:color w:val="0000FF"/>
          <w:sz w:val="18"/>
        </w:rPr>
        <w:tab/>
        <w:t>&lt;</w:t>
      </w:r>
      <w:proofErr w:type="spellStart"/>
      <w:proofErr w:type="gramStart"/>
      <w:r w:rsidRPr="0077181B">
        <w:rPr>
          <w:color w:val="0000FF"/>
          <w:sz w:val="18"/>
        </w:rPr>
        <w:t>prodml:</w:t>
      </w:r>
      <w:proofErr w:type="gramEnd"/>
      <w:r w:rsidRPr="0077181B">
        <w:rPr>
          <w:color w:val="0000FF"/>
          <w:sz w:val="18"/>
        </w:rPr>
        <w:t>port</w:t>
      </w:r>
      <w:proofErr w:type="spellEnd"/>
      <w:r w:rsidRPr="0077181B">
        <w:rPr>
          <w:color w:val="0000FF"/>
          <w:sz w:val="18"/>
        </w:rPr>
        <w:t>&gt;</w:t>
      </w:r>
    </w:p>
    <w:p w14:paraId="0DC9DCCE" w14:textId="77777777" w:rsidR="0016285B" w:rsidRPr="0077181B" w:rsidRDefault="00B1771E" w:rsidP="0016285B">
      <w:pPr>
        <w:pStyle w:val="CodeExample"/>
        <w:rPr>
          <w:color w:val="0000FF"/>
          <w:sz w:val="18"/>
        </w:rPr>
      </w:pPr>
      <w:r w:rsidRPr="0081567A">
        <w:rPr>
          <w:noProof/>
          <w:color w:val="262626"/>
          <w:sz w:val="18"/>
          <w:lang w:eastAsia="en-US"/>
        </w:rPr>
        <mc:AlternateContent>
          <mc:Choice Requires="wps">
            <w:drawing>
              <wp:anchor distT="0" distB="0" distL="114300" distR="114300" simplePos="0" relativeHeight="251698176" behindDoc="0" locked="0" layoutInCell="1" allowOverlap="1" wp14:anchorId="7A31A2E2" wp14:editId="5D42B78E">
                <wp:simplePos x="0" y="0"/>
                <wp:positionH relativeFrom="column">
                  <wp:posOffset>-114300</wp:posOffset>
                </wp:positionH>
                <wp:positionV relativeFrom="paragraph">
                  <wp:posOffset>90805</wp:posOffset>
                </wp:positionV>
                <wp:extent cx="1905000" cy="381000"/>
                <wp:effectExtent l="0" t="1009650" r="114300" b="19050"/>
                <wp:wrapNone/>
                <wp:docPr id="86" name="Line Callout 1 86"/>
                <wp:cNvGraphicFramePr/>
                <a:graphic xmlns:a="http://schemas.openxmlformats.org/drawingml/2006/main">
                  <a:graphicData uri="http://schemas.microsoft.com/office/word/2010/wordprocessingShape">
                    <wps:wsp>
                      <wps:cNvSpPr/>
                      <wps:spPr>
                        <a:xfrm>
                          <a:off x="0" y="0"/>
                          <a:ext cx="1905000" cy="381000"/>
                        </a:xfrm>
                        <a:prstGeom prst="borderCallout1">
                          <a:avLst>
                            <a:gd name="adj1" fmla="val -2977"/>
                            <a:gd name="adj2" fmla="val 84656"/>
                            <a:gd name="adj3" fmla="val -265839"/>
                            <a:gd name="adj4" fmla="val 104186"/>
                          </a:avLst>
                        </a:prstGeom>
                        <a:solidFill>
                          <a:srgbClr val="FFFF99"/>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49983F" w14:textId="77777777" w:rsidR="00AA0C8C" w:rsidRPr="0081567A" w:rsidRDefault="00AA0C8C" w:rsidP="007831AF">
                            <w:pPr>
                              <w:rPr>
                                <w:color w:val="000000" w:themeColor="text1"/>
                              </w:rPr>
                            </w:pPr>
                            <w:r>
                              <w:rPr>
                                <w:color w:val="000000" w:themeColor="text1"/>
                              </w:rPr>
                              <w:t>Two ports, one at the “inlet” end and one at “outlet”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Line Callout 1 86" o:spid="_x0000_s1037" type="#_x0000_t47" style="position:absolute;margin-left:-8.95pt;margin-top:7.15pt;width:150pt;height:3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" adj="22504,-57421,18286,-643" fillcolor="#ff9" strokecolor="#0070c0">
                <v:textbox>
                  <w:txbxContent>
                    <w:p w14:paraId="2E49983F" w14:textId="77777777" w:rsidR="00AA0C8C" w:rsidRPr="0081567A" w:rsidRDefault="00AA0C8C" w:rsidP="007831AF">
                      <w:pPr>
                        <w:rPr>
                          <w:color w:val="000000" w:themeColor="text1"/>
                        </w:rPr>
                      </w:pPr>
                      <w:r>
                        <w:rPr>
                          <w:color w:val="000000" w:themeColor="text1"/>
                        </w:rPr>
                        <w:t>Two ports, one at the “inlet” end and one at “outlet”</w:t>
                      </w:r>
                    </w:p>
                  </w:txbxContent>
                </v:textbox>
                <o:callout v:ext="edit" minusx="t"/>
              </v:shape>
            </w:pict>
          </mc:Fallback>
        </mc:AlternateContent>
      </w:r>
      <w:r w:rsidR="0016285B" w:rsidRPr="0016285B">
        <w:rPr>
          <w:sz w:val="18"/>
          <w:szCs w:val="18"/>
        </w:rPr>
        <w:tab/>
      </w:r>
      <w:r w:rsidR="0016285B" w:rsidRPr="0016285B">
        <w:rPr>
          <w:sz w:val="18"/>
          <w:szCs w:val="18"/>
        </w:rPr>
        <w:tab/>
      </w:r>
      <w:r w:rsidR="0016285B" w:rsidRPr="0016285B">
        <w:rPr>
          <w:sz w:val="18"/>
          <w:szCs w:val="18"/>
        </w:rPr>
        <w:tab/>
      </w:r>
      <w:r w:rsidR="0016285B" w:rsidRPr="0016285B">
        <w:rPr>
          <w:sz w:val="18"/>
          <w:szCs w:val="18"/>
        </w:rPr>
        <w:tab/>
      </w:r>
      <w:r w:rsidR="0016285B" w:rsidRPr="0077181B">
        <w:rPr>
          <w:color w:val="0000FF"/>
          <w:sz w:val="18"/>
        </w:rPr>
        <w:t>&lt;</w:t>
      </w:r>
      <w:proofErr w:type="spellStart"/>
      <w:r w:rsidR="0016285B" w:rsidRPr="0077181B">
        <w:rPr>
          <w:color w:val="0000FF"/>
          <w:sz w:val="18"/>
        </w:rPr>
        <w:t>prodml</w:t>
      </w:r>
      <w:proofErr w:type="gramStart"/>
      <w:r w:rsidR="0016285B" w:rsidRPr="0077181B">
        <w:rPr>
          <w:color w:val="0000FF"/>
          <w:sz w:val="18"/>
        </w:rPr>
        <w:t>:name</w:t>
      </w:r>
      <w:proofErr w:type="spellEnd"/>
      <w:proofErr w:type="gramEnd"/>
      <w:r w:rsidR="0016285B" w:rsidRPr="0077181B">
        <w:rPr>
          <w:color w:val="0000FF"/>
          <w:sz w:val="18"/>
        </w:rPr>
        <w:t>&gt;</w:t>
      </w:r>
      <w:r w:rsidR="0016285B" w:rsidRPr="0016285B">
        <w:rPr>
          <w:sz w:val="18"/>
          <w:szCs w:val="18"/>
        </w:rPr>
        <w:t>Connection to Surface Connector</w:t>
      </w:r>
      <w:r w:rsidR="0016285B" w:rsidRPr="0077181B">
        <w:rPr>
          <w:color w:val="0000FF"/>
          <w:sz w:val="18"/>
        </w:rPr>
        <w:t>&lt;/</w:t>
      </w:r>
      <w:proofErr w:type="spellStart"/>
      <w:r w:rsidR="0016285B" w:rsidRPr="0077181B">
        <w:rPr>
          <w:color w:val="0000FF"/>
          <w:sz w:val="18"/>
        </w:rPr>
        <w:t>prodml:name</w:t>
      </w:r>
      <w:proofErr w:type="spellEnd"/>
      <w:r w:rsidR="0016285B" w:rsidRPr="0077181B">
        <w:rPr>
          <w:color w:val="0000FF"/>
          <w:sz w:val="18"/>
        </w:rPr>
        <w:t>&gt;</w:t>
      </w:r>
    </w:p>
    <w:p w14:paraId="14289518" w14:textId="77777777" w:rsidR="0016285B" w:rsidRPr="0016285B" w:rsidRDefault="0016285B" w:rsidP="0016285B">
      <w:pPr>
        <w:pStyle w:val="CodeExample"/>
        <w:rPr>
          <w:sz w:val="18"/>
          <w:szCs w:val="18"/>
        </w:rPr>
      </w:pPr>
      <w:r w:rsidRPr="0077181B">
        <w:rPr>
          <w:color w:val="0000FF"/>
          <w:sz w:val="18"/>
        </w:rPr>
        <w:tab/>
      </w:r>
      <w:r w:rsidRPr="0077181B">
        <w:rPr>
          <w:color w:val="0000FF"/>
          <w:sz w:val="18"/>
        </w:rPr>
        <w:tab/>
      </w:r>
      <w:r w:rsidRPr="0077181B">
        <w:rPr>
          <w:color w:val="0000FF"/>
          <w:sz w:val="18"/>
        </w:rPr>
        <w:tab/>
      </w:r>
      <w:r w:rsidRPr="0077181B">
        <w:rPr>
          <w:color w:val="0000FF"/>
          <w:sz w:val="18"/>
        </w:rPr>
        <w:tab/>
        <w:t>&lt;</w:t>
      </w:r>
      <w:proofErr w:type="spellStart"/>
      <w:r w:rsidRPr="0077181B">
        <w:rPr>
          <w:color w:val="0000FF"/>
          <w:sz w:val="18"/>
        </w:rPr>
        <w:t>prodml</w:t>
      </w:r>
      <w:proofErr w:type="gramStart"/>
      <w:r w:rsidRPr="0077181B">
        <w:rPr>
          <w:color w:val="0000FF"/>
          <w:sz w:val="18"/>
        </w:rPr>
        <w:t>:direction</w:t>
      </w:r>
      <w:proofErr w:type="spellEnd"/>
      <w:proofErr w:type="gramEnd"/>
      <w:r w:rsidRPr="0077181B">
        <w:rPr>
          <w:color w:val="0000FF"/>
          <w:sz w:val="18"/>
        </w:rPr>
        <w:t>&gt;</w:t>
      </w:r>
      <w:r w:rsidR="00876A6E">
        <w:rPr>
          <w:sz w:val="18"/>
          <w:szCs w:val="18"/>
        </w:rPr>
        <w:t>out</w:t>
      </w:r>
      <w:r w:rsidRPr="0016285B">
        <w:rPr>
          <w:sz w:val="18"/>
          <w:szCs w:val="18"/>
        </w:rPr>
        <w:t>let</w:t>
      </w:r>
      <w:r w:rsidRPr="0077181B">
        <w:rPr>
          <w:color w:val="0000FF"/>
          <w:sz w:val="18"/>
        </w:rPr>
        <w:t>&lt;/</w:t>
      </w:r>
      <w:proofErr w:type="spellStart"/>
      <w:r w:rsidRPr="0077181B">
        <w:rPr>
          <w:color w:val="0000FF"/>
          <w:sz w:val="18"/>
        </w:rPr>
        <w:t>prodml:direction</w:t>
      </w:r>
      <w:proofErr w:type="spellEnd"/>
      <w:r w:rsidRPr="0077181B">
        <w:rPr>
          <w:color w:val="0000FF"/>
          <w:sz w:val="18"/>
        </w:rPr>
        <w:t>&gt;</w:t>
      </w:r>
    </w:p>
    <w:p w14:paraId="73EC6D6B" w14:textId="77777777" w:rsidR="0016285B" w:rsidRPr="0016285B" w:rsidRDefault="0016285B" w:rsidP="0016285B">
      <w:pPr>
        <w:pStyle w:val="CodeExample"/>
        <w:rPr>
          <w:sz w:val="18"/>
          <w:szCs w:val="18"/>
        </w:rPr>
      </w:pPr>
      <w:r w:rsidRPr="0016285B">
        <w:rPr>
          <w:sz w:val="18"/>
          <w:szCs w:val="18"/>
        </w:rPr>
        <w:tab/>
      </w:r>
      <w:r w:rsidRPr="0016285B">
        <w:rPr>
          <w:sz w:val="18"/>
          <w:szCs w:val="18"/>
        </w:rPr>
        <w:tab/>
      </w:r>
      <w:r w:rsidRPr="0016285B">
        <w:rPr>
          <w:sz w:val="18"/>
          <w:szCs w:val="18"/>
        </w:rPr>
        <w:tab/>
      </w:r>
      <w:r w:rsidRPr="0016285B">
        <w:rPr>
          <w:sz w:val="18"/>
          <w:szCs w:val="18"/>
        </w:rPr>
        <w:tab/>
      </w:r>
      <w:r w:rsidRPr="0077181B">
        <w:rPr>
          <w:color w:val="0000FF"/>
          <w:sz w:val="18"/>
        </w:rPr>
        <w:t>&lt;</w:t>
      </w:r>
      <w:proofErr w:type="spellStart"/>
      <w:proofErr w:type="gramStart"/>
      <w:r w:rsidRPr="0077181B">
        <w:rPr>
          <w:color w:val="0000FF"/>
          <w:sz w:val="18"/>
        </w:rPr>
        <w:t>prodml:</w:t>
      </w:r>
      <w:proofErr w:type="gramEnd"/>
      <w:r w:rsidRPr="0077181B">
        <w:rPr>
          <w:color w:val="0000FF"/>
          <w:sz w:val="18"/>
        </w:rPr>
        <w:t>connectedNode</w:t>
      </w:r>
      <w:proofErr w:type="spellEnd"/>
      <w:r w:rsidRPr="0077181B">
        <w:rPr>
          <w:color w:val="0000FF"/>
          <w:sz w:val="18"/>
        </w:rPr>
        <w:t>&gt;</w:t>
      </w:r>
    </w:p>
    <w:p w14:paraId="502E8873" w14:textId="77777777" w:rsidR="0016285B" w:rsidRPr="0016285B" w:rsidRDefault="00B1771E" w:rsidP="0016285B">
      <w:pPr>
        <w:pStyle w:val="CodeExample"/>
        <w:rPr>
          <w:sz w:val="18"/>
          <w:szCs w:val="18"/>
        </w:rPr>
      </w:pPr>
      <w:r>
        <w:rPr>
          <w:noProof/>
          <w:sz w:val="18"/>
          <w:szCs w:val="18"/>
          <w:lang w:eastAsia="en-US"/>
        </w:rPr>
        <mc:AlternateContent>
          <mc:Choice Requires="wps">
            <w:drawing>
              <wp:anchor distT="0" distB="0" distL="114300" distR="114300" simplePos="0" relativeHeight="251699200" behindDoc="0" locked="0" layoutInCell="1" allowOverlap="1" wp14:anchorId="6388A6EA" wp14:editId="0C78412B">
                <wp:simplePos x="0" y="0"/>
                <wp:positionH relativeFrom="column">
                  <wp:posOffset>1485900</wp:posOffset>
                </wp:positionH>
                <wp:positionV relativeFrom="paragraph">
                  <wp:posOffset>83820</wp:posOffset>
                </wp:positionV>
                <wp:extent cx="45720" cy="190500"/>
                <wp:effectExtent l="0" t="0" r="30480" b="19050"/>
                <wp:wrapNone/>
                <wp:docPr id="87" name="Straight Connector 87"/>
                <wp:cNvGraphicFramePr/>
                <a:graphic xmlns:a="http://schemas.openxmlformats.org/drawingml/2006/main">
                  <a:graphicData uri="http://schemas.microsoft.com/office/word/2010/wordprocessingShape">
                    <wps:wsp>
                      <wps:cNvCnPr/>
                      <wps:spPr>
                        <a:xfrm>
                          <a:off x="0" y="0"/>
                          <a:ext cx="4572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87"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7pt,6.6pt" to="120.6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" strokecolor="#4579b8 [3044]"/>
            </w:pict>
          </mc:Fallback>
        </mc:AlternateContent>
      </w:r>
      <w:r w:rsidR="00401123">
        <w:rPr>
          <w:noProof/>
          <w:sz w:val="18"/>
          <w:szCs w:val="18"/>
          <w:lang w:eastAsia="en-US"/>
        </w:rPr>
        <mc:AlternateContent>
          <mc:Choice Requires="wps">
            <w:drawing>
              <wp:anchor distT="0" distB="0" distL="114300" distR="114300" simplePos="0" relativeHeight="251706368" behindDoc="0" locked="0" layoutInCell="1" allowOverlap="1" wp14:anchorId="7C68C025" wp14:editId="59A04E1D">
                <wp:simplePos x="0" y="0"/>
                <wp:positionH relativeFrom="column">
                  <wp:posOffset>2301240</wp:posOffset>
                </wp:positionH>
                <wp:positionV relativeFrom="paragraph">
                  <wp:posOffset>0</wp:posOffset>
                </wp:positionV>
                <wp:extent cx="3185160" cy="137160"/>
                <wp:effectExtent l="0" t="0" r="15240" b="15240"/>
                <wp:wrapNone/>
                <wp:docPr id="92" name="Rectangle 92"/>
                <wp:cNvGraphicFramePr/>
                <a:graphic xmlns:a="http://schemas.openxmlformats.org/drawingml/2006/main">
                  <a:graphicData uri="http://schemas.microsoft.com/office/word/2010/wordprocessingShape">
                    <wps:wsp>
                      <wps:cNvSpPr/>
                      <wps:spPr>
                        <a:xfrm>
                          <a:off x="0" y="0"/>
                          <a:ext cx="3185160" cy="137160"/>
                        </a:xfrm>
                        <a:prstGeom prst="rect">
                          <a:avLst/>
                        </a:prstGeom>
                        <a:solidFill>
                          <a:srgbClr val="FFFF99">
                            <a:alpha val="40000"/>
                          </a:srgbClr>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rect id="Rectangle 92" o:spid="_x0000_s1026" style="position:absolute;margin-left:181.2pt;margin-top:0;width:250.8pt;height:10.8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" fillcolor="#ff9" strokecolor="#0070c0">
                <v:fill opacity="26214f"/>
                <v:textbox style="mso-fit-shape-to-text:t"/>
              </v:rect>
            </w:pict>
          </mc:Fallback>
        </mc:AlternateContent>
      </w:r>
      <w:r w:rsidR="0016285B" w:rsidRPr="0016285B">
        <w:rPr>
          <w:sz w:val="18"/>
          <w:szCs w:val="18"/>
        </w:rPr>
        <w:tab/>
      </w:r>
      <w:r w:rsidR="0016285B" w:rsidRPr="0016285B">
        <w:rPr>
          <w:sz w:val="18"/>
          <w:szCs w:val="18"/>
        </w:rPr>
        <w:tab/>
      </w:r>
      <w:r w:rsidR="0016285B" w:rsidRPr="0016285B">
        <w:rPr>
          <w:sz w:val="18"/>
          <w:szCs w:val="18"/>
        </w:rPr>
        <w:tab/>
      </w:r>
      <w:r w:rsidR="0016285B" w:rsidRPr="0016285B">
        <w:rPr>
          <w:sz w:val="18"/>
          <w:szCs w:val="18"/>
        </w:rPr>
        <w:tab/>
      </w:r>
      <w:r w:rsidR="00876A6E">
        <w:rPr>
          <w:sz w:val="18"/>
          <w:szCs w:val="18"/>
        </w:rPr>
        <w:tab/>
      </w:r>
      <w:r w:rsidR="0016285B" w:rsidRPr="0016285B">
        <w:rPr>
          <w:sz w:val="18"/>
          <w:szCs w:val="18"/>
        </w:rPr>
        <w:t>&lt;</w:t>
      </w:r>
      <w:proofErr w:type="spellStart"/>
      <w:r w:rsidR="0016285B" w:rsidRPr="0016285B">
        <w:rPr>
          <w:sz w:val="18"/>
          <w:szCs w:val="18"/>
        </w:rPr>
        <w:t>prodml</w:t>
      </w:r>
      <w:proofErr w:type="gramStart"/>
      <w:r w:rsidR="0016285B" w:rsidRPr="0016285B">
        <w:rPr>
          <w:sz w:val="18"/>
          <w:szCs w:val="18"/>
        </w:rPr>
        <w:t>:node</w:t>
      </w:r>
      <w:proofErr w:type="spellEnd"/>
      <w:proofErr w:type="gramEnd"/>
      <w:r w:rsidR="0016285B" w:rsidRPr="0016285B">
        <w:rPr>
          <w:sz w:val="18"/>
          <w:szCs w:val="18"/>
        </w:rPr>
        <w:t>&gt;Surface Connector 1&lt;/</w:t>
      </w:r>
      <w:proofErr w:type="spellStart"/>
      <w:r w:rsidR="0016285B" w:rsidRPr="0016285B">
        <w:rPr>
          <w:sz w:val="18"/>
          <w:szCs w:val="18"/>
        </w:rPr>
        <w:t>prodml:node</w:t>
      </w:r>
      <w:proofErr w:type="spellEnd"/>
      <w:r w:rsidR="0016285B" w:rsidRPr="0016285B">
        <w:rPr>
          <w:sz w:val="18"/>
          <w:szCs w:val="18"/>
        </w:rPr>
        <w:t>&gt;</w:t>
      </w:r>
    </w:p>
    <w:p w14:paraId="243570E1" w14:textId="77777777" w:rsidR="0016285B" w:rsidRPr="0016285B" w:rsidRDefault="00876A6E" w:rsidP="0016285B">
      <w:pPr>
        <w:pStyle w:val="CodeExample"/>
        <w:rPr>
          <w:sz w:val="18"/>
          <w:szCs w:val="18"/>
        </w:rPr>
      </w:pPr>
      <w:r w:rsidRPr="0081567A">
        <w:rPr>
          <w:noProof/>
          <w:color w:val="262626"/>
          <w:sz w:val="18"/>
          <w:lang w:eastAsia="en-US"/>
        </w:rPr>
        <mc:AlternateContent>
          <mc:Choice Requires="wps">
            <w:drawing>
              <wp:anchor distT="0" distB="0" distL="114300" distR="114300" simplePos="0" relativeHeight="251701248" behindDoc="0" locked="0" layoutInCell="1" allowOverlap="1" wp14:anchorId="75E1A658" wp14:editId="6CB768D0">
                <wp:simplePos x="0" y="0"/>
                <wp:positionH relativeFrom="column">
                  <wp:posOffset>3208020</wp:posOffset>
                </wp:positionH>
                <wp:positionV relativeFrom="paragraph">
                  <wp:posOffset>106680</wp:posOffset>
                </wp:positionV>
                <wp:extent cx="2750820" cy="381000"/>
                <wp:effectExtent l="190500" t="133350" r="11430" b="19050"/>
                <wp:wrapNone/>
                <wp:docPr id="88" name="Line Callout 1 88"/>
                <wp:cNvGraphicFramePr/>
                <a:graphic xmlns:a="http://schemas.openxmlformats.org/drawingml/2006/main">
                  <a:graphicData uri="http://schemas.microsoft.com/office/word/2010/wordprocessingShape">
                    <wps:wsp>
                      <wps:cNvSpPr/>
                      <wps:spPr>
                        <a:xfrm>
                          <a:off x="0" y="0"/>
                          <a:ext cx="2750820" cy="381000"/>
                        </a:xfrm>
                        <a:prstGeom prst="borderCallout1">
                          <a:avLst>
                            <a:gd name="adj1" fmla="val 21023"/>
                            <a:gd name="adj2" fmla="val -1344"/>
                            <a:gd name="adj3" fmla="val -31839"/>
                            <a:gd name="adj4" fmla="val -6809"/>
                          </a:avLst>
                        </a:prstGeom>
                        <a:solidFill>
                          <a:srgbClr val="FFFF99"/>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63A094" w14:textId="77777777" w:rsidR="00AA0C8C" w:rsidRPr="0081567A" w:rsidRDefault="00AA0C8C" w:rsidP="007831AF">
                            <w:pPr>
                              <w:rPr>
                                <w:color w:val="000000" w:themeColor="text1"/>
                              </w:rPr>
                            </w:pPr>
                            <w:r>
                              <w:rPr>
                                <w:color w:val="000000" w:themeColor="text1"/>
                              </w:rPr>
                              <w:t xml:space="preserve">Ports on two units with same </w:t>
                            </w:r>
                            <w:proofErr w:type="spellStart"/>
                            <w:r>
                              <w:rPr>
                                <w:color w:val="000000" w:themeColor="text1"/>
                              </w:rPr>
                              <w:t>connectedNode</w:t>
                            </w:r>
                            <w:proofErr w:type="spellEnd"/>
                            <w:r>
                              <w:rPr>
                                <w:color w:val="000000" w:themeColor="text1"/>
                              </w:rPr>
                              <w:t xml:space="preserve"> means these are connected to each other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Line Callout 1 88" o:spid="_x0000_s1038" type="#_x0000_t47" style="position:absolute;margin-left:252.6pt;margin-top:8.4pt;width:216.6pt;height:30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" adj="-1471,-6877,-290,4541" fillcolor="#ff9" strokecolor="#0070c0">
                <v:textbox>
                  <w:txbxContent>
                    <w:p w14:paraId="5463A094" w14:textId="77777777" w:rsidR="00AA0C8C" w:rsidRPr="0081567A" w:rsidRDefault="00AA0C8C" w:rsidP="007831AF">
                      <w:pPr>
                        <w:rPr>
                          <w:color w:val="000000" w:themeColor="text1"/>
                        </w:rPr>
                      </w:pPr>
                      <w:r>
                        <w:rPr>
                          <w:color w:val="000000" w:themeColor="text1"/>
                        </w:rPr>
                        <w:t xml:space="preserve">Ports on two units with same </w:t>
                      </w:r>
                      <w:proofErr w:type="spellStart"/>
                      <w:r>
                        <w:rPr>
                          <w:color w:val="000000" w:themeColor="text1"/>
                        </w:rPr>
                        <w:t>connectedNode</w:t>
                      </w:r>
                      <w:proofErr w:type="spellEnd"/>
                      <w:r>
                        <w:rPr>
                          <w:color w:val="000000" w:themeColor="text1"/>
                        </w:rPr>
                        <w:t xml:space="preserve"> means these are connected to each other</w:t>
                      </w:r>
                    </w:p>
                  </w:txbxContent>
                </v:textbox>
              </v:shape>
            </w:pict>
          </mc:Fallback>
        </mc:AlternateContent>
      </w:r>
      <w:r w:rsidR="0016285B" w:rsidRPr="0016285B">
        <w:rPr>
          <w:sz w:val="18"/>
          <w:szCs w:val="18"/>
        </w:rPr>
        <w:tab/>
      </w:r>
      <w:r w:rsidR="0016285B" w:rsidRPr="0016285B">
        <w:rPr>
          <w:sz w:val="18"/>
          <w:szCs w:val="18"/>
        </w:rPr>
        <w:tab/>
      </w:r>
      <w:r w:rsidR="0016285B" w:rsidRPr="0016285B">
        <w:rPr>
          <w:sz w:val="18"/>
          <w:szCs w:val="18"/>
        </w:rPr>
        <w:tab/>
      </w:r>
      <w:r w:rsidR="0016285B" w:rsidRPr="0016285B">
        <w:rPr>
          <w:sz w:val="18"/>
          <w:szCs w:val="18"/>
        </w:rPr>
        <w:tab/>
      </w:r>
      <w:r w:rsidR="0016285B" w:rsidRPr="0077181B">
        <w:rPr>
          <w:color w:val="0000FF"/>
          <w:sz w:val="18"/>
        </w:rPr>
        <w:t>&lt;/</w:t>
      </w:r>
      <w:proofErr w:type="spellStart"/>
      <w:r w:rsidR="0016285B" w:rsidRPr="0077181B">
        <w:rPr>
          <w:color w:val="0000FF"/>
          <w:sz w:val="18"/>
        </w:rPr>
        <w:t>prodml</w:t>
      </w:r>
      <w:proofErr w:type="gramStart"/>
      <w:r w:rsidR="0016285B" w:rsidRPr="0077181B">
        <w:rPr>
          <w:color w:val="0000FF"/>
          <w:sz w:val="18"/>
        </w:rPr>
        <w:t>:connectedNode</w:t>
      </w:r>
      <w:proofErr w:type="spellEnd"/>
      <w:proofErr w:type="gramEnd"/>
      <w:r w:rsidR="0016285B" w:rsidRPr="0077181B">
        <w:rPr>
          <w:color w:val="0000FF"/>
          <w:sz w:val="18"/>
        </w:rPr>
        <w:t>&gt;</w:t>
      </w:r>
    </w:p>
    <w:p w14:paraId="31383E0F" w14:textId="77777777" w:rsidR="0016285B" w:rsidRPr="0077181B" w:rsidRDefault="00876A6E" w:rsidP="0016285B">
      <w:pPr>
        <w:pStyle w:val="CodeExample"/>
        <w:rPr>
          <w:color w:val="0000FF"/>
          <w:sz w:val="18"/>
        </w:rPr>
      </w:pPr>
      <w:r>
        <w:rPr>
          <w:noProof/>
          <w:sz w:val="18"/>
          <w:szCs w:val="18"/>
          <w:lang w:eastAsia="en-US"/>
        </w:rPr>
        <mc:AlternateContent>
          <mc:Choice Requires="wps">
            <w:drawing>
              <wp:anchor distT="0" distB="0" distL="114300" distR="114300" simplePos="0" relativeHeight="251703296" behindDoc="0" locked="0" layoutInCell="1" allowOverlap="1" wp14:anchorId="533CF4AA" wp14:editId="6482F665">
                <wp:simplePos x="0" y="0"/>
                <wp:positionH relativeFrom="column">
                  <wp:posOffset>3177540</wp:posOffset>
                </wp:positionH>
                <wp:positionV relativeFrom="paragraph">
                  <wp:posOffset>121920</wp:posOffset>
                </wp:positionV>
                <wp:extent cx="160020" cy="1051560"/>
                <wp:effectExtent l="0" t="0" r="30480" b="15240"/>
                <wp:wrapNone/>
                <wp:docPr id="89" name="Straight Connector 89"/>
                <wp:cNvGraphicFramePr/>
                <a:graphic xmlns:a="http://schemas.openxmlformats.org/drawingml/2006/main">
                  <a:graphicData uri="http://schemas.microsoft.com/office/word/2010/wordprocessingShape">
                    <wps:wsp>
                      <wps:cNvCnPr/>
                      <wps:spPr>
                        <a:xfrm>
                          <a:off x="0" y="0"/>
                          <a:ext cx="160020" cy="1051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89"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2pt,9.6pt" to="262.8pt,9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" strokecolor="#4579b8 [3044]"/>
            </w:pict>
          </mc:Fallback>
        </mc:AlternateContent>
      </w:r>
      <w:r w:rsidR="0016285B" w:rsidRPr="0016285B">
        <w:rPr>
          <w:sz w:val="18"/>
          <w:szCs w:val="18"/>
        </w:rPr>
        <w:tab/>
      </w:r>
      <w:r w:rsidR="0016285B" w:rsidRPr="0016285B">
        <w:rPr>
          <w:sz w:val="18"/>
          <w:szCs w:val="18"/>
        </w:rPr>
        <w:tab/>
      </w:r>
      <w:r w:rsidR="0016285B" w:rsidRPr="0016285B">
        <w:rPr>
          <w:sz w:val="18"/>
          <w:szCs w:val="18"/>
        </w:rPr>
        <w:tab/>
      </w:r>
      <w:r w:rsidR="0016285B" w:rsidRPr="0077181B">
        <w:rPr>
          <w:color w:val="0000FF"/>
          <w:sz w:val="18"/>
        </w:rPr>
        <w:t>&lt;/</w:t>
      </w:r>
      <w:proofErr w:type="spellStart"/>
      <w:r w:rsidR="0016285B" w:rsidRPr="0077181B">
        <w:rPr>
          <w:color w:val="0000FF"/>
          <w:sz w:val="18"/>
        </w:rPr>
        <w:t>prodml</w:t>
      </w:r>
      <w:proofErr w:type="gramStart"/>
      <w:r w:rsidR="0016285B" w:rsidRPr="0077181B">
        <w:rPr>
          <w:color w:val="0000FF"/>
          <w:sz w:val="18"/>
        </w:rPr>
        <w:t>:port</w:t>
      </w:r>
      <w:proofErr w:type="spellEnd"/>
      <w:proofErr w:type="gramEnd"/>
      <w:r w:rsidR="0016285B" w:rsidRPr="0077181B">
        <w:rPr>
          <w:color w:val="0000FF"/>
          <w:sz w:val="18"/>
        </w:rPr>
        <w:t>&gt;</w:t>
      </w:r>
    </w:p>
    <w:p w14:paraId="55B18284" w14:textId="77777777" w:rsidR="0016285B" w:rsidRPr="0077181B" w:rsidRDefault="0016285B" w:rsidP="0016285B">
      <w:pPr>
        <w:pStyle w:val="CodeExample"/>
        <w:rPr>
          <w:color w:val="0000FF"/>
          <w:sz w:val="18"/>
        </w:rPr>
      </w:pPr>
      <w:r w:rsidRPr="0077181B">
        <w:rPr>
          <w:color w:val="0000FF"/>
          <w:sz w:val="18"/>
        </w:rPr>
        <w:tab/>
      </w:r>
      <w:r w:rsidRPr="0077181B">
        <w:rPr>
          <w:color w:val="0000FF"/>
          <w:sz w:val="18"/>
        </w:rPr>
        <w:tab/>
        <w:t>&lt;/</w:t>
      </w:r>
      <w:proofErr w:type="spellStart"/>
      <w:r w:rsidRPr="0077181B">
        <w:rPr>
          <w:color w:val="0000FF"/>
          <w:sz w:val="18"/>
        </w:rPr>
        <w:t>prodml</w:t>
      </w:r>
      <w:proofErr w:type="gramStart"/>
      <w:r w:rsidRPr="0077181B">
        <w:rPr>
          <w:color w:val="0000FF"/>
          <w:sz w:val="18"/>
        </w:rPr>
        <w:t>:unit</w:t>
      </w:r>
      <w:proofErr w:type="spellEnd"/>
      <w:proofErr w:type="gramEnd"/>
      <w:r w:rsidRPr="0077181B">
        <w:rPr>
          <w:color w:val="0000FF"/>
          <w:sz w:val="18"/>
        </w:rPr>
        <w:t>&gt;</w:t>
      </w:r>
    </w:p>
    <w:p w14:paraId="15E8DD38" w14:textId="77777777" w:rsidR="0016285B" w:rsidRPr="0077181B" w:rsidRDefault="0016285B" w:rsidP="0016285B">
      <w:pPr>
        <w:pStyle w:val="CodeExample"/>
        <w:rPr>
          <w:color w:val="0000FF"/>
          <w:sz w:val="18"/>
        </w:rPr>
      </w:pPr>
      <w:r w:rsidRPr="0077181B">
        <w:rPr>
          <w:color w:val="0000FF"/>
          <w:sz w:val="18"/>
        </w:rPr>
        <w:tab/>
      </w:r>
      <w:r w:rsidRPr="0077181B">
        <w:rPr>
          <w:color w:val="0000FF"/>
          <w:sz w:val="18"/>
        </w:rPr>
        <w:tab/>
        <w:t>&lt;</w:t>
      </w:r>
      <w:proofErr w:type="spellStart"/>
      <w:r w:rsidRPr="0077181B">
        <w:rPr>
          <w:color w:val="0000FF"/>
          <w:sz w:val="18"/>
        </w:rPr>
        <w:t>prodml</w:t>
      </w:r>
      <w:proofErr w:type="gramStart"/>
      <w:r w:rsidRPr="0077181B">
        <w:rPr>
          <w:color w:val="0000FF"/>
          <w:sz w:val="18"/>
        </w:rPr>
        <w:t>:unit</w:t>
      </w:r>
      <w:proofErr w:type="spellEnd"/>
      <w:proofErr w:type="gramEnd"/>
      <w:r w:rsidRPr="0016285B">
        <w:rPr>
          <w:sz w:val="18"/>
          <w:szCs w:val="18"/>
        </w:rPr>
        <w:t xml:space="preserve"> </w:t>
      </w:r>
      <w:r w:rsidRPr="0077181B">
        <w:rPr>
          <w:color w:val="127019"/>
          <w:sz w:val="18"/>
        </w:rPr>
        <w:t>uid</w:t>
      </w:r>
      <w:r w:rsidRPr="0016285B">
        <w:rPr>
          <w:sz w:val="18"/>
          <w:szCs w:val="18"/>
        </w:rPr>
        <w:t>=</w:t>
      </w:r>
      <w:r w:rsidRPr="0077181B">
        <w:rPr>
          <w:color w:val="FF8000"/>
          <w:sz w:val="18"/>
        </w:rPr>
        <w:t>"OPNU20"</w:t>
      </w:r>
      <w:r w:rsidRPr="0077181B">
        <w:rPr>
          <w:color w:val="0000FF"/>
          <w:sz w:val="18"/>
        </w:rPr>
        <w:t>&gt;</w:t>
      </w:r>
    </w:p>
    <w:p w14:paraId="217B69F7" w14:textId="77777777" w:rsidR="0016285B" w:rsidRPr="0077181B" w:rsidRDefault="0016285B" w:rsidP="0016285B">
      <w:pPr>
        <w:pStyle w:val="CodeExample"/>
        <w:rPr>
          <w:color w:val="0000FF"/>
          <w:sz w:val="18"/>
        </w:rPr>
      </w:pPr>
      <w:r w:rsidRPr="0077181B">
        <w:rPr>
          <w:color w:val="0000FF"/>
          <w:sz w:val="18"/>
        </w:rPr>
        <w:tab/>
      </w:r>
      <w:r w:rsidRPr="0077181B">
        <w:rPr>
          <w:color w:val="0000FF"/>
          <w:sz w:val="18"/>
        </w:rPr>
        <w:tab/>
        <w:t>&lt;</w:t>
      </w:r>
      <w:proofErr w:type="spellStart"/>
      <w:r w:rsidRPr="0077181B">
        <w:rPr>
          <w:color w:val="0000FF"/>
          <w:sz w:val="18"/>
        </w:rPr>
        <w:t>prodml</w:t>
      </w:r>
      <w:proofErr w:type="gramStart"/>
      <w:r w:rsidRPr="0077181B">
        <w:rPr>
          <w:color w:val="0000FF"/>
          <w:sz w:val="18"/>
        </w:rPr>
        <w:t>:facility</w:t>
      </w:r>
      <w:proofErr w:type="spellEnd"/>
      <w:proofErr w:type="gramEnd"/>
      <w:r w:rsidRPr="0016285B">
        <w:rPr>
          <w:sz w:val="18"/>
          <w:szCs w:val="18"/>
        </w:rPr>
        <w:t xml:space="preserve"> </w:t>
      </w:r>
      <w:proofErr w:type="spellStart"/>
      <w:r w:rsidRPr="0077181B">
        <w:rPr>
          <w:color w:val="127019"/>
          <w:sz w:val="18"/>
        </w:rPr>
        <w:t>uidRef</w:t>
      </w:r>
      <w:proofErr w:type="spellEnd"/>
      <w:r w:rsidRPr="0016285B">
        <w:rPr>
          <w:sz w:val="18"/>
          <w:szCs w:val="18"/>
        </w:rPr>
        <w:t>=</w:t>
      </w:r>
      <w:r w:rsidRPr="0077181B">
        <w:rPr>
          <w:color w:val="FF8000"/>
          <w:sz w:val="18"/>
        </w:rPr>
        <w:t>"20"</w:t>
      </w:r>
      <w:r w:rsidRPr="0077181B">
        <w:rPr>
          <w:color w:val="0000FF"/>
          <w:sz w:val="18"/>
        </w:rPr>
        <w:t>&gt;</w:t>
      </w:r>
      <w:r w:rsidRPr="0016285B">
        <w:rPr>
          <w:sz w:val="18"/>
          <w:szCs w:val="18"/>
        </w:rPr>
        <w:t>Surface Connector</w:t>
      </w:r>
      <w:r w:rsidRPr="0077181B">
        <w:rPr>
          <w:color w:val="0000FF"/>
          <w:sz w:val="18"/>
        </w:rPr>
        <w:t>&lt;/</w:t>
      </w:r>
      <w:proofErr w:type="spellStart"/>
      <w:r w:rsidRPr="0077181B">
        <w:rPr>
          <w:color w:val="0000FF"/>
          <w:sz w:val="18"/>
        </w:rPr>
        <w:t>prodml:facility</w:t>
      </w:r>
      <w:proofErr w:type="spellEnd"/>
      <w:r w:rsidRPr="0077181B">
        <w:rPr>
          <w:color w:val="0000FF"/>
          <w:sz w:val="18"/>
        </w:rPr>
        <w:t>&gt;</w:t>
      </w:r>
    </w:p>
    <w:p w14:paraId="169CDA30" w14:textId="77777777" w:rsidR="0016285B" w:rsidRPr="0077181B" w:rsidRDefault="0016285B" w:rsidP="0016285B">
      <w:pPr>
        <w:pStyle w:val="CodeExample"/>
        <w:rPr>
          <w:color w:val="0000FF"/>
          <w:sz w:val="18"/>
        </w:rPr>
      </w:pPr>
      <w:r w:rsidRPr="0077181B">
        <w:rPr>
          <w:color w:val="0000FF"/>
          <w:sz w:val="18"/>
        </w:rPr>
        <w:tab/>
      </w:r>
      <w:r w:rsidRPr="0077181B">
        <w:rPr>
          <w:color w:val="0000FF"/>
          <w:sz w:val="18"/>
        </w:rPr>
        <w:tab/>
      </w:r>
      <w:r w:rsidRPr="0077181B">
        <w:rPr>
          <w:color w:val="0000FF"/>
          <w:sz w:val="18"/>
        </w:rPr>
        <w:tab/>
        <w:t>&lt;</w:t>
      </w:r>
      <w:proofErr w:type="spellStart"/>
      <w:proofErr w:type="gramStart"/>
      <w:r w:rsidRPr="0077181B">
        <w:rPr>
          <w:color w:val="0000FF"/>
          <w:sz w:val="18"/>
        </w:rPr>
        <w:t>prodml:</w:t>
      </w:r>
      <w:proofErr w:type="gramEnd"/>
      <w:r w:rsidRPr="0077181B">
        <w:rPr>
          <w:color w:val="0000FF"/>
          <w:sz w:val="18"/>
        </w:rPr>
        <w:t>port</w:t>
      </w:r>
      <w:proofErr w:type="spellEnd"/>
      <w:r w:rsidRPr="0077181B">
        <w:rPr>
          <w:color w:val="0000FF"/>
          <w:sz w:val="18"/>
        </w:rPr>
        <w:t>&gt;</w:t>
      </w:r>
    </w:p>
    <w:p w14:paraId="1A6B126C" w14:textId="77777777" w:rsidR="0016285B" w:rsidRPr="0077181B" w:rsidRDefault="0016285B" w:rsidP="0016285B">
      <w:pPr>
        <w:pStyle w:val="CodeExample"/>
        <w:rPr>
          <w:color w:val="0000FF"/>
          <w:sz w:val="18"/>
        </w:rPr>
      </w:pPr>
      <w:r w:rsidRPr="0077181B">
        <w:rPr>
          <w:color w:val="0000FF"/>
          <w:sz w:val="18"/>
        </w:rPr>
        <w:tab/>
      </w:r>
      <w:r w:rsidRPr="0077181B">
        <w:rPr>
          <w:color w:val="0000FF"/>
          <w:sz w:val="18"/>
        </w:rPr>
        <w:tab/>
      </w:r>
      <w:r w:rsidRPr="0077181B">
        <w:rPr>
          <w:color w:val="0000FF"/>
          <w:sz w:val="18"/>
        </w:rPr>
        <w:tab/>
      </w:r>
      <w:r w:rsidRPr="0077181B">
        <w:rPr>
          <w:color w:val="0000FF"/>
          <w:sz w:val="18"/>
        </w:rPr>
        <w:tab/>
        <w:t>&lt;</w:t>
      </w:r>
      <w:proofErr w:type="spellStart"/>
      <w:r w:rsidRPr="0077181B">
        <w:rPr>
          <w:color w:val="0000FF"/>
          <w:sz w:val="18"/>
        </w:rPr>
        <w:t>prodml</w:t>
      </w:r>
      <w:proofErr w:type="gramStart"/>
      <w:r w:rsidRPr="0077181B">
        <w:rPr>
          <w:color w:val="0000FF"/>
          <w:sz w:val="18"/>
        </w:rPr>
        <w:t>:name</w:t>
      </w:r>
      <w:proofErr w:type="spellEnd"/>
      <w:proofErr w:type="gramEnd"/>
      <w:r w:rsidRPr="0077181B">
        <w:rPr>
          <w:color w:val="0000FF"/>
          <w:sz w:val="18"/>
        </w:rPr>
        <w:t>&gt;</w:t>
      </w:r>
      <w:r w:rsidRPr="0016285B">
        <w:rPr>
          <w:sz w:val="18"/>
          <w:szCs w:val="18"/>
        </w:rPr>
        <w:t xml:space="preserve">Connection from Surface Connector to Surface </w:t>
      </w:r>
      <w:r>
        <w:rPr>
          <w:sz w:val="18"/>
          <w:szCs w:val="18"/>
        </w:rPr>
        <w:tab/>
      </w:r>
      <w:r>
        <w:rPr>
          <w:sz w:val="18"/>
          <w:szCs w:val="18"/>
        </w:rPr>
        <w:tab/>
      </w:r>
      <w:r>
        <w:rPr>
          <w:sz w:val="18"/>
          <w:szCs w:val="18"/>
        </w:rPr>
        <w:tab/>
      </w:r>
      <w:r>
        <w:rPr>
          <w:sz w:val="18"/>
          <w:szCs w:val="18"/>
        </w:rPr>
        <w:tab/>
      </w:r>
      <w:r>
        <w:rPr>
          <w:sz w:val="18"/>
          <w:szCs w:val="18"/>
        </w:rPr>
        <w:tab/>
      </w:r>
      <w:r w:rsidRPr="0016285B">
        <w:rPr>
          <w:sz w:val="18"/>
          <w:szCs w:val="18"/>
        </w:rPr>
        <w:t>Fiber</w:t>
      </w:r>
      <w:r w:rsidRPr="0077181B">
        <w:rPr>
          <w:color w:val="0000FF"/>
          <w:sz w:val="18"/>
        </w:rPr>
        <w:t>&lt;/</w:t>
      </w:r>
      <w:proofErr w:type="spellStart"/>
      <w:r w:rsidRPr="0077181B">
        <w:rPr>
          <w:color w:val="0000FF"/>
          <w:sz w:val="18"/>
        </w:rPr>
        <w:t>prodml:name</w:t>
      </w:r>
      <w:proofErr w:type="spellEnd"/>
      <w:r w:rsidRPr="0077181B">
        <w:rPr>
          <w:color w:val="0000FF"/>
          <w:sz w:val="18"/>
        </w:rPr>
        <w:t>&gt;</w:t>
      </w:r>
    </w:p>
    <w:p w14:paraId="18AE6871" w14:textId="77777777" w:rsidR="0016285B" w:rsidRPr="0077181B" w:rsidRDefault="0016285B" w:rsidP="0016285B">
      <w:pPr>
        <w:pStyle w:val="CodeExample"/>
        <w:rPr>
          <w:color w:val="0000FF"/>
          <w:sz w:val="18"/>
        </w:rPr>
      </w:pPr>
      <w:r w:rsidRPr="0077181B">
        <w:rPr>
          <w:color w:val="0000FF"/>
          <w:sz w:val="18"/>
        </w:rPr>
        <w:tab/>
      </w:r>
      <w:r w:rsidRPr="0077181B">
        <w:rPr>
          <w:color w:val="0000FF"/>
          <w:sz w:val="18"/>
        </w:rPr>
        <w:tab/>
      </w:r>
      <w:r w:rsidRPr="0077181B">
        <w:rPr>
          <w:color w:val="0000FF"/>
          <w:sz w:val="18"/>
        </w:rPr>
        <w:tab/>
      </w:r>
      <w:r w:rsidRPr="0077181B">
        <w:rPr>
          <w:color w:val="0000FF"/>
          <w:sz w:val="18"/>
        </w:rPr>
        <w:tab/>
        <w:t>&lt;</w:t>
      </w:r>
      <w:proofErr w:type="spellStart"/>
      <w:r w:rsidRPr="0077181B">
        <w:rPr>
          <w:color w:val="0000FF"/>
          <w:sz w:val="18"/>
        </w:rPr>
        <w:t>prodml</w:t>
      </w:r>
      <w:proofErr w:type="gramStart"/>
      <w:r w:rsidRPr="0077181B">
        <w:rPr>
          <w:color w:val="0000FF"/>
          <w:sz w:val="18"/>
        </w:rPr>
        <w:t>:direction</w:t>
      </w:r>
      <w:proofErr w:type="spellEnd"/>
      <w:proofErr w:type="gramEnd"/>
      <w:r w:rsidRPr="0077181B">
        <w:rPr>
          <w:color w:val="0000FF"/>
          <w:sz w:val="18"/>
        </w:rPr>
        <w:t>&gt;</w:t>
      </w:r>
      <w:r w:rsidR="00401123">
        <w:rPr>
          <w:sz w:val="18"/>
          <w:szCs w:val="18"/>
        </w:rPr>
        <w:t>inlet</w:t>
      </w:r>
      <w:r w:rsidRPr="0077181B">
        <w:rPr>
          <w:color w:val="0000FF"/>
          <w:sz w:val="18"/>
        </w:rPr>
        <w:t>&lt;/</w:t>
      </w:r>
      <w:proofErr w:type="spellStart"/>
      <w:r w:rsidRPr="0077181B">
        <w:rPr>
          <w:color w:val="0000FF"/>
          <w:sz w:val="18"/>
        </w:rPr>
        <w:t>prodml:direction</w:t>
      </w:r>
      <w:proofErr w:type="spellEnd"/>
      <w:r w:rsidRPr="0077181B">
        <w:rPr>
          <w:color w:val="0000FF"/>
          <w:sz w:val="18"/>
        </w:rPr>
        <w:t>&gt;</w:t>
      </w:r>
    </w:p>
    <w:p w14:paraId="75E97B28" w14:textId="77777777" w:rsidR="0016285B" w:rsidRPr="0016285B" w:rsidRDefault="0016285B" w:rsidP="0016285B">
      <w:pPr>
        <w:pStyle w:val="CodeExample"/>
        <w:rPr>
          <w:sz w:val="18"/>
          <w:szCs w:val="18"/>
        </w:rPr>
      </w:pPr>
      <w:r w:rsidRPr="0077181B">
        <w:rPr>
          <w:color w:val="0000FF"/>
          <w:sz w:val="18"/>
        </w:rPr>
        <w:tab/>
      </w:r>
      <w:r w:rsidRPr="0077181B">
        <w:rPr>
          <w:color w:val="0000FF"/>
          <w:sz w:val="18"/>
        </w:rPr>
        <w:tab/>
      </w:r>
      <w:r w:rsidRPr="0077181B">
        <w:rPr>
          <w:color w:val="0000FF"/>
          <w:sz w:val="18"/>
        </w:rPr>
        <w:tab/>
      </w:r>
      <w:r w:rsidRPr="0077181B">
        <w:rPr>
          <w:color w:val="0000FF"/>
          <w:sz w:val="18"/>
        </w:rPr>
        <w:tab/>
        <w:t>&lt;</w:t>
      </w:r>
      <w:proofErr w:type="spellStart"/>
      <w:proofErr w:type="gramStart"/>
      <w:r w:rsidRPr="0077181B">
        <w:rPr>
          <w:color w:val="0000FF"/>
          <w:sz w:val="18"/>
        </w:rPr>
        <w:t>prodml:</w:t>
      </w:r>
      <w:proofErr w:type="gramEnd"/>
      <w:r w:rsidRPr="0077181B">
        <w:rPr>
          <w:color w:val="0000FF"/>
          <w:sz w:val="18"/>
        </w:rPr>
        <w:t>connectedNode</w:t>
      </w:r>
      <w:proofErr w:type="spellEnd"/>
      <w:r w:rsidRPr="0077181B">
        <w:rPr>
          <w:color w:val="0000FF"/>
          <w:sz w:val="18"/>
        </w:rPr>
        <w:t>&gt;</w:t>
      </w:r>
    </w:p>
    <w:p w14:paraId="1926B202" w14:textId="77777777" w:rsidR="0016285B" w:rsidRPr="0016285B" w:rsidRDefault="00401123" w:rsidP="0016285B">
      <w:pPr>
        <w:pStyle w:val="CodeExample"/>
        <w:rPr>
          <w:sz w:val="18"/>
          <w:szCs w:val="18"/>
        </w:rPr>
      </w:pPr>
      <w:r>
        <w:rPr>
          <w:noProof/>
          <w:sz w:val="18"/>
          <w:szCs w:val="18"/>
          <w:lang w:eastAsia="en-US"/>
        </w:rPr>
        <mc:AlternateContent>
          <mc:Choice Requires="wps">
            <w:drawing>
              <wp:anchor distT="0" distB="0" distL="114300" distR="114300" simplePos="0" relativeHeight="251708416" behindDoc="0" locked="0" layoutInCell="1" allowOverlap="1" wp14:anchorId="0F337C54" wp14:editId="45354AC1">
                <wp:simplePos x="0" y="0"/>
                <wp:positionH relativeFrom="column">
                  <wp:posOffset>2255520</wp:posOffset>
                </wp:positionH>
                <wp:positionV relativeFrom="paragraph">
                  <wp:posOffset>8255</wp:posOffset>
                </wp:positionV>
                <wp:extent cx="3185160" cy="137160"/>
                <wp:effectExtent l="0" t="0" r="15240" b="15240"/>
                <wp:wrapNone/>
                <wp:docPr id="93" name="Rectangle 93"/>
                <wp:cNvGraphicFramePr/>
                <a:graphic xmlns:a="http://schemas.openxmlformats.org/drawingml/2006/main">
                  <a:graphicData uri="http://schemas.microsoft.com/office/word/2010/wordprocessingShape">
                    <wps:wsp>
                      <wps:cNvSpPr/>
                      <wps:spPr>
                        <a:xfrm>
                          <a:off x="0" y="0"/>
                          <a:ext cx="3185160" cy="137160"/>
                        </a:xfrm>
                        <a:prstGeom prst="rect">
                          <a:avLst/>
                        </a:prstGeom>
                        <a:solidFill>
                          <a:srgbClr val="FFFF99">
                            <a:alpha val="40000"/>
                          </a:srgbClr>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rect id="Rectangle 93" o:spid="_x0000_s1026" style="position:absolute;margin-left:177.6pt;margin-top:.65pt;width:250.8pt;height:10.8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" fillcolor="#ff9" strokecolor="#0070c0">
                <v:fill opacity="26214f"/>
                <v:textbox style="mso-fit-shape-to-text:t"/>
              </v:rect>
            </w:pict>
          </mc:Fallback>
        </mc:AlternateContent>
      </w:r>
      <w:r w:rsidR="0016285B" w:rsidRPr="0016285B">
        <w:rPr>
          <w:sz w:val="18"/>
          <w:szCs w:val="18"/>
        </w:rPr>
        <w:tab/>
      </w:r>
      <w:r w:rsidR="0016285B" w:rsidRPr="0016285B">
        <w:rPr>
          <w:sz w:val="18"/>
          <w:szCs w:val="18"/>
        </w:rPr>
        <w:tab/>
      </w:r>
      <w:r w:rsidR="0016285B" w:rsidRPr="0016285B">
        <w:rPr>
          <w:sz w:val="18"/>
          <w:szCs w:val="18"/>
        </w:rPr>
        <w:tab/>
      </w:r>
      <w:r w:rsidR="0016285B" w:rsidRPr="0016285B">
        <w:rPr>
          <w:sz w:val="18"/>
          <w:szCs w:val="18"/>
        </w:rPr>
        <w:tab/>
      </w:r>
      <w:r w:rsidR="0016285B" w:rsidRPr="0016285B">
        <w:rPr>
          <w:sz w:val="18"/>
          <w:szCs w:val="18"/>
        </w:rPr>
        <w:tab/>
        <w:t>&lt;</w:t>
      </w:r>
      <w:proofErr w:type="spellStart"/>
      <w:r w:rsidR="0016285B" w:rsidRPr="0016285B">
        <w:rPr>
          <w:sz w:val="18"/>
          <w:szCs w:val="18"/>
        </w:rPr>
        <w:t>prodml</w:t>
      </w:r>
      <w:proofErr w:type="gramStart"/>
      <w:r w:rsidR="0016285B" w:rsidRPr="0016285B">
        <w:rPr>
          <w:sz w:val="18"/>
          <w:szCs w:val="18"/>
        </w:rPr>
        <w:t>:node</w:t>
      </w:r>
      <w:proofErr w:type="spellEnd"/>
      <w:proofErr w:type="gramEnd"/>
      <w:r w:rsidR="0016285B" w:rsidRPr="0016285B">
        <w:rPr>
          <w:sz w:val="18"/>
          <w:szCs w:val="18"/>
        </w:rPr>
        <w:t>&gt;Surface Connector 1&lt;/</w:t>
      </w:r>
      <w:proofErr w:type="spellStart"/>
      <w:r w:rsidR="0016285B" w:rsidRPr="0016285B">
        <w:rPr>
          <w:sz w:val="18"/>
          <w:szCs w:val="18"/>
        </w:rPr>
        <w:t>prodml:node</w:t>
      </w:r>
      <w:proofErr w:type="spellEnd"/>
      <w:r w:rsidR="0016285B" w:rsidRPr="0016285B">
        <w:rPr>
          <w:sz w:val="18"/>
          <w:szCs w:val="18"/>
        </w:rPr>
        <w:t>&gt;</w:t>
      </w:r>
    </w:p>
    <w:p w14:paraId="7C87AF98" w14:textId="77777777" w:rsidR="0016285B" w:rsidRPr="0077181B" w:rsidRDefault="0016285B" w:rsidP="0016285B">
      <w:pPr>
        <w:pStyle w:val="CodeExample"/>
        <w:rPr>
          <w:color w:val="0000FF"/>
          <w:sz w:val="18"/>
        </w:rPr>
      </w:pPr>
      <w:r w:rsidRPr="0016285B">
        <w:rPr>
          <w:sz w:val="18"/>
          <w:szCs w:val="18"/>
        </w:rPr>
        <w:tab/>
      </w:r>
      <w:r w:rsidRPr="0016285B">
        <w:rPr>
          <w:sz w:val="18"/>
          <w:szCs w:val="18"/>
        </w:rPr>
        <w:tab/>
      </w:r>
      <w:r w:rsidRPr="0016285B">
        <w:rPr>
          <w:sz w:val="18"/>
          <w:szCs w:val="18"/>
        </w:rPr>
        <w:tab/>
      </w:r>
      <w:r w:rsidRPr="0016285B">
        <w:rPr>
          <w:sz w:val="18"/>
          <w:szCs w:val="18"/>
        </w:rPr>
        <w:tab/>
      </w:r>
      <w:r w:rsidRPr="0077181B">
        <w:rPr>
          <w:color w:val="0000FF"/>
          <w:sz w:val="18"/>
        </w:rPr>
        <w:t>&lt;/</w:t>
      </w:r>
      <w:proofErr w:type="spellStart"/>
      <w:r w:rsidRPr="0077181B">
        <w:rPr>
          <w:color w:val="0000FF"/>
          <w:sz w:val="18"/>
        </w:rPr>
        <w:t>prodml</w:t>
      </w:r>
      <w:proofErr w:type="gramStart"/>
      <w:r w:rsidRPr="0077181B">
        <w:rPr>
          <w:color w:val="0000FF"/>
          <w:sz w:val="18"/>
        </w:rPr>
        <w:t>:connectedNode</w:t>
      </w:r>
      <w:proofErr w:type="spellEnd"/>
      <w:proofErr w:type="gramEnd"/>
      <w:r w:rsidRPr="0077181B">
        <w:rPr>
          <w:color w:val="0000FF"/>
          <w:sz w:val="18"/>
        </w:rPr>
        <w:t>&gt;</w:t>
      </w:r>
    </w:p>
    <w:p w14:paraId="7C68553F" w14:textId="77777777" w:rsidR="0016285B" w:rsidRPr="0077181B" w:rsidRDefault="0016285B" w:rsidP="0016285B">
      <w:pPr>
        <w:pStyle w:val="CodeExample"/>
        <w:rPr>
          <w:color w:val="0000FF"/>
          <w:sz w:val="18"/>
        </w:rPr>
      </w:pPr>
      <w:r w:rsidRPr="0077181B">
        <w:rPr>
          <w:color w:val="0000FF"/>
          <w:sz w:val="18"/>
        </w:rPr>
        <w:tab/>
      </w:r>
      <w:r w:rsidRPr="0077181B">
        <w:rPr>
          <w:color w:val="0000FF"/>
          <w:sz w:val="18"/>
        </w:rPr>
        <w:tab/>
      </w:r>
      <w:r w:rsidRPr="0077181B">
        <w:rPr>
          <w:color w:val="0000FF"/>
          <w:sz w:val="18"/>
        </w:rPr>
        <w:tab/>
        <w:t>&lt;/</w:t>
      </w:r>
      <w:proofErr w:type="spellStart"/>
      <w:r w:rsidRPr="0077181B">
        <w:rPr>
          <w:color w:val="0000FF"/>
          <w:sz w:val="18"/>
        </w:rPr>
        <w:t>prodml</w:t>
      </w:r>
      <w:proofErr w:type="gramStart"/>
      <w:r w:rsidRPr="0077181B">
        <w:rPr>
          <w:color w:val="0000FF"/>
          <w:sz w:val="18"/>
        </w:rPr>
        <w:t>:port</w:t>
      </w:r>
      <w:proofErr w:type="spellEnd"/>
      <w:proofErr w:type="gramEnd"/>
      <w:r w:rsidRPr="0077181B">
        <w:rPr>
          <w:color w:val="0000FF"/>
          <w:sz w:val="18"/>
        </w:rPr>
        <w:t>&gt;</w:t>
      </w:r>
    </w:p>
    <w:p w14:paraId="499B5BFB" w14:textId="77777777" w:rsidR="0016285B" w:rsidRPr="0077181B" w:rsidRDefault="0016285B" w:rsidP="0016285B">
      <w:pPr>
        <w:pStyle w:val="CodeExample"/>
        <w:rPr>
          <w:color w:val="0000FF"/>
          <w:sz w:val="18"/>
        </w:rPr>
      </w:pPr>
      <w:r w:rsidRPr="0077181B">
        <w:rPr>
          <w:color w:val="0000FF"/>
          <w:sz w:val="18"/>
        </w:rPr>
        <w:tab/>
      </w:r>
      <w:r w:rsidRPr="0077181B">
        <w:rPr>
          <w:color w:val="0000FF"/>
          <w:sz w:val="18"/>
        </w:rPr>
        <w:tab/>
      </w:r>
      <w:r w:rsidRPr="0077181B">
        <w:rPr>
          <w:color w:val="0000FF"/>
          <w:sz w:val="18"/>
        </w:rPr>
        <w:tab/>
        <w:t>&lt;</w:t>
      </w:r>
      <w:proofErr w:type="spellStart"/>
      <w:proofErr w:type="gramStart"/>
      <w:r w:rsidRPr="0077181B">
        <w:rPr>
          <w:color w:val="0000FF"/>
          <w:sz w:val="18"/>
        </w:rPr>
        <w:t>prodml:</w:t>
      </w:r>
      <w:proofErr w:type="gramEnd"/>
      <w:r w:rsidRPr="0077181B">
        <w:rPr>
          <w:color w:val="0000FF"/>
          <w:sz w:val="18"/>
        </w:rPr>
        <w:t>port</w:t>
      </w:r>
      <w:proofErr w:type="spellEnd"/>
      <w:r w:rsidRPr="0077181B">
        <w:rPr>
          <w:color w:val="0000FF"/>
          <w:sz w:val="18"/>
        </w:rPr>
        <w:t>&gt;</w:t>
      </w:r>
    </w:p>
    <w:p w14:paraId="68247D07" w14:textId="77777777" w:rsidR="0016285B" w:rsidRPr="0077181B" w:rsidRDefault="0016285B" w:rsidP="0016285B">
      <w:pPr>
        <w:pStyle w:val="CodeExample"/>
        <w:rPr>
          <w:color w:val="0000FF"/>
          <w:sz w:val="18"/>
        </w:rPr>
      </w:pPr>
      <w:r w:rsidRPr="0077181B">
        <w:rPr>
          <w:color w:val="0000FF"/>
          <w:sz w:val="18"/>
        </w:rPr>
        <w:tab/>
      </w:r>
      <w:r w:rsidRPr="0077181B">
        <w:rPr>
          <w:color w:val="0000FF"/>
          <w:sz w:val="18"/>
        </w:rPr>
        <w:tab/>
      </w:r>
      <w:r w:rsidRPr="0077181B">
        <w:rPr>
          <w:color w:val="0000FF"/>
          <w:sz w:val="18"/>
        </w:rPr>
        <w:tab/>
      </w:r>
      <w:r w:rsidRPr="0077181B">
        <w:rPr>
          <w:color w:val="0000FF"/>
          <w:sz w:val="18"/>
        </w:rPr>
        <w:tab/>
        <w:t>&lt;</w:t>
      </w:r>
      <w:proofErr w:type="spellStart"/>
      <w:r w:rsidRPr="0077181B">
        <w:rPr>
          <w:color w:val="0000FF"/>
          <w:sz w:val="18"/>
        </w:rPr>
        <w:t>prodml</w:t>
      </w:r>
      <w:proofErr w:type="gramStart"/>
      <w:r w:rsidRPr="0077181B">
        <w:rPr>
          <w:color w:val="0000FF"/>
          <w:sz w:val="18"/>
        </w:rPr>
        <w:t>:name</w:t>
      </w:r>
      <w:proofErr w:type="spellEnd"/>
      <w:proofErr w:type="gramEnd"/>
      <w:r w:rsidRPr="0077181B">
        <w:rPr>
          <w:color w:val="0000FF"/>
          <w:sz w:val="18"/>
        </w:rPr>
        <w:t>&gt;</w:t>
      </w:r>
      <w:r w:rsidRPr="0016285B">
        <w:rPr>
          <w:sz w:val="18"/>
          <w:szCs w:val="18"/>
        </w:rPr>
        <w:t xml:space="preserve">Connection from Surface Connector to Downhole </w:t>
      </w:r>
      <w:r>
        <w:rPr>
          <w:sz w:val="18"/>
          <w:szCs w:val="18"/>
        </w:rPr>
        <w:tab/>
      </w:r>
      <w:r>
        <w:rPr>
          <w:sz w:val="18"/>
          <w:szCs w:val="18"/>
        </w:rPr>
        <w:tab/>
      </w:r>
      <w:r>
        <w:rPr>
          <w:sz w:val="18"/>
          <w:szCs w:val="18"/>
        </w:rPr>
        <w:tab/>
      </w:r>
      <w:r>
        <w:rPr>
          <w:sz w:val="18"/>
          <w:szCs w:val="18"/>
        </w:rPr>
        <w:tab/>
      </w:r>
      <w:r>
        <w:rPr>
          <w:sz w:val="18"/>
          <w:szCs w:val="18"/>
        </w:rPr>
        <w:tab/>
      </w:r>
      <w:r w:rsidRPr="0016285B">
        <w:rPr>
          <w:sz w:val="18"/>
          <w:szCs w:val="18"/>
        </w:rPr>
        <w:t>Fiber</w:t>
      </w:r>
      <w:r w:rsidRPr="0077181B">
        <w:rPr>
          <w:color w:val="0000FF"/>
          <w:sz w:val="18"/>
        </w:rPr>
        <w:t>&lt;/</w:t>
      </w:r>
      <w:proofErr w:type="spellStart"/>
      <w:r w:rsidRPr="0077181B">
        <w:rPr>
          <w:color w:val="0000FF"/>
          <w:sz w:val="18"/>
        </w:rPr>
        <w:t>prodml:name</w:t>
      </w:r>
      <w:proofErr w:type="spellEnd"/>
      <w:r w:rsidRPr="0077181B">
        <w:rPr>
          <w:color w:val="0000FF"/>
          <w:sz w:val="18"/>
        </w:rPr>
        <w:t>&gt;</w:t>
      </w:r>
    </w:p>
    <w:p w14:paraId="5ADD755F" w14:textId="77777777" w:rsidR="0016285B" w:rsidRPr="0077181B" w:rsidRDefault="0016285B" w:rsidP="0016285B">
      <w:pPr>
        <w:pStyle w:val="CodeExample"/>
        <w:rPr>
          <w:color w:val="0000FF"/>
          <w:sz w:val="18"/>
        </w:rPr>
      </w:pPr>
      <w:r w:rsidRPr="0077181B">
        <w:rPr>
          <w:color w:val="0000FF"/>
          <w:sz w:val="18"/>
        </w:rPr>
        <w:tab/>
      </w:r>
      <w:r w:rsidRPr="0077181B">
        <w:rPr>
          <w:color w:val="0000FF"/>
          <w:sz w:val="18"/>
        </w:rPr>
        <w:tab/>
      </w:r>
      <w:r w:rsidRPr="0077181B">
        <w:rPr>
          <w:color w:val="0000FF"/>
          <w:sz w:val="18"/>
        </w:rPr>
        <w:tab/>
      </w:r>
      <w:r w:rsidRPr="0077181B">
        <w:rPr>
          <w:color w:val="0000FF"/>
          <w:sz w:val="18"/>
        </w:rPr>
        <w:tab/>
        <w:t>&lt;</w:t>
      </w:r>
      <w:proofErr w:type="spellStart"/>
      <w:r w:rsidRPr="0077181B">
        <w:rPr>
          <w:color w:val="0000FF"/>
          <w:sz w:val="18"/>
        </w:rPr>
        <w:t>prodml</w:t>
      </w:r>
      <w:proofErr w:type="gramStart"/>
      <w:r w:rsidRPr="0077181B">
        <w:rPr>
          <w:color w:val="0000FF"/>
          <w:sz w:val="18"/>
        </w:rPr>
        <w:t>:direction</w:t>
      </w:r>
      <w:proofErr w:type="spellEnd"/>
      <w:proofErr w:type="gramEnd"/>
      <w:r w:rsidRPr="0077181B">
        <w:rPr>
          <w:color w:val="0000FF"/>
          <w:sz w:val="18"/>
        </w:rPr>
        <w:t>&gt;</w:t>
      </w:r>
      <w:r w:rsidR="00401123">
        <w:rPr>
          <w:sz w:val="18"/>
          <w:szCs w:val="18"/>
        </w:rPr>
        <w:t>out</w:t>
      </w:r>
      <w:r w:rsidRPr="0016285B">
        <w:rPr>
          <w:sz w:val="18"/>
          <w:szCs w:val="18"/>
        </w:rPr>
        <w:t>let</w:t>
      </w:r>
      <w:r w:rsidRPr="0077181B">
        <w:rPr>
          <w:color w:val="0000FF"/>
          <w:sz w:val="18"/>
        </w:rPr>
        <w:t>&lt;/</w:t>
      </w:r>
      <w:proofErr w:type="spellStart"/>
      <w:r w:rsidRPr="0077181B">
        <w:rPr>
          <w:color w:val="0000FF"/>
          <w:sz w:val="18"/>
        </w:rPr>
        <w:t>prodml:direction</w:t>
      </w:r>
      <w:proofErr w:type="spellEnd"/>
      <w:r w:rsidRPr="0077181B">
        <w:rPr>
          <w:color w:val="0000FF"/>
          <w:sz w:val="18"/>
        </w:rPr>
        <w:t>&gt;</w:t>
      </w:r>
    </w:p>
    <w:p w14:paraId="7CEC92B4" w14:textId="77777777" w:rsidR="0016285B" w:rsidRPr="0077181B" w:rsidRDefault="0016285B" w:rsidP="0016285B">
      <w:pPr>
        <w:pStyle w:val="CodeExample"/>
        <w:rPr>
          <w:color w:val="0000FF"/>
          <w:sz w:val="18"/>
        </w:rPr>
      </w:pPr>
      <w:r w:rsidRPr="0077181B">
        <w:rPr>
          <w:color w:val="0000FF"/>
          <w:sz w:val="18"/>
        </w:rPr>
        <w:tab/>
      </w:r>
      <w:r w:rsidRPr="0077181B">
        <w:rPr>
          <w:color w:val="0000FF"/>
          <w:sz w:val="18"/>
        </w:rPr>
        <w:tab/>
      </w:r>
      <w:r w:rsidRPr="0077181B">
        <w:rPr>
          <w:color w:val="0000FF"/>
          <w:sz w:val="18"/>
        </w:rPr>
        <w:tab/>
      </w:r>
      <w:r w:rsidRPr="0077181B">
        <w:rPr>
          <w:color w:val="0000FF"/>
          <w:sz w:val="18"/>
        </w:rPr>
        <w:tab/>
        <w:t>&lt;</w:t>
      </w:r>
      <w:proofErr w:type="spellStart"/>
      <w:proofErr w:type="gramStart"/>
      <w:r w:rsidRPr="0077181B">
        <w:rPr>
          <w:color w:val="0000FF"/>
          <w:sz w:val="18"/>
        </w:rPr>
        <w:t>prodml:</w:t>
      </w:r>
      <w:proofErr w:type="gramEnd"/>
      <w:r w:rsidRPr="0077181B">
        <w:rPr>
          <w:color w:val="0000FF"/>
          <w:sz w:val="18"/>
        </w:rPr>
        <w:t>connectedNode</w:t>
      </w:r>
      <w:proofErr w:type="spellEnd"/>
      <w:r w:rsidRPr="0077181B">
        <w:rPr>
          <w:color w:val="0000FF"/>
          <w:sz w:val="18"/>
        </w:rPr>
        <w:t>&gt;</w:t>
      </w:r>
    </w:p>
    <w:p w14:paraId="1AC4F163" w14:textId="77777777" w:rsidR="0016285B" w:rsidRPr="0077181B" w:rsidRDefault="0016285B" w:rsidP="0016285B">
      <w:pPr>
        <w:pStyle w:val="CodeExample"/>
        <w:rPr>
          <w:color w:val="0000FF"/>
          <w:sz w:val="18"/>
        </w:rPr>
      </w:pPr>
      <w:r w:rsidRPr="0077181B">
        <w:rPr>
          <w:color w:val="0000FF"/>
          <w:sz w:val="18"/>
        </w:rPr>
        <w:tab/>
      </w:r>
      <w:r w:rsidRPr="0077181B">
        <w:rPr>
          <w:color w:val="0000FF"/>
          <w:sz w:val="18"/>
        </w:rPr>
        <w:tab/>
      </w:r>
      <w:r w:rsidRPr="0077181B">
        <w:rPr>
          <w:color w:val="0000FF"/>
          <w:sz w:val="18"/>
        </w:rPr>
        <w:tab/>
      </w:r>
      <w:r w:rsidRPr="0077181B">
        <w:rPr>
          <w:color w:val="0000FF"/>
          <w:sz w:val="18"/>
        </w:rPr>
        <w:tab/>
      </w:r>
      <w:r w:rsidRPr="0077181B">
        <w:rPr>
          <w:color w:val="0000FF"/>
          <w:sz w:val="18"/>
        </w:rPr>
        <w:tab/>
        <w:t>&lt;</w:t>
      </w:r>
      <w:proofErr w:type="spellStart"/>
      <w:r w:rsidRPr="0077181B">
        <w:rPr>
          <w:color w:val="0000FF"/>
          <w:sz w:val="18"/>
        </w:rPr>
        <w:t>prodml</w:t>
      </w:r>
      <w:proofErr w:type="gramStart"/>
      <w:r w:rsidRPr="0077181B">
        <w:rPr>
          <w:color w:val="0000FF"/>
          <w:sz w:val="18"/>
        </w:rPr>
        <w:t>:node</w:t>
      </w:r>
      <w:proofErr w:type="spellEnd"/>
      <w:proofErr w:type="gramEnd"/>
      <w:r w:rsidRPr="0077181B">
        <w:rPr>
          <w:color w:val="0000FF"/>
          <w:sz w:val="18"/>
        </w:rPr>
        <w:t>&gt;</w:t>
      </w:r>
      <w:r w:rsidRPr="0016285B">
        <w:rPr>
          <w:sz w:val="18"/>
          <w:szCs w:val="18"/>
        </w:rPr>
        <w:t>Surface Connector 2</w:t>
      </w:r>
      <w:r w:rsidRPr="0077181B">
        <w:rPr>
          <w:color w:val="0000FF"/>
          <w:sz w:val="18"/>
        </w:rPr>
        <w:t>&lt;/</w:t>
      </w:r>
      <w:proofErr w:type="spellStart"/>
      <w:r w:rsidRPr="0077181B">
        <w:rPr>
          <w:color w:val="0000FF"/>
          <w:sz w:val="18"/>
        </w:rPr>
        <w:t>prodml:node</w:t>
      </w:r>
      <w:proofErr w:type="spellEnd"/>
      <w:r w:rsidRPr="0077181B">
        <w:rPr>
          <w:color w:val="0000FF"/>
          <w:sz w:val="18"/>
        </w:rPr>
        <w:t>&gt;</w:t>
      </w:r>
    </w:p>
    <w:p w14:paraId="106D2F52" w14:textId="77777777" w:rsidR="0016285B" w:rsidRPr="0077181B" w:rsidRDefault="0016285B" w:rsidP="0016285B">
      <w:pPr>
        <w:pStyle w:val="CodeExample"/>
        <w:rPr>
          <w:color w:val="0000FF"/>
          <w:sz w:val="18"/>
        </w:rPr>
      </w:pPr>
      <w:r w:rsidRPr="0077181B">
        <w:rPr>
          <w:color w:val="0000FF"/>
          <w:sz w:val="18"/>
        </w:rPr>
        <w:tab/>
      </w:r>
      <w:r w:rsidRPr="0077181B">
        <w:rPr>
          <w:color w:val="0000FF"/>
          <w:sz w:val="18"/>
        </w:rPr>
        <w:tab/>
      </w:r>
      <w:r w:rsidRPr="0077181B">
        <w:rPr>
          <w:color w:val="0000FF"/>
          <w:sz w:val="18"/>
        </w:rPr>
        <w:tab/>
      </w:r>
      <w:r w:rsidRPr="0077181B">
        <w:rPr>
          <w:color w:val="0000FF"/>
          <w:sz w:val="18"/>
        </w:rPr>
        <w:tab/>
        <w:t>&lt;/</w:t>
      </w:r>
      <w:proofErr w:type="spellStart"/>
      <w:r w:rsidRPr="0077181B">
        <w:rPr>
          <w:color w:val="0000FF"/>
          <w:sz w:val="18"/>
        </w:rPr>
        <w:t>prodml</w:t>
      </w:r>
      <w:proofErr w:type="gramStart"/>
      <w:r w:rsidRPr="0077181B">
        <w:rPr>
          <w:color w:val="0000FF"/>
          <w:sz w:val="18"/>
        </w:rPr>
        <w:t>:connectedNode</w:t>
      </w:r>
      <w:proofErr w:type="spellEnd"/>
      <w:proofErr w:type="gramEnd"/>
      <w:r w:rsidRPr="0077181B">
        <w:rPr>
          <w:color w:val="0000FF"/>
          <w:sz w:val="18"/>
        </w:rPr>
        <w:t>&gt;</w:t>
      </w:r>
    </w:p>
    <w:p w14:paraId="47BD13C9" w14:textId="77777777" w:rsidR="0016285B" w:rsidRPr="0077181B" w:rsidRDefault="0016285B" w:rsidP="0016285B">
      <w:pPr>
        <w:pStyle w:val="CodeExample"/>
        <w:rPr>
          <w:color w:val="0000FF"/>
          <w:sz w:val="18"/>
        </w:rPr>
      </w:pPr>
      <w:r w:rsidRPr="0077181B">
        <w:rPr>
          <w:color w:val="0000FF"/>
          <w:sz w:val="18"/>
        </w:rPr>
        <w:tab/>
      </w:r>
      <w:r w:rsidRPr="0077181B">
        <w:rPr>
          <w:color w:val="0000FF"/>
          <w:sz w:val="18"/>
        </w:rPr>
        <w:tab/>
      </w:r>
      <w:r w:rsidRPr="0077181B">
        <w:rPr>
          <w:color w:val="0000FF"/>
          <w:sz w:val="18"/>
        </w:rPr>
        <w:tab/>
        <w:t>&lt;/</w:t>
      </w:r>
      <w:proofErr w:type="spellStart"/>
      <w:r w:rsidRPr="0077181B">
        <w:rPr>
          <w:color w:val="0000FF"/>
          <w:sz w:val="18"/>
        </w:rPr>
        <w:t>prodml</w:t>
      </w:r>
      <w:proofErr w:type="gramStart"/>
      <w:r w:rsidRPr="0077181B">
        <w:rPr>
          <w:color w:val="0000FF"/>
          <w:sz w:val="18"/>
        </w:rPr>
        <w:t>:port</w:t>
      </w:r>
      <w:proofErr w:type="spellEnd"/>
      <w:proofErr w:type="gramEnd"/>
      <w:r w:rsidRPr="0077181B">
        <w:rPr>
          <w:color w:val="0000FF"/>
          <w:sz w:val="18"/>
        </w:rPr>
        <w:t>&gt;</w:t>
      </w:r>
    </w:p>
    <w:p w14:paraId="3BACEC4C" w14:textId="77777777" w:rsidR="0016285B" w:rsidRPr="0077181B" w:rsidRDefault="0016285B" w:rsidP="0016285B">
      <w:pPr>
        <w:pStyle w:val="CodeExample"/>
        <w:rPr>
          <w:color w:val="0000FF"/>
          <w:sz w:val="18"/>
        </w:rPr>
      </w:pPr>
      <w:r w:rsidRPr="0077181B">
        <w:rPr>
          <w:color w:val="0000FF"/>
          <w:sz w:val="18"/>
        </w:rPr>
        <w:tab/>
      </w:r>
      <w:r w:rsidRPr="0077181B">
        <w:rPr>
          <w:color w:val="0000FF"/>
          <w:sz w:val="18"/>
        </w:rPr>
        <w:tab/>
        <w:t>&lt;/</w:t>
      </w:r>
      <w:proofErr w:type="spellStart"/>
      <w:r w:rsidRPr="0077181B">
        <w:rPr>
          <w:color w:val="0000FF"/>
          <w:sz w:val="18"/>
        </w:rPr>
        <w:t>prodml</w:t>
      </w:r>
      <w:proofErr w:type="gramStart"/>
      <w:r w:rsidRPr="0077181B">
        <w:rPr>
          <w:color w:val="0000FF"/>
          <w:sz w:val="18"/>
        </w:rPr>
        <w:t>:unit</w:t>
      </w:r>
      <w:proofErr w:type="spellEnd"/>
      <w:proofErr w:type="gramEnd"/>
      <w:r w:rsidRPr="0077181B">
        <w:rPr>
          <w:color w:val="0000FF"/>
          <w:sz w:val="18"/>
        </w:rPr>
        <w:t>&gt;</w:t>
      </w:r>
    </w:p>
    <w:p w14:paraId="73F1F71F" w14:textId="77777777" w:rsidR="0016285B" w:rsidRPr="0077181B" w:rsidRDefault="0016285B" w:rsidP="0016285B">
      <w:pPr>
        <w:pStyle w:val="CodeExample"/>
        <w:rPr>
          <w:color w:val="0000FF"/>
          <w:sz w:val="18"/>
        </w:rPr>
      </w:pPr>
      <w:r w:rsidRPr="0077181B">
        <w:rPr>
          <w:color w:val="0000FF"/>
          <w:sz w:val="18"/>
        </w:rPr>
        <w:tab/>
      </w:r>
      <w:r w:rsidRPr="0077181B">
        <w:rPr>
          <w:color w:val="0000FF"/>
          <w:sz w:val="18"/>
        </w:rPr>
        <w:tab/>
        <w:t>&lt;</w:t>
      </w:r>
      <w:proofErr w:type="spellStart"/>
      <w:r w:rsidRPr="0077181B">
        <w:rPr>
          <w:color w:val="0000FF"/>
          <w:sz w:val="18"/>
        </w:rPr>
        <w:t>prodml</w:t>
      </w:r>
      <w:proofErr w:type="gramStart"/>
      <w:r w:rsidRPr="0077181B">
        <w:rPr>
          <w:color w:val="0000FF"/>
          <w:sz w:val="18"/>
        </w:rPr>
        <w:t>:unit</w:t>
      </w:r>
      <w:proofErr w:type="spellEnd"/>
      <w:proofErr w:type="gramEnd"/>
      <w:r w:rsidRPr="0016285B">
        <w:rPr>
          <w:sz w:val="18"/>
          <w:szCs w:val="18"/>
        </w:rPr>
        <w:t xml:space="preserve"> </w:t>
      </w:r>
      <w:r w:rsidRPr="0077181B">
        <w:rPr>
          <w:color w:val="127019"/>
          <w:sz w:val="18"/>
        </w:rPr>
        <w:t>uid</w:t>
      </w:r>
      <w:r w:rsidRPr="0016285B">
        <w:rPr>
          <w:sz w:val="18"/>
          <w:szCs w:val="18"/>
        </w:rPr>
        <w:t>=</w:t>
      </w:r>
      <w:r w:rsidRPr="0077181B">
        <w:rPr>
          <w:color w:val="FF8000"/>
          <w:sz w:val="18"/>
        </w:rPr>
        <w:t>"OPNU30"</w:t>
      </w:r>
      <w:r w:rsidRPr="0077181B">
        <w:rPr>
          <w:color w:val="0000FF"/>
          <w:sz w:val="18"/>
        </w:rPr>
        <w:t>&gt;</w:t>
      </w:r>
    </w:p>
    <w:p w14:paraId="24A26676" w14:textId="77777777" w:rsidR="0016285B" w:rsidRPr="0077181B" w:rsidRDefault="0016285B" w:rsidP="0016285B">
      <w:pPr>
        <w:pStyle w:val="CodeExample"/>
        <w:rPr>
          <w:color w:val="0000FF"/>
          <w:sz w:val="18"/>
        </w:rPr>
      </w:pPr>
      <w:r w:rsidRPr="0077181B">
        <w:rPr>
          <w:color w:val="0000FF"/>
          <w:sz w:val="18"/>
        </w:rPr>
        <w:tab/>
      </w:r>
      <w:r w:rsidRPr="0077181B">
        <w:rPr>
          <w:color w:val="0000FF"/>
          <w:sz w:val="18"/>
        </w:rPr>
        <w:tab/>
      </w:r>
      <w:r w:rsidRPr="0077181B">
        <w:rPr>
          <w:color w:val="0000FF"/>
          <w:sz w:val="18"/>
        </w:rPr>
        <w:tab/>
        <w:t>&lt;</w:t>
      </w:r>
      <w:proofErr w:type="spellStart"/>
      <w:r w:rsidRPr="0077181B">
        <w:rPr>
          <w:color w:val="0000FF"/>
          <w:sz w:val="18"/>
        </w:rPr>
        <w:t>prodml</w:t>
      </w:r>
      <w:proofErr w:type="gramStart"/>
      <w:r w:rsidRPr="0077181B">
        <w:rPr>
          <w:color w:val="0000FF"/>
          <w:sz w:val="18"/>
        </w:rPr>
        <w:t>:facility</w:t>
      </w:r>
      <w:proofErr w:type="spellEnd"/>
      <w:proofErr w:type="gramEnd"/>
      <w:r w:rsidRPr="0016285B">
        <w:rPr>
          <w:sz w:val="18"/>
          <w:szCs w:val="18"/>
        </w:rPr>
        <w:t xml:space="preserve"> </w:t>
      </w:r>
      <w:proofErr w:type="spellStart"/>
      <w:r w:rsidRPr="0077181B">
        <w:rPr>
          <w:color w:val="127019"/>
          <w:sz w:val="18"/>
        </w:rPr>
        <w:t>uidRef</w:t>
      </w:r>
      <w:proofErr w:type="spellEnd"/>
      <w:r w:rsidRPr="0016285B">
        <w:rPr>
          <w:sz w:val="18"/>
          <w:szCs w:val="18"/>
        </w:rPr>
        <w:t>=</w:t>
      </w:r>
      <w:r w:rsidRPr="0077181B">
        <w:rPr>
          <w:color w:val="FF8000"/>
          <w:sz w:val="18"/>
        </w:rPr>
        <w:t>"30"</w:t>
      </w:r>
      <w:r w:rsidRPr="0077181B">
        <w:rPr>
          <w:color w:val="0000FF"/>
          <w:sz w:val="18"/>
        </w:rPr>
        <w:t>&gt;</w:t>
      </w:r>
      <w:r w:rsidRPr="0016285B">
        <w:rPr>
          <w:sz w:val="18"/>
          <w:szCs w:val="18"/>
        </w:rPr>
        <w:t>Downhole Fiber</w:t>
      </w:r>
      <w:r w:rsidRPr="0077181B">
        <w:rPr>
          <w:color w:val="0000FF"/>
          <w:sz w:val="18"/>
        </w:rPr>
        <w:t>&lt;/</w:t>
      </w:r>
      <w:proofErr w:type="spellStart"/>
      <w:r w:rsidRPr="0077181B">
        <w:rPr>
          <w:color w:val="0000FF"/>
          <w:sz w:val="18"/>
        </w:rPr>
        <w:t>prodml:facility</w:t>
      </w:r>
      <w:proofErr w:type="spellEnd"/>
      <w:r w:rsidRPr="0077181B">
        <w:rPr>
          <w:color w:val="0000FF"/>
          <w:sz w:val="18"/>
        </w:rPr>
        <w:t>&gt;</w:t>
      </w:r>
    </w:p>
    <w:p w14:paraId="05417CA3" w14:textId="77777777" w:rsidR="0016285B" w:rsidRPr="0077181B" w:rsidRDefault="0016285B" w:rsidP="0016285B">
      <w:pPr>
        <w:pStyle w:val="CodeExample"/>
        <w:rPr>
          <w:color w:val="0000FF"/>
          <w:sz w:val="18"/>
        </w:rPr>
      </w:pPr>
      <w:r w:rsidRPr="0077181B">
        <w:rPr>
          <w:color w:val="0000FF"/>
          <w:sz w:val="18"/>
        </w:rPr>
        <w:tab/>
      </w:r>
      <w:r w:rsidRPr="0077181B">
        <w:rPr>
          <w:color w:val="0000FF"/>
          <w:sz w:val="18"/>
        </w:rPr>
        <w:tab/>
      </w:r>
      <w:r w:rsidRPr="0077181B">
        <w:rPr>
          <w:color w:val="0000FF"/>
          <w:sz w:val="18"/>
        </w:rPr>
        <w:tab/>
        <w:t>&lt;</w:t>
      </w:r>
      <w:proofErr w:type="spellStart"/>
      <w:proofErr w:type="gramStart"/>
      <w:r w:rsidRPr="0077181B">
        <w:rPr>
          <w:color w:val="0000FF"/>
          <w:sz w:val="18"/>
        </w:rPr>
        <w:t>prodml:</w:t>
      </w:r>
      <w:proofErr w:type="gramEnd"/>
      <w:r w:rsidRPr="0077181B">
        <w:rPr>
          <w:color w:val="0000FF"/>
          <w:sz w:val="18"/>
        </w:rPr>
        <w:t>port</w:t>
      </w:r>
      <w:proofErr w:type="spellEnd"/>
      <w:r w:rsidRPr="0077181B">
        <w:rPr>
          <w:color w:val="0000FF"/>
          <w:sz w:val="18"/>
        </w:rPr>
        <w:t>&gt;</w:t>
      </w:r>
    </w:p>
    <w:p w14:paraId="3C571C6F" w14:textId="77777777" w:rsidR="0016285B" w:rsidRPr="0077181B" w:rsidRDefault="0016285B" w:rsidP="0016285B">
      <w:pPr>
        <w:pStyle w:val="CodeExample"/>
        <w:rPr>
          <w:color w:val="0000FF"/>
          <w:sz w:val="18"/>
        </w:rPr>
      </w:pPr>
      <w:r w:rsidRPr="0077181B">
        <w:rPr>
          <w:color w:val="0000FF"/>
          <w:sz w:val="18"/>
        </w:rPr>
        <w:tab/>
      </w:r>
      <w:r w:rsidRPr="0077181B">
        <w:rPr>
          <w:color w:val="0000FF"/>
          <w:sz w:val="18"/>
        </w:rPr>
        <w:tab/>
      </w:r>
      <w:r w:rsidRPr="0077181B">
        <w:rPr>
          <w:color w:val="0000FF"/>
          <w:sz w:val="18"/>
        </w:rPr>
        <w:tab/>
      </w:r>
      <w:r w:rsidRPr="0077181B">
        <w:rPr>
          <w:color w:val="0000FF"/>
          <w:sz w:val="18"/>
        </w:rPr>
        <w:tab/>
        <w:t>&lt;</w:t>
      </w:r>
      <w:proofErr w:type="spellStart"/>
      <w:r w:rsidRPr="0077181B">
        <w:rPr>
          <w:color w:val="0000FF"/>
          <w:sz w:val="18"/>
        </w:rPr>
        <w:t>prodml</w:t>
      </w:r>
      <w:proofErr w:type="gramStart"/>
      <w:r w:rsidRPr="0077181B">
        <w:rPr>
          <w:color w:val="0000FF"/>
          <w:sz w:val="18"/>
        </w:rPr>
        <w:t>:name</w:t>
      </w:r>
      <w:proofErr w:type="spellEnd"/>
      <w:proofErr w:type="gramEnd"/>
      <w:r w:rsidRPr="0077181B">
        <w:rPr>
          <w:color w:val="0000FF"/>
          <w:sz w:val="18"/>
        </w:rPr>
        <w:t>&gt;</w:t>
      </w:r>
      <w:r w:rsidRPr="0016285B">
        <w:rPr>
          <w:sz w:val="18"/>
          <w:szCs w:val="18"/>
        </w:rPr>
        <w:t>Connection from Surface Connector to Downhole Fiber</w:t>
      </w:r>
      <w:r w:rsidRPr="0077181B">
        <w:rPr>
          <w:color w:val="0000FF"/>
          <w:sz w:val="18"/>
        </w:rPr>
        <w:t>&lt;/</w:t>
      </w:r>
      <w:proofErr w:type="spellStart"/>
      <w:r w:rsidRPr="0077181B">
        <w:rPr>
          <w:color w:val="0000FF"/>
          <w:sz w:val="18"/>
        </w:rPr>
        <w:t>prodml:name</w:t>
      </w:r>
      <w:proofErr w:type="spellEnd"/>
      <w:r w:rsidRPr="0077181B">
        <w:rPr>
          <w:color w:val="0000FF"/>
          <w:sz w:val="18"/>
        </w:rPr>
        <w:t>&gt;</w:t>
      </w:r>
    </w:p>
    <w:p w14:paraId="74EA9009" w14:textId="77777777" w:rsidR="0016285B" w:rsidRPr="0077181B" w:rsidRDefault="00401123" w:rsidP="0016285B">
      <w:pPr>
        <w:pStyle w:val="CodeExample"/>
        <w:rPr>
          <w:color w:val="0000FF"/>
          <w:sz w:val="18"/>
        </w:rPr>
      </w:pPr>
      <w:r w:rsidRPr="0077181B">
        <w:rPr>
          <w:color w:val="0000FF"/>
          <w:sz w:val="18"/>
        </w:rPr>
        <w:tab/>
      </w:r>
      <w:r w:rsidRPr="0077181B">
        <w:rPr>
          <w:color w:val="0000FF"/>
          <w:sz w:val="18"/>
        </w:rPr>
        <w:tab/>
      </w:r>
      <w:r w:rsidRPr="0077181B">
        <w:rPr>
          <w:color w:val="0000FF"/>
          <w:sz w:val="18"/>
        </w:rPr>
        <w:tab/>
      </w:r>
      <w:r w:rsidRPr="0077181B">
        <w:rPr>
          <w:color w:val="0000FF"/>
          <w:sz w:val="18"/>
        </w:rPr>
        <w:tab/>
        <w:t>&lt;</w:t>
      </w:r>
      <w:proofErr w:type="spellStart"/>
      <w:r w:rsidRPr="0077181B">
        <w:rPr>
          <w:color w:val="0000FF"/>
          <w:sz w:val="18"/>
        </w:rPr>
        <w:t>prodml</w:t>
      </w:r>
      <w:proofErr w:type="gramStart"/>
      <w:r w:rsidRPr="0077181B">
        <w:rPr>
          <w:color w:val="0000FF"/>
          <w:sz w:val="18"/>
        </w:rPr>
        <w:t>:direction</w:t>
      </w:r>
      <w:proofErr w:type="spellEnd"/>
      <w:proofErr w:type="gramEnd"/>
      <w:r w:rsidRPr="0077181B">
        <w:rPr>
          <w:color w:val="0000FF"/>
          <w:sz w:val="18"/>
        </w:rPr>
        <w:t>&gt;</w:t>
      </w:r>
      <w:r>
        <w:rPr>
          <w:sz w:val="18"/>
          <w:szCs w:val="18"/>
        </w:rPr>
        <w:t>in</w:t>
      </w:r>
      <w:r w:rsidR="0016285B" w:rsidRPr="0016285B">
        <w:rPr>
          <w:sz w:val="18"/>
          <w:szCs w:val="18"/>
        </w:rPr>
        <w:t>let</w:t>
      </w:r>
      <w:r w:rsidR="0016285B" w:rsidRPr="0077181B">
        <w:rPr>
          <w:color w:val="0000FF"/>
          <w:sz w:val="18"/>
        </w:rPr>
        <w:t>&lt;/</w:t>
      </w:r>
      <w:proofErr w:type="spellStart"/>
      <w:r w:rsidR="0016285B" w:rsidRPr="0077181B">
        <w:rPr>
          <w:color w:val="0000FF"/>
          <w:sz w:val="18"/>
        </w:rPr>
        <w:t>prodml:direction</w:t>
      </w:r>
      <w:proofErr w:type="spellEnd"/>
      <w:r w:rsidR="0016285B" w:rsidRPr="0077181B">
        <w:rPr>
          <w:color w:val="0000FF"/>
          <w:sz w:val="18"/>
        </w:rPr>
        <w:t>&gt;</w:t>
      </w:r>
    </w:p>
    <w:p w14:paraId="65A48E92" w14:textId="77777777" w:rsidR="0016285B" w:rsidRPr="0077181B" w:rsidRDefault="0016285B" w:rsidP="0016285B">
      <w:pPr>
        <w:pStyle w:val="CodeExample"/>
        <w:rPr>
          <w:color w:val="0000FF"/>
          <w:sz w:val="18"/>
        </w:rPr>
      </w:pPr>
      <w:r w:rsidRPr="0077181B">
        <w:rPr>
          <w:color w:val="0000FF"/>
          <w:sz w:val="18"/>
        </w:rPr>
        <w:tab/>
      </w:r>
      <w:r w:rsidRPr="0077181B">
        <w:rPr>
          <w:color w:val="0000FF"/>
          <w:sz w:val="18"/>
        </w:rPr>
        <w:tab/>
      </w:r>
      <w:r w:rsidRPr="0077181B">
        <w:rPr>
          <w:color w:val="0000FF"/>
          <w:sz w:val="18"/>
        </w:rPr>
        <w:tab/>
      </w:r>
      <w:r w:rsidRPr="0077181B">
        <w:rPr>
          <w:color w:val="0000FF"/>
          <w:sz w:val="18"/>
        </w:rPr>
        <w:tab/>
        <w:t>&lt;</w:t>
      </w:r>
      <w:proofErr w:type="spellStart"/>
      <w:proofErr w:type="gramStart"/>
      <w:r w:rsidRPr="0077181B">
        <w:rPr>
          <w:color w:val="0000FF"/>
          <w:sz w:val="18"/>
        </w:rPr>
        <w:t>prodml:</w:t>
      </w:r>
      <w:proofErr w:type="gramEnd"/>
      <w:r w:rsidRPr="0077181B">
        <w:rPr>
          <w:color w:val="0000FF"/>
          <w:sz w:val="18"/>
        </w:rPr>
        <w:t>connectedNode</w:t>
      </w:r>
      <w:proofErr w:type="spellEnd"/>
      <w:r w:rsidRPr="0077181B">
        <w:rPr>
          <w:color w:val="0000FF"/>
          <w:sz w:val="18"/>
        </w:rPr>
        <w:t>&gt;</w:t>
      </w:r>
    </w:p>
    <w:p w14:paraId="74FE670E" w14:textId="77777777" w:rsidR="0016285B" w:rsidRPr="0077181B" w:rsidRDefault="0016285B" w:rsidP="0016285B">
      <w:pPr>
        <w:pStyle w:val="CodeExample"/>
        <w:rPr>
          <w:color w:val="0000FF"/>
          <w:sz w:val="18"/>
        </w:rPr>
      </w:pPr>
      <w:r w:rsidRPr="0077181B">
        <w:rPr>
          <w:color w:val="0000FF"/>
          <w:sz w:val="18"/>
        </w:rPr>
        <w:tab/>
      </w:r>
      <w:r w:rsidRPr="0077181B">
        <w:rPr>
          <w:color w:val="0000FF"/>
          <w:sz w:val="18"/>
        </w:rPr>
        <w:tab/>
      </w:r>
      <w:r w:rsidRPr="0077181B">
        <w:rPr>
          <w:color w:val="0000FF"/>
          <w:sz w:val="18"/>
        </w:rPr>
        <w:tab/>
      </w:r>
      <w:r w:rsidRPr="0077181B">
        <w:rPr>
          <w:color w:val="0000FF"/>
          <w:sz w:val="18"/>
        </w:rPr>
        <w:tab/>
      </w:r>
      <w:r w:rsidRPr="0077181B">
        <w:rPr>
          <w:color w:val="0000FF"/>
          <w:sz w:val="18"/>
        </w:rPr>
        <w:tab/>
        <w:t>&lt;</w:t>
      </w:r>
      <w:proofErr w:type="spellStart"/>
      <w:r w:rsidRPr="0077181B">
        <w:rPr>
          <w:color w:val="0000FF"/>
          <w:sz w:val="18"/>
        </w:rPr>
        <w:t>prodml</w:t>
      </w:r>
      <w:proofErr w:type="gramStart"/>
      <w:r w:rsidRPr="0077181B">
        <w:rPr>
          <w:color w:val="0000FF"/>
          <w:sz w:val="18"/>
        </w:rPr>
        <w:t>:node</w:t>
      </w:r>
      <w:proofErr w:type="spellEnd"/>
      <w:proofErr w:type="gramEnd"/>
      <w:r w:rsidRPr="0077181B">
        <w:rPr>
          <w:color w:val="0000FF"/>
          <w:sz w:val="18"/>
        </w:rPr>
        <w:t>&gt;</w:t>
      </w:r>
      <w:r w:rsidRPr="0016285B">
        <w:rPr>
          <w:sz w:val="18"/>
          <w:szCs w:val="18"/>
        </w:rPr>
        <w:t>Surface Connector 2</w:t>
      </w:r>
      <w:r w:rsidRPr="0077181B">
        <w:rPr>
          <w:color w:val="0000FF"/>
          <w:sz w:val="18"/>
        </w:rPr>
        <w:t>&lt;/</w:t>
      </w:r>
      <w:proofErr w:type="spellStart"/>
      <w:r w:rsidRPr="0077181B">
        <w:rPr>
          <w:color w:val="0000FF"/>
          <w:sz w:val="18"/>
        </w:rPr>
        <w:t>prodml:node</w:t>
      </w:r>
      <w:proofErr w:type="spellEnd"/>
      <w:r w:rsidRPr="0077181B">
        <w:rPr>
          <w:color w:val="0000FF"/>
          <w:sz w:val="18"/>
        </w:rPr>
        <w:t>&gt;</w:t>
      </w:r>
    </w:p>
    <w:p w14:paraId="5EC47321" w14:textId="77777777" w:rsidR="0016285B" w:rsidRPr="0077181B" w:rsidRDefault="0016285B" w:rsidP="0016285B">
      <w:pPr>
        <w:pStyle w:val="CodeExample"/>
        <w:rPr>
          <w:color w:val="0000FF"/>
          <w:sz w:val="18"/>
        </w:rPr>
      </w:pPr>
      <w:r w:rsidRPr="0077181B">
        <w:rPr>
          <w:color w:val="0000FF"/>
          <w:sz w:val="18"/>
        </w:rPr>
        <w:tab/>
      </w:r>
      <w:r w:rsidRPr="0077181B">
        <w:rPr>
          <w:color w:val="0000FF"/>
          <w:sz w:val="18"/>
        </w:rPr>
        <w:tab/>
      </w:r>
      <w:r w:rsidRPr="0077181B">
        <w:rPr>
          <w:color w:val="0000FF"/>
          <w:sz w:val="18"/>
        </w:rPr>
        <w:tab/>
      </w:r>
      <w:r w:rsidRPr="0077181B">
        <w:rPr>
          <w:color w:val="0000FF"/>
          <w:sz w:val="18"/>
        </w:rPr>
        <w:tab/>
        <w:t>&lt;/</w:t>
      </w:r>
      <w:proofErr w:type="spellStart"/>
      <w:r w:rsidRPr="0077181B">
        <w:rPr>
          <w:color w:val="0000FF"/>
          <w:sz w:val="18"/>
        </w:rPr>
        <w:t>prodml</w:t>
      </w:r>
      <w:proofErr w:type="gramStart"/>
      <w:r w:rsidRPr="0077181B">
        <w:rPr>
          <w:color w:val="0000FF"/>
          <w:sz w:val="18"/>
        </w:rPr>
        <w:t>:connectedNode</w:t>
      </w:r>
      <w:proofErr w:type="spellEnd"/>
      <w:proofErr w:type="gramEnd"/>
      <w:r w:rsidRPr="0077181B">
        <w:rPr>
          <w:color w:val="0000FF"/>
          <w:sz w:val="18"/>
        </w:rPr>
        <w:t>&gt;</w:t>
      </w:r>
    </w:p>
    <w:p w14:paraId="31819A52" w14:textId="77777777" w:rsidR="0016285B" w:rsidRPr="0077181B" w:rsidRDefault="0016285B" w:rsidP="0016285B">
      <w:pPr>
        <w:pStyle w:val="CodeExample"/>
        <w:rPr>
          <w:color w:val="0000FF"/>
          <w:sz w:val="18"/>
        </w:rPr>
      </w:pPr>
      <w:r w:rsidRPr="0077181B">
        <w:rPr>
          <w:color w:val="0000FF"/>
          <w:sz w:val="18"/>
        </w:rPr>
        <w:tab/>
      </w:r>
      <w:r w:rsidRPr="0077181B">
        <w:rPr>
          <w:color w:val="0000FF"/>
          <w:sz w:val="18"/>
        </w:rPr>
        <w:tab/>
      </w:r>
      <w:r w:rsidRPr="0077181B">
        <w:rPr>
          <w:color w:val="0000FF"/>
          <w:sz w:val="18"/>
        </w:rPr>
        <w:tab/>
        <w:t>&lt;/</w:t>
      </w:r>
      <w:proofErr w:type="spellStart"/>
      <w:r w:rsidRPr="0077181B">
        <w:rPr>
          <w:color w:val="0000FF"/>
          <w:sz w:val="18"/>
        </w:rPr>
        <w:t>prodml</w:t>
      </w:r>
      <w:proofErr w:type="gramStart"/>
      <w:r w:rsidRPr="0077181B">
        <w:rPr>
          <w:color w:val="0000FF"/>
          <w:sz w:val="18"/>
        </w:rPr>
        <w:t>:port</w:t>
      </w:r>
      <w:proofErr w:type="spellEnd"/>
      <w:proofErr w:type="gramEnd"/>
      <w:r w:rsidRPr="0077181B">
        <w:rPr>
          <w:color w:val="0000FF"/>
          <w:sz w:val="18"/>
        </w:rPr>
        <w:t>&gt;</w:t>
      </w:r>
    </w:p>
    <w:p w14:paraId="540A13C1" w14:textId="77777777" w:rsidR="0016285B" w:rsidRPr="0077181B" w:rsidRDefault="0016285B" w:rsidP="0016285B">
      <w:pPr>
        <w:pStyle w:val="CodeExample"/>
        <w:rPr>
          <w:color w:val="0000FF"/>
          <w:sz w:val="18"/>
        </w:rPr>
      </w:pPr>
      <w:r w:rsidRPr="0077181B">
        <w:rPr>
          <w:color w:val="0000FF"/>
          <w:sz w:val="18"/>
        </w:rPr>
        <w:tab/>
      </w:r>
      <w:r w:rsidRPr="0077181B">
        <w:rPr>
          <w:color w:val="0000FF"/>
          <w:sz w:val="18"/>
        </w:rPr>
        <w:tab/>
      </w:r>
      <w:r w:rsidRPr="0077181B">
        <w:rPr>
          <w:color w:val="0000FF"/>
          <w:sz w:val="18"/>
        </w:rPr>
        <w:tab/>
        <w:t>&lt;</w:t>
      </w:r>
      <w:proofErr w:type="spellStart"/>
      <w:proofErr w:type="gramStart"/>
      <w:r w:rsidRPr="0077181B">
        <w:rPr>
          <w:color w:val="0000FF"/>
          <w:sz w:val="18"/>
        </w:rPr>
        <w:t>prodml:</w:t>
      </w:r>
      <w:proofErr w:type="gramEnd"/>
      <w:r w:rsidRPr="0077181B">
        <w:rPr>
          <w:color w:val="0000FF"/>
          <w:sz w:val="18"/>
        </w:rPr>
        <w:t>port</w:t>
      </w:r>
      <w:proofErr w:type="spellEnd"/>
      <w:r w:rsidRPr="0077181B">
        <w:rPr>
          <w:color w:val="0000FF"/>
          <w:sz w:val="18"/>
        </w:rPr>
        <w:t>&gt;</w:t>
      </w:r>
    </w:p>
    <w:p w14:paraId="21A4B665" w14:textId="77777777" w:rsidR="0016285B" w:rsidRPr="0077181B" w:rsidRDefault="0016285B" w:rsidP="0016285B">
      <w:pPr>
        <w:pStyle w:val="CodeExample"/>
        <w:rPr>
          <w:color w:val="0000FF"/>
          <w:sz w:val="18"/>
        </w:rPr>
      </w:pPr>
      <w:r w:rsidRPr="0077181B">
        <w:rPr>
          <w:color w:val="0000FF"/>
          <w:sz w:val="18"/>
        </w:rPr>
        <w:tab/>
      </w:r>
      <w:r w:rsidRPr="0077181B">
        <w:rPr>
          <w:color w:val="0000FF"/>
          <w:sz w:val="18"/>
        </w:rPr>
        <w:tab/>
      </w:r>
      <w:r w:rsidRPr="0077181B">
        <w:rPr>
          <w:color w:val="0000FF"/>
          <w:sz w:val="18"/>
        </w:rPr>
        <w:tab/>
      </w:r>
      <w:r w:rsidRPr="0077181B">
        <w:rPr>
          <w:color w:val="0000FF"/>
          <w:sz w:val="18"/>
        </w:rPr>
        <w:tab/>
        <w:t>&lt;</w:t>
      </w:r>
      <w:proofErr w:type="spellStart"/>
      <w:r w:rsidRPr="0077181B">
        <w:rPr>
          <w:color w:val="0000FF"/>
          <w:sz w:val="18"/>
        </w:rPr>
        <w:t>prodml</w:t>
      </w:r>
      <w:proofErr w:type="gramStart"/>
      <w:r w:rsidRPr="0077181B">
        <w:rPr>
          <w:color w:val="0000FF"/>
          <w:sz w:val="18"/>
        </w:rPr>
        <w:t>:name</w:t>
      </w:r>
      <w:proofErr w:type="spellEnd"/>
      <w:proofErr w:type="gramEnd"/>
      <w:r w:rsidRPr="0077181B">
        <w:rPr>
          <w:color w:val="0000FF"/>
          <w:sz w:val="18"/>
        </w:rPr>
        <w:t>&gt;</w:t>
      </w:r>
      <w:r w:rsidRPr="0016285B">
        <w:rPr>
          <w:sz w:val="18"/>
          <w:szCs w:val="18"/>
        </w:rPr>
        <w:t xml:space="preserve">Connection from Downhole Fiber to </w:t>
      </w: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Pr="0016285B">
        <w:rPr>
          <w:sz w:val="18"/>
          <w:szCs w:val="18"/>
        </w:rPr>
        <w:t>Turnaround</w:t>
      </w:r>
      <w:r w:rsidRPr="0077181B">
        <w:rPr>
          <w:color w:val="0000FF"/>
          <w:sz w:val="18"/>
        </w:rPr>
        <w:t>&lt;/</w:t>
      </w:r>
      <w:proofErr w:type="spellStart"/>
      <w:r w:rsidRPr="0077181B">
        <w:rPr>
          <w:color w:val="0000FF"/>
          <w:sz w:val="18"/>
        </w:rPr>
        <w:t>prodml:name</w:t>
      </w:r>
      <w:proofErr w:type="spellEnd"/>
      <w:r w:rsidRPr="0077181B">
        <w:rPr>
          <w:color w:val="0000FF"/>
          <w:sz w:val="18"/>
        </w:rPr>
        <w:t>&gt;</w:t>
      </w:r>
    </w:p>
    <w:p w14:paraId="46F60E04" w14:textId="77777777" w:rsidR="0016285B" w:rsidRPr="0077181B" w:rsidRDefault="0016285B" w:rsidP="0016285B">
      <w:pPr>
        <w:pStyle w:val="CodeExample"/>
        <w:rPr>
          <w:color w:val="0000FF"/>
          <w:sz w:val="18"/>
        </w:rPr>
      </w:pPr>
      <w:r w:rsidRPr="0077181B">
        <w:rPr>
          <w:color w:val="0000FF"/>
          <w:sz w:val="18"/>
        </w:rPr>
        <w:tab/>
      </w:r>
      <w:r w:rsidRPr="0077181B">
        <w:rPr>
          <w:color w:val="0000FF"/>
          <w:sz w:val="18"/>
        </w:rPr>
        <w:tab/>
      </w:r>
      <w:r w:rsidRPr="0077181B">
        <w:rPr>
          <w:color w:val="0000FF"/>
          <w:sz w:val="18"/>
        </w:rPr>
        <w:tab/>
      </w:r>
      <w:r w:rsidRPr="0077181B">
        <w:rPr>
          <w:color w:val="0000FF"/>
          <w:sz w:val="18"/>
        </w:rPr>
        <w:tab/>
        <w:t>&lt;</w:t>
      </w:r>
      <w:proofErr w:type="spellStart"/>
      <w:r w:rsidRPr="0077181B">
        <w:rPr>
          <w:color w:val="0000FF"/>
          <w:sz w:val="18"/>
        </w:rPr>
        <w:t>prodml</w:t>
      </w:r>
      <w:proofErr w:type="gramStart"/>
      <w:r w:rsidRPr="0077181B">
        <w:rPr>
          <w:color w:val="0000FF"/>
          <w:sz w:val="18"/>
        </w:rPr>
        <w:t>:direction</w:t>
      </w:r>
      <w:proofErr w:type="spellEnd"/>
      <w:proofErr w:type="gramEnd"/>
      <w:r w:rsidRPr="0077181B">
        <w:rPr>
          <w:color w:val="0000FF"/>
          <w:sz w:val="18"/>
        </w:rPr>
        <w:t>&gt;</w:t>
      </w:r>
      <w:r w:rsidR="00401123">
        <w:rPr>
          <w:sz w:val="18"/>
          <w:szCs w:val="18"/>
        </w:rPr>
        <w:t>out</w:t>
      </w:r>
      <w:r w:rsidRPr="0016285B">
        <w:rPr>
          <w:sz w:val="18"/>
          <w:szCs w:val="18"/>
        </w:rPr>
        <w:t>let</w:t>
      </w:r>
      <w:r w:rsidRPr="0077181B">
        <w:rPr>
          <w:color w:val="0000FF"/>
          <w:sz w:val="18"/>
        </w:rPr>
        <w:t>&lt;/</w:t>
      </w:r>
      <w:proofErr w:type="spellStart"/>
      <w:r w:rsidRPr="0077181B">
        <w:rPr>
          <w:color w:val="0000FF"/>
          <w:sz w:val="18"/>
        </w:rPr>
        <w:t>prodml:direction</w:t>
      </w:r>
      <w:proofErr w:type="spellEnd"/>
      <w:r w:rsidRPr="0077181B">
        <w:rPr>
          <w:color w:val="0000FF"/>
          <w:sz w:val="18"/>
        </w:rPr>
        <w:t>&gt;</w:t>
      </w:r>
    </w:p>
    <w:p w14:paraId="68849AAC" w14:textId="77777777" w:rsidR="0016285B" w:rsidRPr="0077181B" w:rsidRDefault="0016285B" w:rsidP="0016285B">
      <w:pPr>
        <w:pStyle w:val="CodeExample"/>
        <w:rPr>
          <w:color w:val="0000FF"/>
          <w:sz w:val="18"/>
        </w:rPr>
      </w:pPr>
      <w:r w:rsidRPr="0077181B">
        <w:rPr>
          <w:color w:val="0000FF"/>
          <w:sz w:val="18"/>
        </w:rPr>
        <w:tab/>
      </w:r>
      <w:r w:rsidRPr="0077181B">
        <w:rPr>
          <w:color w:val="0000FF"/>
          <w:sz w:val="18"/>
        </w:rPr>
        <w:tab/>
      </w:r>
      <w:r w:rsidRPr="0077181B">
        <w:rPr>
          <w:color w:val="0000FF"/>
          <w:sz w:val="18"/>
        </w:rPr>
        <w:tab/>
      </w:r>
      <w:r w:rsidRPr="0077181B">
        <w:rPr>
          <w:color w:val="0000FF"/>
          <w:sz w:val="18"/>
        </w:rPr>
        <w:tab/>
        <w:t>&lt;</w:t>
      </w:r>
      <w:proofErr w:type="spellStart"/>
      <w:proofErr w:type="gramStart"/>
      <w:r w:rsidRPr="0077181B">
        <w:rPr>
          <w:color w:val="0000FF"/>
          <w:sz w:val="18"/>
        </w:rPr>
        <w:t>prodml:</w:t>
      </w:r>
      <w:proofErr w:type="gramEnd"/>
      <w:r w:rsidRPr="0077181B">
        <w:rPr>
          <w:color w:val="0000FF"/>
          <w:sz w:val="18"/>
        </w:rPr>
        <w:t>connectedNode</w:t>
      </w:r>
      <w:proofErr w:type="spellEnd"/>
      <w:r w:rsidRPr="0077181B">
        <w:rPr>
          <w:color w:val="0000FF"/>
          <w:sz w:val="18"/>
        </w:rPr>
        <w:t>&gt;</w:t>
      </w:r>
    </w:p>
    <w:p w14:paraId="422EB5EA" w14:textId="77777777" w:rsidR="0016285B" w:rsidRPr="0077181B" w:rsidRDefault="0016285B" w:rsidP="0016285B">
      <w:pPr>
        <w:pStyle w:val="CodeExample"/>
        <w:rPr>
          <w:color w:val="0000FF"/>
          <w:sz w:val="18"/>
        </w:rPr>
      </w:pPr>
      <w:r w:rsidRPr="0077181B">
        <w:rPr>
          <w:color w:val="0000FF"/>
          <w:sz w:val="18"/>
        </w:rPr>
        <w:tab/>
      </w:r>
      <w:r w:rsidRPr="0077181B">
        <w:rPr>
          <w:color w:val="0000FF"/>
          <w:sz w:val="18"/>
        </w:rPr>
        <w:tab/>
      </w:r>
      <w:r w:rsidRPr="0077181B">
        <w:rPr>
          <w:color w:val="0000FF"/>
          <w:sz w:val="18"/>
        </w:rPr>
        <w:tab/>
      </w:r>
      <w:r w:rsidRPr="0077181B">
        <w:rPr>
          <w:color w:val="0000FF"/>
          <w:sz w:val="18"/>
        </w:rPr>
        <w:tab/>
      </w:r>
      <w:r w:rsidRPr="0077181B">
        <w:rPr>
          <w:color w:val="0000FF"/>
          <w:sz w:val="18"/>
        </w:rPr>
        <w:tab/>
        <w:t>&lt;</w:t>
      </w:r>
      <w:proofErr w:type="spellStart"/>
      <w:r w:rsidRPr="0077181B">
        <w:rPr>
          <w:color w:val="0000FF"/>
          <w:sz w:val="18"/>
        </w:rPr>
        <w:t>prodml</w:t>
      </w:r>
      <w:proofErr w:type="gramStart"/>
      <w:r w:rsidRPr="0077181B">
        <w:rPr>
          <w:color w:val="0000FF"/>
          <w:sz w:val="18"/>
        </w:rPr>
        <w:t>:node</w:t>
      </w:r>
      <w:proofErr w:type="spellEnd"/>
      <w:proofErr w:type="gramEnd"/>
      <w:r w:rsidRPr="0077181B">
        <w:rPr>
          <w:color w:val="0000FF"/>
          <w:sz w:val="18"/>
        </w:rPr>
        <w:t>&gt;</w:t>
      </w:r>
      <w:r w:rsidRPr="0016285B">
        <w:rPr>
          <w:sz w:val="18"/>
          <w:szCs w:val="18"/>
        </w:rPr>
        <w:t>Downhole Connection 1</w:t>
      </w:r>
      <w:r w:rsidRPr="0077181B">
        <w:rPr>
          <w:color w:val="0000FF"/>
          <w:sz w:val="18"/>
        </w:rPr>
        <w:t>&lt;/</w:t>
      </w:r>
      <w:proofErr w:type="spellStart"/>
      <w:r w:rsidRPr="0077181B">
        <w:rPr>
          <w:color w:val="0000FF"/>
          <w:sz w:val="18"/>
        </w:rPr>
        <w:t>prodml:node</w:t>
      </w:r>
      <w:proofErr w:type="spellEnd"/>
      <w:r w:rsidRPr="0077181B">
        <w:rPr>
          <w:color w:val="0000FF"/>
          <w:sz w:val="18"/>
        </w:rPr>
        <w:t>&gt;</w:t>
      </w:r>
    </w:p>
    <w:p w14:paraId="1505AE66" w14:textId="77777777" w:rsidR="0016285B" w:rsidRPr="0077181B" w:rsidRDefault="0016285B" w:rsidP="0016285B">
      <w:pPr>
        <w:pStyle w:val="CodeExample"/>
        <w:rPr>
          <w:color w:val="0000FF"/>
          <w:sz w:val="18"/>
        </w:rPr>
      </w:pPr>
      <w:r w:rsidRPr="0077181B">
        <w:rPr>
          <w:color w:val="0000FF"/>
          <w:sz w:val="18"/>
        </w:rPr>
        <w:tab/>
      </w:r>
      <w:r w:rsidRPr="0077181B">
        <w:rPr>
          <w:color w:val="0000FF"/>
          <w:sz w:val="18"/>
        </w:rPr>
        <w:tab/>
      </w:r>
      <w:r w:rsidRPr="0077181B">
        <w:rPr>
          <w:color w:val="0000FF"/>
          <w:sz w:val="18"/>
        </w:rPr>
        <w:tab/>
      </w:r>
      <w:r w:rsidRPr="0077181B">
        <w:rPr>
          <w:color w:val="0000FF"/>
          <w:sz w:val="18"/>
        </w:rPr>
        <w:tab/>
        <w:t>&lt;/</w:t>
      </w:r>
      <w:proofErr w:type="spellStart"/>
      <w:r w:rsidRPr="0077181B">
        <w:rPr>
          <w:color w:val="0000FF"/>
          <w:sz w:val="18"/>
        </w:rPr>
        <w:t>prodml</w:t>
      </w:r>
      <w:proofErr w:type="gramStart"/>
      <w:r w:rsidRPr="0077181B">
        <w:rPr>
          <w:color w:val="0000FF"/>
          <w:sz w:val="18"/>
        </w:rPr>
        <w:t>:connectedNode</w:t>
      </w:r>
      <w:proofErr w:type="spellEnd"/>
      <w:proofErr w:type="gramEnd"/>
      <w:r w:rsidRPr="0077181B">
        <w:rPr>
          <w:color w:val="0000FF"/>
          <w:sz w:val="18"/>
        </w:rPr>
        <w:t>&gt;</w:t>
      </w:r>
    </w:p>
    <w:p w14:paraId="1600311C" w14:textId="77777777" w:rsidR="0016285B" w:rsidRPr="0077181B" w:rsidRDefault="0016285B" w:rsidP="0016285B">
      <w:pPr>
        <w:pStyle w:val="CodeExample"/>
        <w:rPr>
          <w:color w:val="0000FF"/>
          <w:sz w:val="18"/>
        </w:rPr>
      </w:pPr>
      <w:r w:rsidRPr="0077181B">
        <w:rPr>
          <w:color w:val="0000FF"/>
          <w:sz w:val="18"/>
        </w:rPr>
        <w:tab/>
      </w:r>
      <w:r w:rsidRPr="0077181B">
        <w:rPr>
          <w:color w:val="0000FF"/>
          <w:sz w:val="18"/>
        </w:rPr>
        <w:tab/>
      </w:r>
      <w:r w:rsidRPr="0077181B">
        <w:rPr>
          <w:color w:val="0000FF"/>
          <w:sz w:val="18"/>
        </w:rPr>
        <w:tab/>
        <w:t>&lt;/</w:t>
      </w:r>
      <w:proofErr w:type="spellStart"/>
      <w:r w:rsidRPr="0077181B">
        <w:rPr>
          <w:color w:val="0000FF"/>
          <w:sz w:val="18"/>
        </w:rPr>
        <w:t>prodml</w:t>
      </w:r>
      <w:proofErr w:type="gramStart"/>
      <w:r w:rsidRPr="0077181B">
        <w:rPr>
          <w:color w:val="0000FF"/>
          <w:sz w:val="18"/>
        </w:rPr>
        <w:t>:port</w:t>
      </w:r>
      <w:proofErr w:type="spellEnd"/>
      <w:proofErr w:type="gramEnd"/>
      <w:r w:rsidRPr="0077181B">
        <w:rPr>
          <w:color w:val="0000FF"/>
          <w:sz w:val="18"/>
        </w:rPr>
        <w:t>&gt;</w:t>
      </w:r>
    </w:p>
    <w:p w14:paraId="2068BF8A" w14:textId="77777777" w:rsidR="00401123" w:rsidRPr="0016285B" w:rsidRDefault="00401123" w:rsidP="00401123">
      <w:pPr>
        <w:pStyle w:val="CodeExample"/>
        <w:rPr>
          <w:sz w:val="18"/>
          <w:szCs w:val="18"/>
        </w:rPr>
      </w:pPr>
      <w:r w:rsidRPr="0077181B">
        <w:rPr>
          <w:color w:val="0000FF"/>
          <w:sz w:val="18"/>
        </w:rPr>
        <w:tab/>
      </w:r>
      <w:r w:rsidRPr="0077181B">
        <w:rPr>
          <w:color w:val="0000FF"/>
          <w:sz w:val="18"/>
        </w:rPr>
        <w:tab/>
        <w:t>&lt;/</w:t>
      </w:r>
      <w:proofErr w:type="spellStart"/>
      <w:r w:rsidRPr="0077181B">
        <w:rPr>
          <w:color w:val="0000FF"/>
          <w:sz w:val="18"/>
        </w:rPr>
        <w:t>prodml</w:t>
      </w:r>
      <w:proofErr w:type="gramStart"/>
      <w:r w:rsidRPr="0077181B">
        <w:rPr>
          <w:color w:val="0000FF"/>
          <w:sz w:val="18"/>
        </w:rPr>
        <w:t>:unit</w:t>
      </w:r>
      <w:proofErr w:type="spellEnd"/>
      <w:proofErr w:type="gramEnd"/>
      <w:r w:rsidRPr="0077181B">
        <w:rPr>
          <w:color w:val="0000FF"/>
          <w:sz w:val="18"/>
        </w:rPr>
        <w:t>&gt;</w:t>
      </w:r>
    </w:p>
    <w:p w14:paraId="6D88C5BB" w14:textId="77777777" w:rsidR="00401123" w:rsidRPr="00B1771E" w:rsidRDefault="00401123" w:rsidP="00401123">
      <w:pPr>
        <w:pStyle w:val="CodeExample"/>
        <w:rPr>
          <w:color w:val="FF0000"/>
          <w:sz w:val="18"/>
          <w:szCs w:val="18"/>
        </w:rPr>
      </w:pPr>
      <w:proofErr w:type="gramStart"/>
      <w:r w:rsidRPr="00B1771E">
        <w:rPr>
          <w:color w:val="FF0000"/>
          <w:sz w:val="18"/>
          <w:szCs w:val="18"/>
        </w:rPr>
        <w:t>&lt;</w:t>
      </w:r>
      <w:r w:rsidR="00241EC3" w:rsidRPr="00B1771E">
        <w:rPr>
          <w:color w:val="FF0000"/>
          <w:sz w:val="18"/>
          <w:szCs w:val="18"/>
        </w:rPr>
        <w:t>!-</w:t>
      </w:r>
      <w:r w:rsidRPr="00B1771E">
        <w:rPr>
          <w:color w:val="FF0000"/>
          <w:sz w:val="18"/>
          <w:szCs w:val="18"/>
        </w:rPr>
        <w:t>-</w:t>
      </w:r>
      <w:proofErr w:type="gramEnd"/>
      <w:r w:rsidRPr="00B1771E">
        <w:rPr>
          <w:color w:val="FF0000"/>
          <w:sz w:val="18"/>
          <w:szCs w:val="18"/>
        </w:rPr>
        <w:t xml:space="preserve"> Continues for the other units (items of inventory)and connections</w:t>
      </w:r>
      <w:r w:rsidR="00241EC3" w:rsidRPr="00B1771E">
        <w:rPr>
          <w:color w:val="FF0000"/>
          <w:sz w:val="18"/>
          <w:szCs w:val="18"/>
        </w:rPr>
        <w:t xml:space="preserve"> --</w:t>
      </w:r>
      <w:r w:rsidRPr="00B1771E">
        <w:rPr>
          <w:color w:val="FF0000"/>
          <w:sz w:val="18"/>
          <w:szCs w:val="18"/>
        </w:rPr>
        <w:t>&gt;</w:t>
      </w:r>
    </w:p>
    <w:p w14:paraId="33168468" w14:textId="77777777" w:rsidR="0016285B" w:rsidRPr="0016285B" w:rsidRDefault="0016285B" w:rsidP="0016285B">
      <w:pPr>
        <w:pStyle w:val="CodeExample"/>
        <w:rPr>
          <w:sz w:val="18"/>
          <w:szCs w:val="18"/>
        </w:rPr>
      </w:pPr>
      <w:r w:rsidRPr="0016285B">
        <w:rPr>
          <w:sz w:val="18"/>
          <w:szCs w:val="18"/>
        </w:rPr>
        <w:tab/>
      </w:r>
      <w:r w:rsidRPr="0077181B">
        <w:rPr>
          <w:color w:val="0000FF"/>
          <w:sz w:val="18"/>
        </w:rPr>
        <w:t>&lt;/</w:t>
      </w:r>
      <w:proofErr w:type="spellStart"/>
      <w:r w:rsidRPr="0077181B">
        <w:rPr>
          <w:color w:val="0000FF"/>
          <w:sz w:val="18"/>
        </w:rPr>
        <w:t>prodml</w:t>
      </w:r>
      <w:proofErr w:type="gramStart"/>
      <w:r w:rsidRPr="0077181B">
        <w:rPr>
          <w:color w:val="0000FF"/>
          <w:sz w:val="18"/>
        </w:rPr>
        <w:t>:network</w:t>
      </w:r>
      <w:proofErr w:type="spellEnd"/>
      <w:proofErr w:type="gramEnd"/>
      <w:r w:rsidRPr="0077181B">
        <w:rPr>
          <w:color w:val="0000FF"/>
          <w:sz w:val="18"/>
        </w:rPr>
        <w:t>&gt;</w:t>
      </w:r>
    </w:p>
    <w:p w14:paraId="01E24BCC" w14:textId="77777777" w:rsidR="001C1B42" w:rsidRPr="0081567A" w:rsidRDefault="0016285B">
      <w:pPr>
        <w:pStyle w:val="CodeExample"/>
        <w:rPr>
          <w:sz w:val="18"/>
          <w:szCs w:val="18"/>
        </w:rPr>
      </w:pPr>
      <w:r w:rsidRPr="00D772AF">
        <w:rPr>
          <w:color w:val="0000FF"/>
          <w:sz w:val="18"/>
        </w:rPr>
        <w:lastRenderedPageBreak/>
        <w:t>&lt;/</w:t>
      </w:r>
      <w:proofErr w:type="spellStart"/>
      <w:r w:rsidRPr="00D772AF">
        <w:rPr>
          <w:color w:val="0000FF"/>
          <w:sz w:val="18"/>
        </w:rPr>
        <w:t>prodml:opticalPathNetwork</w:t>
      </w:r>
      <w:proofErr w:type="spellEnd"/>
      <w:r w:rsidRPr="00D772AF">
        <w:rPr>
          <w:color w:val="0000FF"/>
          <w:sz w:val="18"/>
        </w:rPr>
        <w:t>&gt;</w:t>
      </w:r>
    </w:p>
    <w:p w14:paraId="6182858F" w14:textId="77777777" w:rsidR="0002435D" w:rsidRDefault="0002435D" w:rsidP="0081567A">
      <w:pPr>
        <w:pStyle w:val="Heading3"/>
      </w:pPr>
      <w:bookmarkStart w:id="285" w:name="_Toc393383819"/>
      <w:r>
        <w:t>Instrument Box</w:t>
      </w:r>
      <w:bookmarkEnd w:id="285"/>
    </w:p>
    <w:p w14:paraId="674A9E7C" w14:textId="77777777" w:rsidR="000E101A" w:rsidRPr="00B256DF" w:rsidRDefault="000E101A" w:rsidP="000E101A">
      <w:pPr>
        <w:pStyle w:val="BodyText1"/>
      </w:pPr>
      <w:r w:rsidRPr="00B256DF">
        <w:t>Declaring a DTS Instrument Box is also very straightforward. Not many elements are required other than the unique identifier, a name, and the type. All other attributes are optional.</w:t>
      </w:r>
    </w:p>
    <w:p w14:paraId="34AEDC3B" w14:textId="77777777" w:rsidR="00324443" w:rsidRPr="0081567A" w:rsidRDefault="00324443" w:rsidP="0081567A">
      <w:pPr>
        <w:pStyle w:val="CodeExample"/>
        <w:rPr>
          <w:color w:val="262626"/>
          <w:sz w:val="18"/>
        </w:rPr>
      </w:pPr>
      <w:proofErr w:type="gramStart"/>
      <w:r w:rsidRPr="0081567A">
        <w:rPr>
          <w:sz w:val="18"/>
        </w:rPr>
        <w:t>&lt;?xml</w:t>
      </w:r>
      <w:proofErr w:type="gramEnd"/>
      <w:r w:rsidRPr="0081567A">
        <w:rPr>
          <w:sz w:val="18"/>
        </w:rPr>
        <w:t xml:space="preserve"> version="1.0" encoding="UTF-8"?&gt;</w:t>
      </w:r>
    </w:p>
    <w:p w14:paraId="33438D77" w14:textId="77777777" w:rsidR="00324443" w:rsidRPr="0081567A" w:rsidRDefault="00324443" w:rsidP="0081567A">
      <w:pPr>
        <w:pStyle w:val="CodeExample"/>
        <w:rPr>
          <w:color w:val="262626"/>
          <w:sz w:val="18"/>
        </w:rPr>
      </w:pPr>
    </w:p>
    <w:p w14:paraId="4196D364" w14:textId="77777777" w:rsidR="00324443" w:rsidRPr="0081567A" w:rsidRDefault="00324443" w:rsidP="0081567A">
      <w:pPr>
        <w:pStyle w:val="CodeExample"/>
        <w:rPr>
          <w:color w:val="0000FF"/>
          <w:sz w:val="18"/>
        </w:rPr>
      </w:pPr>
      <w:r w:rsidRPr="0081567A">
        <w:rPr>
          <w:color w:val="0000FF"/>
          <w:sz w:val="18"/>
        </w:rPr>
        <w:t>&lt;</w:t>
      </w:r>
      <w:proofErr w:type="spellStart"/>
      <w:r w:rsidRPr="0081567A">
        <w:rPr>
          <w:color w:val="0000FF"/>
          <w:sz w:val="18"/>
        </w:rPr>
        <w:t>prodml</w:t>
      </w:r>
      <w:proofErr w:type="gramStart"/>
      <w:r w:rsidRPr="0081567A">
        <w:rPr>
          <w:color w:val="0000FF"/>
          <w:sz w:val="18"/>
        </w:rPr>
        <w:t>:dtsInstrumentBoxes</w:t>
      </w:r>
      <w:proofErr w:type="spellEnd"/>
      <w:proofErr w:type="gramEnd"/>
      <w:r w:rsidRPr="0081567A">
        <w:rPr>
          <w:color w:val="0000FF"/>
          <w:sz w:val="18"/>
        </w:rPr>
        <w:t xml:space="preserve"> </w:t>
      </w:r>
      <w:proofErr w:type="spellStart"/>
      <w:r w:rsidRPr="0081567A">
        <w:rPr>
          <w:color w:val="127019"/>
          <w:sz w:val="18"/>
        </w:rPr>
        <w:t>xsi:schemaLocation</w:t>
      </w:r>
      <w:proofErr w:type="spellEnd"/>
      <w:r w:rsidRPr="0081567A">
        <w:rPr>
          <w:color w:val="127019"/>
          <w:sz w:val="18"/>
        </w:rPr>
        <w:t>=</w:t>
      </w:r>
      <w:r w:rsidRPr="0081567A">
        <w:rPr>
          <w:color w:val="FF8000"/>
          <w:sz w:val="18"/>
        </w:rPr>
        <w:t>"http://www.prodml.org/schemas/1series DTS_PR/prodml_v1.3_data/xsd_schemas/obj_dtsInstrumentBox.xsd"</w:t>
      </w:r>
      <w:r w:rsidRPr="0081567A">
        <w:rPr>
          <w:color w:val="0000FF"/>
          <w:sz w:val="18"/>
        </w:rPr>
        <w:t xml:space="preserve"> </w:t>
      </w:r>
    </w:p>
    <w:p w14:paraId="52386FE7" w14:textId="77777777" w:rsidR="00324443" w:rsidRPr="0081567A" w:rsidRDefault="00324443" w:rsidP="0081567A">
      <w:pPr>
        <w:pStyle w:val="CodeExample"/>
        <w:rPr>
          <w:color w:val="0000FF"/>
          <w:sz w:val="18"/>
        </w:rPr>
      </w:pPr>
      <w:r w:rsidRPr="0081567A">
        <w:rPr>
          <w:color w:val="0000FF"/>
          <w:sz w:val="18"/>
        </w:rPr>
        <w:t xml:space="preserve">                            </w:t>
      </w:r>
      <w:proofErr w:type="spellStart"/>
      <w:r w:rsidRPr="0081567A">
        <w:rPr>
          <w:color w:val="3B476A"/>
          <w:sz w:val="18"/>
        </w:rPr>
        <w:t>xmlns:prodml</w:t>
      </w:r>
      <w:proofErr w:type="spellEnd"/>
      <w:r w:rsidRPr="0081567A">
        <w:rPr>
          <w:color w:val="3B476A"/>
          <w:sz w:val="18"/>
        </w:rPr>
        <w:t>=</w:t>
      </w:r>
      <w:r w:rsidRPr="0081567A">
        <w:rPr>
          <w:color w:val="FF8000"/>
          <w:sz w:val="18"/>
        </w:rPr>
        <w:t>"http://www.prodml.org/schemas/1series"</w:t>
      </w:r>
      <w:r w:rsidRPr="0081567A">
        <w:rPr>
          <w:color w:val="0000FF"/>
          <w:sz w:val="18"/>
        </w:rPr>
        <w:t xml:space="preserve"> </w:t>
      </w:r>
    </w:p>
    <w:p w14:paraId="5A29E32F" w14:textId="77777777" w:rsidR="00324443" w:rsidRPr="0081567A" w:rsidRDefault="00324443" w:rsidP="0081567A">
      <w:pPr>
        <w:pStyle w:val="CodeExample"/>
        <w:rPr>
          <w:color w:val="262626"/>
          <w:sz w:val="18"/>
        </w:rPr>
      </w:pPr>
      <w:r w:rsidRPr="0081567A">
        <w:rPr>
          <w:color w:val="0000FF"/>
          <w:sz w:val="18"/>
        </w:rPr>
        <w:t xml:space="preserve">                            </w:t>
      </w:r>
      <w:proofErr w:type="spellStart"/>
      <w:r w:rsidRPr="0081567A">
        <w:rPr>
          <w:color w:val="3B476A"/>
          <w:sz w:val="18"/>
        </w:rPr>
        <w:t>xmlns:xsi</w:t>
      </w:r>
      <w:proofErr w:type="spellEnd"/>
      <w:r w:rsidRPr="0081567A">
        <w:rPr>
          <w:color w:val="3B476A"/>
          <w:sz w:val="18"/>
        </w:rPr>
        <w:t>=</w:t>
      </w:r>
      <w:r w:rsidRPr="0081567A">
        <w:rPr>
          <w:color w:val="FF8000"/>
          <w:sz w:val="18"/>
        </w:rPr>
        <w:t>"http://www.w3.org/2001/XMLSchema-instance"</w:t>
      </w:r>
      <w:r w:rsidRPr="0081567A">
        <w:rPr>
          <w:color w:val="0000FF"/>
          <w:sz w:val="18"/>
        </w:rPr>
        <w:t>&gt;</w:t>
      </w:r>
    </w:p>
    <w:p w14:paraId="13FD5BFE" w14:textId="77777777" w:rsidR="00324443" w:rsidRPr="0081567A" w:rsidRDefault="00324443" w:rsidP="0081567A">
      <w:pPr>
        <w:pStyle w:val="CodeExample"/>
        <w:rPr>
          <w:color w:val="262626"/>
          <w:sz w:val="18"/>
        </w:rPr>
      </w:pPr>
      <w:r w:rsidRPr="0081567A">
        <w:rPr>
          <w:color w:val="262626"/>
          <w:sz w:val="18"/>
        </w:rPr>
        <w:tab/>
      </w:r>
      <w:r w:rsidRPr="0081567A">
        <w:rPr>
          <w:color w:val="0000FF"/>
          <w:sz w:val="18"/>
        </w:rPr>
        <w:t>&lt;</w:t>
      </w:r>
      <w:proofErr w:type="spellStart"/>
      <w:proofErr w:type="gramStart"/>
      <w:r w:rsidRPr="0081567A">
        <w:rPr>
          <w:color w:val="0000FF"/>
          <w:sz w:val="18"/>
        </w:rPr>
        <w:t>prodml:</w:t>
      </w:r>
      <w:proofErr w:type="gramEnd"/>
      <w:r w:rsidRPr="0081567A">
        <w:rPr>
          <w:color w:val="0000FF"/>
          <w:sz w:val="18"/>
        </w:rPr>
        <w:t>documentInfo</w:t>
      </w:r>
      <w:proofErr w:type="spellEnd"/>
      <w:r w:rsidRPr="0081567A">
        <w:rPr>
          <w:color w:val="0000FF"/>
          <w:sz w:val="18"/>
        </w:rPr>
        <w:t>&gt;</w:t>
      </w:r>
    </w:p>
    <w:p w14:paraId="79BED18C" w14:textId="77777777" w:rsidR="00324443" w:rsidRPr="0081567A" w:rsidRDefault="0032444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:documentName</w:t>
      </w:r>
      <w:proofErr w:type="spellEnd"/>
      <w:proofErr w:type="gramEnd"/>
      <w:r w:rsidRPr="0081567A">
        <w:rPr>
          <w:color w:val="0000FF"/>
          <w:sz w:val="18"/>
        </w:rPr>
        <w:t>&gt;</w:t>
      </w:r>
      <w:r w:rsidRPr="0081567A">
        <w:rPr>
          <w:color w:val="262626"/>
          <w:sz w:val="18"/>
        </w:rPr>
        <w:t>Sample Instrument Box</w:t>
      </w:r>
      <w:r w:rsidRPr="0081567A">
        <w:rPr>
          <w:color w:val="0000FF"/>
          <w:sz w:val="18"/>
        </w:rPr>
        <w:t>&lt;/</w:t>
      </w:r>
      <w:proofErr w:type="spellStart"/>
      <w:r w:rsidRPr="0081567A">
        <w:rPr>
          <w:color w:val="0000FF"/>
          <w:sz w:val="18"/>
        </w:rPr>
        <w:t>prodml:documentName</w:t>
      </w:r>
      <w:proofErr w:type="spellEnd"/>
      <w:r w:rsidRPr="0081567A">
        <w:rPr>
          <w:color w:val="0000FF"/>
          <w:sz w:val="18"/>
        </w:rPr>
        <w:t>&gt;</w:t>
      </w:r>
    </w:p>
    <w:p w14:paraId="2879E37E" w14:textId="77777777" w:rsidR="00324443" w:rsidRPr="0081567A" w:rsidRDefault="00324443" w:rsidP="0081567A">
      <w:pPr>
        <w:pStyle w:val="CodeExample"/>
        <w:rPr>
          <w:color w:val="262626"/>
          <w:sz w:val="18"/>
        </w:rPr>
      </w:pP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:documentInfo</w:t>
      </w:r>
      <w:proofErr w:type="spellEnd"/>
      <w:proofErr w:type="gramEnd"/>
      <w:r w:rsidRPr="0081567A">
        <w:rPr>
          <w:color w:val="0000FF"/>
          <w:sz w:val="18"/>
        </w:rPr>
        <w:t>&gt;</w:t>
      </w:r>
    </w:p>
    <w:p w14:paraId="67192785" w14:textId="77777777" w:rsidR="00324443" w:rsidRPr="0081567A" w:rsidRDefault="00E00EF8" w:rsidP="0081567A">
      <w:pPr>
        <w:pStyle w:val="CodeExample"/>
        <w:rPr>
          <w:color w:val="262626"/>
          <w:sz w:val="18"/>
        </w:rPr>
      </w:pPr>
      <w:r w:rsidRPr="0081567A">
        <w:rPr>
          <w:noProof/>
          <w:color w:val="262626"/>
          <w:sz w:val="18"/>
          <w:lang w:eastAsia="en-US"/>
        </w:rPr>
        <mc:AlternateContent>
          <mc:Choice Requires="wps">
            <w:drawing>
              <wp:anchor distT="0" distB="0" distL="114300" distR="114300" simplePos="0" relativeHeight="251660288" behindDoc="0" locked="0" layoutInCell="1" allowOverlap="1" wp14:anchorId="28819659" wp14:editId="0E718BB5">
                <wp:simplePos x="0" y="0"/>
                <wp:positionH relativeFrom="column">
                  <wp:posOffset>-327660</wp:posOffset>
                </wp:positionH>
                <wp:positionV relativeFrom="paragraph">
                  <wp:posOffset>121285</wp:posOffset>
                </wp:positionV>
                <wp:extent cx="1150620" cy="960120"/>
                <wp:effectExtent l="0" t="0" r="163830" b="11430"/>
                <wp:wrapNone/>
                <wp:docPr id="28" name="Line Callout 2 28"/>
                <wp:cNvGraphicFramePr/>
                <a:graphic xmlns:a="http://schemas.openxmlformats.org/drawingml/2006/main">
                  <a:graphicData uri="http://schemas.microsoft.com/office/word/2010/wordprocessingShape">
                    <wps:wsp>
                      <wps:cNvSpPr/>
                      <wps:spPr>
                        <a:xfrm>
                          <a:off x="0" y="0"/>
                          <a:ext cx="1150620" cy="960120"/>
                        </a:xfrm>
                        <a:prstGeom prst="borderCallout2">
                          <a:avLst>
                            <a:gd name="adj1" fmla="val 21112"/>
                            <a:gd name="adj2" fmla="val 99532"/>
                            <a:gd name="adj3" fmla="val 20281"/>
                            <a:gd name="adj4" fmla="val 101608"/>
                            <a:gd name="adj5" fmla="val 908"/>
                            <a:gd name="adj6" fmla="val 112720"/>
                          </a:avLst>
                        </a:prstGeom>
                        <a:solidFill>
                          <a:srgbClr val="FFFF99"/>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5967C6" w14:textId="77777777" w:rsidR="00AA0C8C" w:rsidRPr="00FC17B7" w:rsidRDefault="00AA0C8C" w:rsidP="00E00EF8">
                            <w:pPr>
                              <w:rPr>
                                <w:color w:val="000000" w:themeColor="text1"/>
                              </w:rPr>
                            </w:pPr>
                            <w:r w:rsidRPr="00FC17B7">
                              <w:rPr>
                                <w:color w:val="000000" w:themeColor="text1"/>
                              </w:rPr>
                              <w:t>Note</w:t>
                            </w:r>
                            <w:r>
                              <w:rPr>
                                <w:color w:val="000000" w:themeColor="text1"/>
                              </w:rPr>
                              <w:t>: additional identification such as geographic or business can be added here.</w:t>
                            </w:r>
                          </w:p>
                          <w:p w14:paraId="49EF0EAA" w14:textId="77777777" w:rsidR="00AA0C8C" w:rsidRDefault="00AA0C8C" w:rsidP="0081567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48" coordsize="21600,21600" o:spt="48" adj="-10080,24300,-3600,4050,-1800,4050" path="m@0@1l@2@3@4@5nfem0,0l21600,,21600,21600,,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28" o:spid="_x0000_s1039" type="#_x0000_t48" style="position:absolute;margin-left:-25.75pt;margin-top:9.55pt;width:90.6pt;height:7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" adj="24348,196,21947,4381,21499,4560" fillcolor="#ff9" strokecolor="#0070c0">
                <v:textbox>
                  <w:txbxContent>
                    <w:p w14:paraId="5D5967C6" w14:textId="77777777" w:rsidR="00AA0C8C" w:rsidRPr="00FC17B7" w:rsidRDefault="00AA0C8C" w:rsidP="00E00EF8">
                      <w:pPr>
                        <w:rPr>
                          <w:color w:val="000000" w:themeColor="text1"/>
                        </w:rPr>
                      </w:pPr>
                      <w:r w:rsidRPr="00FC17B7">
                        <w:rPr>
                          <w:color w:val="000000" w:themeColor="text1"/>
                        </w:rPr>
                        <w:t>Note</w:t>
                      </w:r>
                      <w:r>
                        <w:rPr>
                          <w:color w:val="000000" w:themeColor="text1"/>
                        </w:rPr>
                        <w:t>: additional identification such as geographic or business can be added here.</w:t>
                      </w:r>
                    </w:p>
                    <w:p w14:paraId="49EF0EAA" w14:textId="77777777" w:rsidR="00AA0C8C" w:rsidRDefault="00AA0C8C" w:rsidP="0081567A">
                      <w:pPr>
                        <w:jc w:val="center"/>
                      </w:pPr>
                    </w:p>
                  </w:txbxContent>
                </v:textbox>
                <o:callout v:ext="edit" minusx="t"/>
              </v:shape>
            </w:pict>
          </mc:Fallback>
        </mc:AlternateContent>
      </w:r>
      <w:r w:rsidR="00324443" w:rsidRPr="0081567A">
        <w:rPr>
          <w:color w:val="262626"/>
          <w:sz w:val="18"/>
        </w:rPr>
        <w:tab/>
      </w:r>
      <w:r w:rsidR="00324443" w:rsidRPr="0081567A">
        <w:rPr>
          <w:color w:val="0000FF"/>
          <w:sz w:val="18"/>
        </w:rPr>
        <w:t>&lt;</w:t>
      </w:r>
      <w:proofErr w:type="spellStart"/>
      <w:proofErr w:type="gramStart"/>
      <w:r w:rsidR="00324443" w:rsidRPr="0081567A">
        <w:rPr>
          <w:color w:val="0000FF"/>
          <w:sz w:val="18"/>
        </w:rPr>
        <w:t>prodml:</w:t>
      </w:r>
      <w:proofErr w:type="gramEnd"/>
      <w:r w:rsidR="00324443" w:rsidRPr="0081567A">
        <w:rPr>
          <w:color w:val="0000FF"/>
          <w:sz w:val="18"/>
        </w:rPr>
        <w:t>facilityIdentifier</w:t>
      </w:r>
      <w:proofErr w:type="spellEnd"/>
      <w:r w:rsidR="00324443" w:rsidRPr="0081567A">
        <w:rPr>
          <w:color w:val="0000FF"/>
          <w:sz w:val="18"/>
        </w:rPr>
        <w:t>&gt;</w:t>
      </w:r>
    </w:p>
    <w:p w14:paraId="4B0E15D9" w14:textId="77777777" w:rsidR="00324443" w:rsidRPr="0081567A" w:rsidRDefault="0032444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:name</w:t>
      </w:r>
      <w:proofErr w:type="spellEnd"/>
      <w:proofErr w:type="gramEnd"/>
      <w:r w:rsidRPr="0081567A">
        <w:rPr>
          <w:color w:val="0000FF"/>
          <w:sz w:val="18"/>
        </w:rPr>
        <w:t>&gt;</w:t>
      </w:r>
      <w:r w:rsidR="001B7957">
        <w:rPr>
          <w:color w:val="262626"/>
          <w:sz w:val="18"/>
        </w:rPr>
        <w:t>Well 1</w:t>
      </w:r>
      <w:r w:rsidRPr="0081567A">
        <w:rPr>
          <w:color w:val="0000FF"/>
          <w:sz w:val="18"/>
        </w:rPr>
        <w:t>&lt;/</w:t>
      </w:r>
      <w:proofErr w:type="spellStart"/>
      <w:r w:rsidRPr="0081567A">
        <w:rPr>
          <w:color w:val="0000FF"/>
          <w:sz w:val="18"/>
        </w:rPr>
        <w:t>prodml:name</w:t>
      </w:r>
      <w:proofErr w:type="spellEnd"/>
      <w:r w:rsidRPr="0081567A">
        <w:rPr>
          <w:color w:val="0000FF"/>
          <w:sz w:val="18"/>
        </w:rPr>
        <w:t>&gt;</w:t>
      </w:r>
    </w:p>
    <w:p w14:paraId="7668FB52" w14:textId="77777777" w:rsidR="00324443" w:rsidRPr="0081567A" w:rsidRDefault="0032444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:installation</w:t>
      </w:r>
      <w:proofErr w:type="spellEnd"/>
      <w:proofErr w:type="gramEnd"/>
      <w:r w:rsidRPr="0081567A">
        <w:rPr>
          <w:color w:val="0000FF"/>
          <w:sz w:val="18"/>
        </w:rPr>
        <w:t>&gt;</w:t>
      </w:r>
      <w:r w:rsidR="001B7957">
        <w:rPr>
          <w:color w:val="262626"/>
          <w:sz w:val="18"/>
        </w:rPr>
        <w:t>my platform</w:t>
      </w:r>
      <w:r w:rsidRPr="0081567A">
        <w:rPr>
          <w:color w:val="0000FF"/>
          <w:sz w:val="18"/>
        </w:rPr>
        <w:t>&lt;/</w:t>
      </w:r>
      <w:proofErr w:type="spellStart"/>
      <w:r w:rsidRPr="0081567A">
        <w:rPr>
          <w:color w:val="0000FF"/>
          <w:sz w:val="18"/>
        </w:rPr>
        <w:t>prodml:installation</w:t>
      </w:r>
      <w:proofErr w:type="spellEnd"/>
      <w:r w:rsidRPr="0081567A">
        <w:rPr>
          <w:color w:val="0000FF"/>
          <w:sz w:val="18"/>
        </w:rPr>
        <w:t>&gt;</w:t>
      </w:r>
    </w:p>
    <w:p w14:paraId="347E82A8" w14:textId="77777777" w:rsidR="00324443" w:rsidRPr="0081567A" w:rsidRDefault="0032444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:kind</w:t>
      </w:r>
      <w:proofErr w:type="spellEnd"/>
      <w:proofErr w:type="gramEnd"/>
      <w:r w:rsidRPr="0081567A">
        <w:rPr>
          <w:color w:val="0000FF"/>
          <w:sz w:val="18"/>
        </w:rPr>
        <w:t>&gt;</w:t>
      </w:r>
      <w:r w:rsidRPr="0081567A">
        <w:rPr>
          <w:color w:val="262626"/>
          <w:sz w:val="18"/>
        </w:rPr>
        <w:t>well</w:t>
      </w:r>
      <w:r w:rsidRPr="0081567A">
        <w:rPr>
          <w:color w:val="0000FF"/>
          <w:sz w:val="18"/>
        </w:rPr>
        <w:t>&lt;/</w:t>
      </w:r>
      <w:proofErr w:type="spellStart"/>
      <w:r w:rsidRPr="0081567A">
        <w:rPr>
          <w:color w:val="0000FF"/>
          <w:sz w:val="18"/>
        </w:rPr>
        <w:t>prodml:kind</w:t>
      </w:r>
      <w:proofErr w:type="spellEnd"/>
      <w:r w:rsidRPr="0081567A">
        <w:rPr>
          <w:color w:val="0000FF"/>
          <w:sz w:val="18"/>
        </w:rPr>
        <w:t>&gt;</w:t>
      </w:r>
    </w:p>
    <w:p w14:paraId="74674942" w14:textId="77777777" w:rsidR="00324443" w:rsidRPr="0081567A" w:rsidRDefault="0032444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:contextFacility</w:t>
      </w:r>
      <w:proofErr w:type="spellEnd"/>
      <w:proofErr w:type="gramEnd"/>
      <w:r w:rsidRPr="0081567A">
        <w:rPr>
          <w:color w:val="0000FF"/>
          <w:sz w:val="18"/>
        </w:rPr>
        <w:t>&gt;</w:t>
      </w:r>
      <w:r w:rsidRPr="0081567A">
        <w:rPr>
          <w:color w:val="262626"/>
          <w:sz w:val="18"/>
        </w:rPr>
        <w:t xml:space="preserve">my </w:t>
      </w:r>
      <w:r w:rsidR="001B7957">
        <w:rPr>
          <w:color w:val="262626"/>
          <w:sz w:val="18"/>
        </w:rPr>
        <w:t>offshore field</w:t>
      </w:r>
      <w:r w:rsidRPr="0081567A">
        <w:rPr>
          <w:color w:val="0000FF"/>
          <w:sz w:val="18"/>
        </w:rPr>
        <w:t>&lt;/</w:t>
      </w:r>
      <w:proofErr w:type="spellStart"/>
      <w:r w:rsidRPr="0081567A">
        <w:rPr>
          <w:color w:val="0000FF"/>
          <w:sz w:val="18"/>
        </w:rPr>
        <w:t>prodml:contextFacility</w:t>
      </w:r>
      <w:proofErr w:type="spellEnd"/>
      <w:r w:rsidRPr="0081567A">
        <w:rPr>
          <w:color w:val="0000FF"/>
          <w:sz w:val="18"/>
        </w:rPr>
        <w:t>&gt;</w:t>
      </w:r>
    </w:p>
    <w:p w14:paraId="39726E33" w14:textId="77777777" w:rsidR="00324443" w:rsidRPr="0081567A" w:rsidRDefault="00306759" w:rsidP="0081567A">
      <w:pPr>
        <w:pStyle w:val="CodeExample"/>
        <w:rPr>
          <w:color w:val="262626"/>
          <w:sz w:val="18"/>
        </w:rPr>
      </w:pPr>
      <w:r w:rsidRPr="0081567A">
        <w:rPr>
          <w:noProof/>
          <w:color w:val="262626"/>
          <w:sz w:val="18"/>
          <w:lang w:eastAsia="en-US"/>
        </w:rPr>
        <mc:AlternateContent>
          <mc:Choice Requires="wps">
            <w:drawing>
              <wp:anchor distT="0" distB="0" distL="114300" distR="114300" simplePos="0" relativeHeight="251659264" behindDoc="0" locked="0" layoutInCell="1" allowOverlap="1" wp14:anchorId="35095B26" wp14:editId="42FA83B7">
                <wp:simplePos x="0" y="0"/>
                <wp:positionH relativeFrom="column">
                  <wp:posOffset>4625340</wp:posOffset>
                </wp:positionH>
                <wp:positionV relativeFrom="paragraph">
                  <wp:posOffset>121920</wp:posOffset>
                </wp:positionV>
                <wp:extent cx="1310640" cy="723900"/>
                <wp:effectExtent l="1104900" t="0" r="22860" b="514350"/>
                <wp:wrapNone/>
                <wp:docPr id="24" name="Line Callout 1 24"/>
                <wp:cNvGraphicFramePr/>
                <a:graphic xmlns:a="http://schemas.openxmlformats.org/drawingml/2006/main">
                  <a:graphicData uri="http://schemas.microsoft.com/office/word/2010/wordprocessingShape">
                    <wps:wsp>
                      <wps:cNvSpPr/>
                      <wps:spPr>
                        <a:xfrm>
                          <a:off x="0" y="0"/>
                          <a:ext cx="1310640" cy="723900"/>
                        </a:xfrm>
                        <a:prstGeom prst="borderCallout1">
                          <a:avLst>
                            <a:gd name="adj1" fmla="val 98750"/>
                            <a:gd name="adj2" fmla="val 2216"/>
                            <a:gd name="adj3" fmla="val 168290"/>
                            <a:gd name="adj4" fmla="val -83682"/>
                          </a:avLst>
                        </a:prstGeom>
                        <a:solidFill>
                          <a:srgbClr val="FFFF99"/>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EB12ED" w14:textId="77777777" w:rsidR="00AA0C8C" w:rsidRPr="0081567A" w:rsidRDefault="00AA0C8C" w:rsidP="00306759">
                            <w:pPr>
                              <w:rPr>
                                <w:color w:val="000000" w:themeColor="text1"/>
                              </w:rPr>
                            </w:pPr>
                            <w:r w:rsidRPr="0081567A">
                              <w:rPr>
                                <w:color w:val="000000" w:themeColor="text1"/>
                              </w:rPr>
                              <w:t>Note</w:t>
                            </w:r>
                            <w:r>
                              <w:rPr>
                                <w:color w:val="000000" w:themeColor="text1"/>
                              </w:rPr>
                              <w:t xml:space="preserve"> detailed calibration description can be added if needed.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Line Callout 1 24" o:spid="_x0000_s1040" type="#_x0000_t47" style="position:absolute;margin-left:364.2pt;margin-top:9.6pt;width:103.2pt;height: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" adj="-18075,36351,479,21330" fillcolor="#ff9" strokecolor="#0070c0">
                <v:textbox>
                  <w:txbxContent>
                    <w:p w14:paraId="25EB12ED" w14:textId="77777777" w:rsidR="00AA0C8C" w:rsidRPr="0081567A" w:rsidRDefault="00AA0C8C" w:rsidP="00306759">
                      <w:pPr>
                        <w:rPr>
                          <w:color w:val="000000" w:themeColor="text1"/>
                        </w:rPr>
                      </w:pPr>
                      <w:r w:rsidRPr="0081567A">
                        <w:rPr>
                          <w:color w:val="000000" w:themeColor="text1"/>
                        </w:rPr>
                        <w:t>Note</w:t>
                      </w:r>
                      <w:r>
                        <w:rPr>
                          <w:color w:val="000000" w:themeColor="text1"/>
                        </w:rPr>
                        <w:t xml:space="preserve"> detailed calibration description can be added if needed.</w:t>
                      </w:r>
                    </w:p>
                  </w:txbxContent>
                </v:textbox>
                <o:callout v:ext="edit" minusy="t"/>
              </v:shape>
            </w:pict>
          </mc:Fallback>
        </mc:AlternateContent>
      </w:r>
      <w:r w:rsidR="00324443" w:rsidRPr="0081567A">
        <w:rPr>
          <w:color w:val="262626"/>
          <w:sz w:val="18"/>
        </w:rPr>
        <w:tab/>
      </w:r>
      <w:r w:rsidR="00324443" w:rsidRPr="0081567A">
        <w:rPr>
          <w:color w:val="262626"/>
          <w:sz w:val="18"/>
        </w:rPr>
        <w:tab/>
      </w:r>
      <w:r w:rsidR="00324443" w:rsidRPr="0081567A">
        <w:rPr>
          <w:color w:val="0000FF"/>
          <w:sz w:val="18"/>
        </w:rPr>
        <w:t>&lt;</w:t>
      </w:r>
      <w:proofErr w:type="spellStart"/>
      <w:proofErr w:type="gramStart"/>
      <w:r w:rsidR="00324443" w:rsidRPr="0081567A">
        <w:rPr>
          <w:color w:val="0000FF"/>
          <w:sz w:val="18"/>
        </w:rPr>
        <w:t>prodml:</w:t>
      </w:r>
      <w:proofErr w:type="gramEnd"/>
      <w:r w:rsidR="00324443" w:rsidRPr="0081567A">
        <w:rPr>
          <w:color w:val="0000FF"/>
          <w:sz w:val="18"/>
        </w:rPr>
        <w:t>operator</w:t>
      </w:r>
      <w:proofErr w:type="spellEnd"/>
      <w:r w:rsidR="00324443" w:rsidRPr="0081567A">
        <w:rPr>
          <w:color w:val="0000FF"/>
          <w:sz w:val="18"/>
        </w:rPr>
        <w:t>&gt;</w:t>
      </w:r>
    </w:p>
    <w:p w14:paraId="75FA72DD" w14:textId="77777777" w:rsidR="00324443" w:rsidRPr="0081567A" w:rsidRDefault="00324443"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:name</w:t>
      </w:r>
      <w:proofErr w:type="spellEnd"/>
      <w:proofErr w:type="gramEnd"/>
      <w:r w:rsidRPr="0081567A">
        <w:rPr>
          <w:color w:val="0000FF"/>
          <w:sz w:val="18"/>
        </w:rPr>
        <w:t>&gt;</w:t>
      </w:r>
      <w:r w:rsidRPr="0081567A">
        <w:rPr>
          <w:color w:val="262626"/>
          <w:sz w:val="18"/>
        </w:rPr>
        <w:t>smooth</w:t>
      </w:r>
      <w:r w:rsidRPr="0081567A">
        <w:rPr>
          <w:color w:val="0000FF"/>
          <w:sz w:val="18"/>
        </w:rPr>
        <w:t>&lt;/</w:t>
      </w:r>
      <w:proofErr w:type="spellStart"/>
      <w:r w:rsidRPr="0081567A">
        <w:rPr>
          <w:color w:val="0000FF"/>
          <w:sz w:val="18"/>
        </w:rPr>
        <w:t>prodml:name</w:t>
      </w:r>
      <w:proofErr w:type="spellEnd"/>
      <w:r w:rsidRPr="0081567A">
        <w:rPr>
          <w:color w:val="0000FF"/>
          <w:sz w:val="18"/>
        </w:rPr>
        <w:t>&gt;</w:t>
      </w:r>
    </w:p>
    <w:p w14:paraId="24158E69" w14:textId="77777777" w:rsidR="00324443" w:rsidRPr="0081567A" w:rsidRDefault="0032444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prodml:operator</w:t>
      </w:r>
      <w:proofErr w:type="spellEnd"/>
      <w:r w:rsidRPr="0081567A">
        <w:rPr>
          <w:color w:val="0000FF"/>
          <w:sz w:val="18"/>
        </w:rPr>
        <w:t>&gt;</w:t>
      </w:r>
    </w:p>
    <w:p w14:paraId="6A050B03" w14:textId="77777777" w:rsidR="00324443" w:rsidRPr="0081567A" w:rsidRDefault="00324443" w:rsidP="0081567A">
      <w:pPr>
        <w:pStyle w:val="CodeExample"/>
        <w:rPr>
          <w:color w:val="262626"/>
          <w:sz w:val="18"/>
        </w:rPr>
      </w:pP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:facilityIdentifier</w:t>
      </w:r>
      <w:proofErr w:type="spellEnd"/>
      <w:proofErr w:type="gramEnd"/>
      <w:r w:rsidRPr="0081567A">
        <w:rPr>
          <w:color w:val="0000FF"/>
          <w:sz w:val="18"/>
        </w:rPr>
        <w:t>&gt;</w:t>
      </w:r>
    </w:p>
    <w:p w14:paraId="5E846D1F" w14:textId="77777777" w:rsidR="00324443" w:rsidRPr="0081567A" w:rsidRDefault="00324443" w:rsidP="0081567A">
      <w:pPr>
        <w:pStyle w:val="CodeExample"/>
        <w:rPr>
          <w:color w:val="262626"/>
          <w:sz w:val="18"/>
        </w:rPr>
      </w:pP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:fiberInstrumentBox</w:t>
      </w:r>
      <w:proofErr w:type="spellEnd"/>
      <w:proofErr w:type="gramEnd"/>
      <w:r w:rsidR="00E00EF8">
        <w:rPr>
          <w:color w:val="0000FF"/>
          <w:sz w:val="18"/>
        </w:rPr>
        <w:t xml:space="preserve"> uid=”IB1”</w:t>
      </w:r>
      <w:r w:rsidRPr="0081567A">
        <w:rPr>
          <w:color w:val="0000FF"/>
          <w:sz w:val="18"/>
        </w:rPr>
        <w:t>&gt;</w:t>
      </w:r>
    </w:p>
    <w:p w14:paraId="195B21D8" w14:textId="5EC45E15" w:rsidR="00324443" w:rsidRPr="0081567A" w:rsidRDefault="0032444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proofErr w:type="gramStart"/>
      <w:r w:rsidRPr="0081567A">
        <w:rPr>
          <w:color w:val="0000FF"/>
          <w:sz w:val="18"/>
        </w:rPr>
        <w:t>prodml:</w:t>
      </w:r>
      <w:proofErr w:type="gramEnd"/>
      <w:r w:rsidR="008E71CF">
        <w:rPr>
          <w:color w:val="0000FF"/>
          <w:sz w:val="18"/>
        </w:rPr>
        <w:t>grp_dtsInstrumentBox</w:t>
      </w:r>
      <w:proofErr w:type="spellEnd"/>
      <w:r w:rsidRPr="0081567A">
        <w:rPr>
          <w:color w:val="0000FF"/>
          <w:sz w:val="18"/>
        </w:rPr>
        <w:t>&gt;</w:t>
      </w:r>
    </w:p>
    <w:p w14:paraId="582E1E4E" w14:textId="77777777" w:rsidR="00324443" w:rsidRPr="0081567A" w:rsidRDefault="00324443"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:name</w:t>
      </w:r>
      <w:proofErr w:type="spellEnd"/>
      <w:proofErr w:type="gramEnd"/>
      <w:r w:rsidRPr="0081567A">
        <w:rPr>
          <w:color w:val="0000FF"/>
          <w:sz w:val="18"/>
        </w:rPr>
        <w:t>&gt;</w:t>
      </w:r>
      <w:r w:rsidRPr="0081567A">
        <w:rPr>
          <w:color w:val="262626"/>
          <w:sz w:val="18"/>
        </w:rPr>
        <w:t>Nimbus 2000</w:t>
      </w:r>
      <w:r w:rsidRPr="0081567A">
        <w:rPr>
          <w:color w:val="0000FF"/>
          <w:sz w:val="18"/>
        </w:rPr>
        <w:t>&lt;/</w:t>
      </w:r>
      <w:proofErr w:type="spellStart"/>
      <w:r w:rsidRPr="0081567A">
        <w:rPr>
          <w:color w:val="0000FF"/>
          <w:sz w:val="18"/>
        </w:rPr>
        <w:t>prodml:name</w:t>
      </w:r>
      <w:proofErr w:type="spellEnd"/>
      <w:r w:rsidRPr="0081567A">
        <w:rPr>
          <w:color w:val="0000FF"/>
          <w:sz w:val="18"/>
        </w:rPr>
        <w:t>&gt;</w:t>
      </w:r>
    </w:p>
    <w:p w14:paraId="7C4D7112" w14:textId="77777777" w:rsidR="00324443" w:rsidRPr="0081567A" w:rsidRDefault="00324443"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:manufacturer</w:t>
      </w:r>
      <w:proofErr w:type="spellEnd"/>
      <w:proofErr w:type="gramEnd"/>
      <w:r w:rsidRPr="0081567A">
        <w:rPr>
          <w:color w:val="0000FF"/>
          <w:sz w:val="18"/>
        </w:rPr>
        <w:t>&gt;</w:t>
      </w:r>
      <w:r w:rsidRPr="0081567A">
        <w:rPr>
          <w:color w:val="262626"/>
          <w:sz w:val="18"/>
        </w:rPr>
        <w:t>ACME</w:t>
      </w:r>
      <w:r w:rsidRPr="0081567A">
        <w:rPr>
          <w:color w:val="0000FF"/>
          <w:sz w:val="18"/>
        </w:rPr>
        <w:t>&lt;/</w:t>
      </w:r>
      <w:proofErr w:type="spellStart"/>
      <w:r w:rsidRPr="0081567A">
        <w:rPr>
          <w:color w:val="0000FF"/>
          <w:sz w:val="18"/>
        </w:rPr>
        <w:t>prodml:manufacturer</w:t>
      </w:r>
      <w:proofErr w:type="spellEnd"/>
      <w:r w:rsidRPr="0081567A">
        <w:rPr>
          <w:color w:val="0000FF"/>
          <w:sz w:val="18"/>
        </w:rPr>
        <w:t>&gt;</w:t>
      </w:r>
    </w:p>
    <w:p w14:paraId="41F7BE78" w14:textId="77777777" w:rsidR="00324443" w:rsidRPr="0081567A" w:rsidRDefault="00324443"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:manufacturingDate</w:t>
      </w:r>
      <w:proofErr w:type="spellEnd"/>
      <w:proofErr w:type="gramEnd"/>
      <w:r w:rsidRPr="0081567A">
        <w:rPr>
          <w:color w:val="0000FF"/>
          <w:sz w:val="18"/>
        </w:rPr>
        <w:t>&gt;</w:t>
      </w:r>
      <w:r w:rsidRPr="0081567A">
        <w:rPr>
          <w:color w:val="262626"/>
          <w:sz w:val="18"/>
        </w:rPr>
        <w:t>2001-07-22Z</w:t>
      </w:r>
      <w:r w:rsidRPr="0081567A">
        <w:rPr>
          <w:color w:val="0000FF"/>
          <w:sz w:val="18"/>
        </w:rPr>
        <w:t>&lt;/</w:t>
      </w:r>
      <w:proofErr w:type="spellStart"/>
      <w:r w:rsidRPr="0081567A">
        <w:rPr>
          <w:color w:val="0000FF"/>
          <w:sz w:val="18"/>
        </w:rPr>
        <w:t>prodml:manufacturingDate</w:t>
      </w:r>
      <w:proofErr w:type="spellEnd"/>
      <w:r w:rsidRPr="0081567A">
        <w:rPr>
          <w:color w:val="0000FF"/>
          <w:sz w:val="18"/>
        </w:rPr>
        <w:t>&gt;</w:t>
      </w:r>
    </w:p>
    <w:p w14:paraId="5852D00B" w14:textId="77777777" w:rsidR="00324443" w:rsidRPr="0081567A" w:rsidRDefault="00324443"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:type</w:t>
      </w:r>
      <w:proofErr w:type="spellEnd"/>
      <w:proofErr w:type="gramEnd"/>
      <w:r w:rsidRPr="0081567A">
        <w:rPr>
          <w:color w:val="0000FF"/>
          <w:sz w:val="18"/>
        </w:rPr>
        <w:t>&gt;</w:t>
      </w:r>
      <w:r w:rsidRPr="0081567A">
        <w:rPr>
          <w:color w:val="262626"/>
          <w:sz w:val="18"/>
        </w:rPr>
        <w:t>Turbo</w:t>
      </w:r>
      <w:r w:rsidRPr="0081567A">
        <w:rPr>
          <w:color w:val="0000FF"/>
          <w:sz w:val="18"/>
        </w:rPr>
        <w:t>&lt;/</w:t>
      </w:r>
      <w:proofErr w:type="spellStart"/>
      <w:r w:rsidRPr="0081567A">
        <w:rPr>
          <w:color w:val="0000FF"/>
          <w:sz w:val="18"/>
        </w:rPr>
        <w:t>prodml:type</w:t>
      </w:r>
      <w:proofErr w:type="spellEnd"/>
      <w:r w:rsidRPr="0081567A">
        <w:rPr>
          <w:color w:val="0000FF"/>
          <w:sz w:val="18"/>
        </w:rPr>
        <w:t>&gt;</w:t>
      </w:r>
    </w:p>
    <w:p w14:paraId="7C0416A6" w14:textId="77777777" w:rsidR="00324443" w:rsidRPr="0081567A" w:rsidRDefault="00324443"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proofErr w:type="gramStart"/>
      <w:r w:rsidRPr="0081567A">
        <w:rPr>
          <w:color w:val="0000FF"/>
          <w:sz w:val="18"/>
        </w:rPr>
        <w:t>prodml:</w:t>
      </w:r>
      <w:proofErr w:type="gramEnd"/>
      <w:r w:rsidRPr="0081567A">
        <w:rPr>
          <w:color w:val="0000FF"/>
          <w:sz w:val="18"/>
        </w:rPr>
        <w:t>instrumentCalibration</w:t>
      </w:r>
      <w:proofErr w:type="spellEnd"/>
      <w:r w:rsidRPr="0081567A">
        <w:rPr>
          <w:color w:val="0000FF"/>
          <w:sz w:val="18"/>
        </w:rPr>
        <w:t>&gt;</w:t>
      </w:r>
    </w:p>
    <w:p w14:paraId="43E5EAA5" w14:textId="77777777" w:rsidR="00324443" w:rsidRPr="0081567A" w:rsidRDefault="00324443"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:dTimCalibration</w:t>
      </w:r>
      <w:proofErr w:type="spellEnd"/>
      <w:proofErr w:type="gramEnd"/>
      <w:r w:rsidRPr="0081567A">
        <w:rPr>
          <w:color w:val="0000FF"/>
          <w:sz w:val="18"/>
        </w:rPr>
        <w:t>&gt;</w:t>
      </w:r>
      <w:r w:rsidRPr="0081567A">
        <w:rPr>
          <w:color w:val="262626"/>
          <w:sz w:val="18"/>
        </w:rPr>
        <w:t>2002-05-30Z</w:t>
      </w:r>
      <w:r w:rsidRPr="0081567A">
        <w:rPr>
          <w:color w:val="0000FF"/>
          <w:sz w:val="18"/>
        </w:rPr>
        <w:t>&lt;/</w:t>
      </w:r>
      <w:proofErr w:type="spellStart"/>
      <w:r w:rsidRPr="0081567A">
        <w:rPr>
          <w:color w:val="0000FF"/>
          <w:sz w:val="18"/>
        </w:rPr>
        <w:t>prodml:dTimCalibration</w:t>
      </w:r>
      <w:proofErr w:type="spellEnd"/>
      <w:r w:rsidRPr="0081567A">
        <w:rPr>
          <w:color w:val="0000FF"/>
          <w:sz w:val="18"/>
        </w:rPr>
        <w:t>&gt;</w:t>
      </w:r>
    </w:p>
    <w:p w14:paraId="66679E05" w14:textId="77777777" w:rsidR="00324443" w:rsidRDefault="00324443" w:rsidP="0081567A">
      <w:pPr>
        <w:pStyle w:val="CodeExample"/>
        <w:rPr>
          <w:color w:val="0000FF"/>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:instrumentCalibration</w:t>
      </w:r>
      <w:proofErr w:type="spellEnd"/>
      <w:proofErr w:type="gramEnd"/>
      <w:r w:rsidRPr="0081567A">
        <w:rPr>
          <w:color w:val="0000FF"/>
          <w:sz w:val="18"/>
        </w:rPr>
        <w:t>&gt;</w:t>
      </w:r>
    </w:p>
    <w:p w14:paraId="2E5A2698" w14:textId="53875C53" w:rsidR="008E71CF" w:rsidRPr="008E71CF" w:rsidRDefault="008E71CF" w:rsidP="008E71CF">
      <w:pPr>
        <w:pStyle w:val="CodeExample"/>
      </w:pPr>
      <w:r>
        <w:tab/>
      </w:r>
      <w:r>
        <w:tab/>
      </w:r>
      <w:r w:rsidRPr="008E71CF">
        <w:rPr>
          <w:color w:val="0000FF"/>
          <w:sz w:val="18"/>
        </w:rPr>
        <w:t>&lt;/</w:t>
      </w:r>
      <w:proofErr w:type="spellStart"/>
      <w:r w:rsidRPr="008E71CF">
        <w:rPr>
          <w:color w:val="0000FF"/>
          <w:sz w:val="18"/>
        </w:rPr>
        <w:t>prodml</w:t>
      </w:r>
      <w:proofErr w:type="gramStart"/>
      <w:r w:rsidRPr="008E71CF">
        <w:rPr>
          <w:color w:val="0000FF"/>
          <w:sz w:val="18"/>
        </w:rPr>
        <w:t>:grp</w:t>
      </w:r>
      <w:proofErr w:type="gramEnd"/>
      <w:r w:rsidRPr="008E71CF">
        <w:rPr>
          <w:color w:val="0000FF"/>
          <w:sz w:val="18"/>
        </w:rPr>
        <w:t>_dtsInstrumentBox</w:t>
      </w:r>
      <w:proofErr w:type="spellEnd"/>
      <w:r w:rsidRPr="008E71CF">
        <w:rPr>
          <w:color w:val="0000FF"/>
          <w:sz w:val="18"/>
        </w:rPr>
        <w:t>&gt;</w:t>
      </w:r>
    </w:p>
    <w:p w14:paraId="30261D1B" w14:textId="77777777" w:rsidR="00324443" w:rsidRPr="0081567A" w:rsidRDefault="00324443" w:rsidP="0081567A">
      <w:pPr>
        <w:pStyle w:val="CodeExample"/>
        <w:rPr>
          <w:color w:val="262626"/>
          <w:sz w:val="18"/>
        </w:rPr>
      </w:pP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:fiberInstrumentBox</w:t>
      </w:r>
      <w:proofErr w:type="spellEnd"/>
      <w:proofErr w:type="gramEnd"/>
      <w:r w:rsidRPr="0081567A">
        <w:rPr>
          <w:color w:val="0000FF"/>
          <w:sz w:val="18"/>
        </w:rPr>
        <w:t>&gt;</w:t>
      </w:r>
    </w:p>
    <w:p w14:paraId="41374EE1" w14:textId="77777777" w:rsidR="00324443" w:rsidRPr="0081567A" w:rsidRDefault="00324443" w:rsidP="0081567A">
      <w:pPr>
        <w:pStyle w:val="CodeExample"/>
        <w:rPr>
          <w:color w:val="262626"/>
          <w:sz w:val="18"/>
        </w:rPr>
      </w:pPr>
      <w:r w:rsidRPr="0081567A">
        <w:rPr>
          <w:color w:val="0000FF"/>
          <w:sz w:val="18"/>
        </w:rPr>
        <w:t>&lt;/</w:t>
      </w:r>
      <w:proofErr w:type="spellStart"/>
      <w:r w:rsidRPr="0081567A">
        <w:rPr>
          <w:color w:val="0000FF"/>
          <w:sz w:val="18"/>
        </w:rPr>
        <w:t>prodml</w:t>
      </w:r>
      <w:proofErr w:type="gramStart"/>
      <w:r w:rsidRPr="0081567A">
        <w:rPr>
          <w:color w:val="0000FF"/>
          <w:sz w:val="18"/>
        </w:rPr>
        <w:t>:dtsInstrumentBoxes</w:t>
      </w:r>
      <w:proofErr w:type="spellEnd"/>
      <w:proofErr w:type="gramEnd"/>
      <w:r w:rsidRPr="0081567A">
        <w:rPr>
          <w:color w:val="0000FF"/>
          <w:sz w:val="18"/>
        </w:rPr>
        <w:t>&gt;</w:t>
      </w:r>
    </w:p>
    <w:p w14:paraId="01D9DED1" w14:textId="77777777" w:rsidR="001C1B42" w:rsidRDefault="001C1B42" w:rsidP="000E101A">
      <w:pPr>
        <w:pStyle w:val="BodyText1"/>
      </w:pPr>
    </w:p>
    <w:p w14:paraId="1E459992" w14:textId="77777777" w:rsidR="0002435D" w:rsidRDefault="0002435D" w:rsidP="0081567A">
      <w:pPr>
        <w:pStyle w:val="Heading3"/>
      </w:pPr>
      <w:bookmarkStart w:id="286" w:name="_Toc386211111"/>
      <w:bookmarkStart w:id="287" w:name="_Toc386211112"/>
      <w:bookmarkStart w:id="288" w:name="_Toc386211113"/>
      <w:bookmarkStart w:id="289" w:name="_Toc386211114"/>
      <w:bookmarkStart w:id="290" w:name="_Toc386211115"/>
      <w:bookmarkStart w:id="291" w:name="_Toc386211116"/>
      <w:bookmarkStart w:id="292" w:name="_Toc386211117"/>
      <w:bookmarkStart w:id="293" w:name="_Toc386211118"/>
      <w:bookmarkStart w:id="294" w:name="_Toc386211119"/>
      <w:bookmarkStart w:id="295" w:name="_Toc386211120"/>
      <w:bookmarkStart w:id="296" w:name="_Toc386211121"/>
      <w:bookmarkStart w:id="297" w:name="_Toc386211122"/>
      <w:bookmarkStart w:id="298" w:name="_Toc386211123"/>
      <w:bookmarkStart w:id="299" w:name="_Toc386211124"/>
      <w:bookmarkStart w:id="300" w:name="_Toc386211125"/>
      <w:bookmarkStart w:id="301" w:name="_Toc393383820"/>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r>
        <w:t>Installed System</w:t>
      </w:r>
      <w:bookmarkEnd w:id="301"/>
    </w:p>
    <w:p w14:paraId="6F213EDF" w14:textId="77777777" w:rsidR="000E101A" w:rsidRPr="00B256DF" w:rsidRDefault="000E101A" w:rsidP="000E101A">
      <w:pPr>
        <w:pStyle w:val="BodyText1"/>
      </w:pPr>
      <w:r w:rsidRPr="00B256DF">
        <w:t>Once we have both entities declared we need to ‘tie’ them together as an installed system. Let’s not forget that all measurements will be generated by an installed system, not an individual instrument box or an optical path.</w:t>
      </w:r>
    </w:p>
    <w:p w14:paraId="6975D0C5" w14:textId="77777777" w:rsidR="00324443" w:rsidRPr="0081567A" w:rsidRDefault="00324443" w:rsidP="0081567A">
      <w:pPr>
        <w:pStyle w:val="CodeExample"/>
        <w:rPr>
          <w:color w:val="262626"/>
          <w:sz w:val="18"/>
        </w:rPr>
      </w:pPr>
      <w:proofErr w:type="gramStart"/>
      <w:r w:rsidRPr="0081567A">
        <w:rPr>
          <w:sz w:val="18"/>
        </w:rPr>
        <w:t>&lt;?xml</w:t>
      </w:r>
      <w:proofErr w:type="gramEnd"/>
      <w:r w:rsidRPr="0081567A">
        <w:rPr>
          <w:sz w:val="18"/>
        </w:rPr>
        <w:t xml:space="preserve"> version="1.0" encoding="UTF-8"?&gt;</w:t>
      </w:r>
    </w:p>
    <w:p w14:paraId="67D6F4CC" w14:textId="77777777" w:rsidR="00324443" w:rsidRPr="0081567A" w:rsidRDefault="00324443" w:rsidP="0081567A">
      <w:pPr>
        <w:pStyle w:val="CodeExample"/>
        <w:rPr>
          <w:color w:val="262626"/>
          <w:sz w:val="18"/>
        </w:rPr>
      </w:pPr>
    </w:p>
    <w:p w14:paraId="3C7A3124" w14:textId="77777777" w:rsidR="00324443" w:rsidRPr="0081567A" w:rsidRDefault="00324443" w:rsidP="0081567A">
      <w:pPr>
        <w:pStyle w:val="CodeExample"/>
        <w:rPr>
          <w:color w:val="0000FF"/>
          <w:sz w:val="18"/>
        </w:rPr>
      </w:pPr>
      <w:r w:rsidRPr="0081567A">
        <w:rPr>
          <w:color w:val="0000FF"/>
          <w:sz w:val="18"/>
        </w:rPr>
        <w:t>&lt;</w:t>
      </w:r>
      <w:proofErr w:type="spellStart"/>
      <w:r w:rsidRPr="0081567A">
        <w:rPr>
          <w:color w:val="0000FF"/>
          <w:sz w:val="18"/>
        </w:rPr>
        <w:t>prodml</w:t>
      </w:r>
      <w:proofErr w:type="gramStart"/>
      <w:r w:rsidRPr="0081567A">
        <w:rPr>
          <w:color w:val="0000FF"/>
          <w:sz w:val="18"/>
        </w:rPr>
        <w:t>:dtsInstalledSystems</w:t>
      </w:r>
      <w:proofErr w:type="spellEnd"/>
      <w:proofErr w:type="gramEnd"/>
      <w:r w:rsidRPr="0081567A">
        <w:rPr>
          <w:color w:val="0000FF"/>
          <w:sz w:val="18"/>
        </w:rPr>
        <w:t xml:space="preserve"> </w:t>
      </w:r>
      <w:proofErr w:type="spellStart"/>
      <w:r w:rsidRPr="0081567A">
        <w:rPr>
          <w:color w:val="127019"/>
          <w:sz w:val="18"/>
        </w:rPr>
        <w:t>xsi:schemaLocation</w:t>
      </w:r>
      <w:proofErr w:type="spellEnd"/>
      <w:r w:rsidRPr="0081567A">
        <w:rPr>
          <w:color w:val="127019"/>
          <w:sz w:val="18"/>
        </w:rPr>
        <w:t>=</w:t>
      </w:r>
      <w:r w:rsidRPr="0081567A">
        <w:rPr>
          <w:color w:val="FF8000"/>
          <w:sz w:val="18"/>
        </w:rPr>
        <w:t>"http://www.prodml.org/schemas/1series DTS_PR/prodml_v1.3_data/xsd_schemas/obj_dtsInstalledSystem.xsd"</w:t>
      </w:r>
      <w:r w:rsidRPr="0081567A">
        <w:rPr>
          <w:color w:val="0000FF"/>
          <w:sz w:val="18"/>
        </w:rPr>
        <w:t xml:space="preserve"> </w:t>
      </w:r>
    </w:p>
    <w:p w14:paraId="36BC15A9" w14:textId="77777777" w:rsidR="00324443" w:rsidRPr="0081567A" w:rsidRDefault="00324443" w:rsidP="0081567A">
      <w:pPr>
        <w:pStyle w:val="CodeExample"/>
        <w:rPr>
          <w:color w:val="0000FF"/>
          <w:sz w:val="18"/>
        </w:rPr>
      </w:pPr>
      <w:r w:rsidRPr="0081567A">
        <w:rPr>
          <w:color w:val="0000FF"/>
          <w:sz w:val="18"/>
        </w:rPr>
        <w:t xml:space="preserve">                            </w:t>
      </w:r>
      <w:proofErr w:type="spellStart"/>
      <w:r w:rsidRPr="0081567A">
        <w:rPr>
          <w:color w:val="3B476A"/>
          <w:sz w:val="18"/>
        </w:rPr>
        <w:t>xmlns:prodml</w:t>
      </w:r>
      <w:proofErr w:type="spellEnd"/>
      <w:r w:rsidRPr="0081567A">
        <w:rPr>
          <w:color w:val="3B476A"/>
          <w:sz w:val="18"/>
        </w:rPr>
        <w:t>=</w:t>
      </w:r>
      <w:r w:rsidRPr="0081567A">
        <w:rPr>
          <w:color w:val="FF8000"/>
          <w:sz w:val="18"/>
        </w:rPr>
        <w:t>"http://www.prodml.org/schemas/1series"</w:t>
      </w:r>
      <w:r w:rsidRPr="0081567A">
        <w:rPr>
          <w:color w:val="0000FF"/>
          <w:sz w:val="18"/>
        </w:rPr>
        <w:t xml:space="preserve"> </w:t>
      </w:r>
    </w:p>
    <w:p w14:paraId="6897B73A" w14:textId="77777777" w:rsidR="00324443" w:rsidRPr="0081567A" w:rsidRDefault="00324443" w:rsidP="0081567A">
      <w:pPr>
        <w:pStyle w:val="CodeExample"/>
        <w:rPr>
          <w:color w:val="262626"/>
          <w:sz w:val="18"/>
        </w:rPr>
      </w:pPr>
      <w:r w:rsidRPr="0081567A">
        <w:rPr>
          <w:color w:val="0000FF"/>
          <w:sz w:val="18"/>
        </w:rPr>
        <w:t xml:space="preserve">                            </w:t>
      </w:r>
      <w:proofErr w:type="spellStart"/>
      <w:r w:rsidRPr="0081567A">
        <w:rPr>
          <w:color w:val="3B476A"/>
          <w:sz w:val="18"/>
        </w:rPr>
        <w:t>xmlns:xsi</w:t>
      </w:r>
      <w:proofErr w:type="spellEnd"/>
      <w:r w:rsidRPr="0081567A">
        <w:rPr>
          <w:color w:val="3B476A"/>
          <w:sz w:val="18"/>
        </w:rPr>
        <w:t>=</w:t>
      </w:r>
      <w:r w:rsidRPr="0081567A">
        <w:rPr>
          <w:color w:val="FF8000"/>
          <w:sz w:val="18"/>
        </w:rPr>
        <w:t>"http://www.w3.org/2001/XMLSchema-instance"</w:t>
      </w:r>
      <w:r w:rsidRPr="0081567A">
        <w:rPr>
          <w:color w:val="0000FF"/>
          <w:sz w:val="18"/>
        </w:rPr>
        <w:t>&gt;</w:t>
      </w:r>
    </w:p>
    <w:p w14:paraId="1F5D2D2D" w14:textId="77777777" w:rsidR="00324443" w:rsidRPr="0081567A" w:rsidRDefault="00324443" w:rsidP="0081567A">
      <w:pPr>
        <w:pStyle w:val="CodeExample"/>
        <w:rPr>
          <w:color w:val="262626"/>
          <w:sz w:val="18"/>
        </w:rPr>
      </w:pP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:documentInfo</w:t>
      </w:r>
      <w:proofErr w:type="spellEnd"/>
      <w:proofErr w:type="gramEnd"/>
      <w:r w:rsidRPr="0081567A">
        <w:rPr>
          <w:color w:val="0000FF"/>
          <w:sz w:val="18"/>
        </w:rPr>
        <w:t>&gt;</w:t>
      </w:r>
      <w:r w:rsidRPr="0081567A">
        <w:rPr>
          <w:color w:val="262626"/>
          <w:sz w:val="18"/>
        </w:rPr>
        <w:tab/>
      </w:r>
      <w:r w:rsidRPr="0081567A">
        <w:rPr>
          <w:color w:val="0000FF"/>
          <w:sz w:val="18"/>
        </w:rPr>
        <w:t>&lt;/</w:t>
      </w:r>
      <w:proofErr w:type="spellStart"/>
      <w:r w:rsidRPr="0081567A">
        <w:rPr>
          <w:color w:val="0000FF"/>
          <w:sz w:val="18"/>
        </w:rPr>
        <w:t>prodml:documentInfo</w:t>
      </w:r>
      <w:proofErr w:type="spellEnd"/>
      <w:r w:rsidRPr="0081567A">
        <w:rPr>
          <w:color w:val="0000FF"/>
          <w:sz w:val="18"/>
        </w:rPr>
        <w:t>&gt;</w:t>
      </w:r>
    </w:p>
    <w:p w14:paraId="549AC98C" w14:textId="77777777" w:rsidR="00324443" w:rsidRPr="0081567A" w:rsidRDefault="00E00EF8" w:rsidP="0081567A">
      <w:pPr>
        <w:pStyle w:val="CodeExample"/>
        <w:rPr>
          <w:color w:val="262626"/>
          <w:sz w:val="18"/>
        </w:rPr>
      </w:pPr>
      <w:r w:rsidRPr="0081567A">
        <w:rPr>
          <w:noProof/>
          <w:color w:val="262626"/>
          <w:sz w:val="18"/>
          <w:lang w:eastAsia="en-US"/>
        </w:rPr>
        <mc:AlternateContent>
          <mc:Choice Requires="wps">
            <w:drawing>
              <wp:anchor distT="0" distB="0" distL="114300" distR="114300" simplePos="0" relativeHeight="251661312" behindDoc="0" locked="0" layoutInCell="1" allowOverlap="1" wp14:anchorId="1F9BE530" wp14:editId="3AB436E2">
                <wp:simplePos x="0" y="0"/>
                <wp:positionH relativeFrom="column">
                  <wp:posOffset>3192780</wp:posOffset>
                </wp:positionH>
                <wp:positionV relativeFrom="paragraph">
                  <wp:posOffset>58420</wp:posOffset>
                </wp:positionV>
                <wp:extent cx="1645920" cy="236220"/>
                <wp:effectExtent l="704850" t="0" r="11430" b="11430"/>
                <wp:wrapNone/>
                <wp:docPr id="29" name="Line Callout 1 29"/>
                <wp:cNvGraphicFramePr/>
                <a:graphic xmlns:a="http://schemas.openxmlformats.org/drawingml/2006/main">
                  <a:graphicData uri="http://schemas.microsoft.com/office/word/2010/wordprocessingShape">
                    <wps:wsp>
                      <wps:cNvSpPr/>
                      <wps:spPr>
                        <a:xfrm>
                          <a:off x="0" y="0"/>
                          <a:ext cx="1645920" cy="236220"/>
                        </a:xfrm>
                        <a:prstGeom prst="borderCallout1">
                          <a:avLst>
                            <a:gd name="adj1" fmla="val 21112"/>
                            <a:gd name="adj2" fmla="val -926"/>
                            <a:gd name="adj3" fmla="val 41634"/>
                            <a:gd name="adj4" fmla="val -43078"/>
                          </a:avLst>
                        </a:prstGeom>
                        <a:solidFill>
                          <a:srgbClr val="FFFF99"/>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15CEC2" w14:textId="77777777" w:rsidR="00AA0C8C" w:rsidRPr="0081567A" w:rsidRDefault="00AA0C8C">
                            <w:pPr>
                              <w:rPr>
                                <w:color w:val="000000" w:themeColor="text1"/>
                              </w:rPr>
                            </w:pPr>
                            <w:r w:rsidRPr="0081567A">
                              <w:rPr>
                                <w:color w:val="000000" w:themeColor="text1"/>
                              </w:rPr>
                              <w:t>Details omitted for brevity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Line Callout 1 29" o:spid="_x0000_s1041" type="#_x0000_t47" style="position:absolute;margin-left:251.4pt;margin-top:4.6pt;width:129.6pt;height:18.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" adj="-9305,8993,-200,4560" fillcolor="#ff9" strokecolor="#0070c0">
                <v:textbox>
                  <w:txbxContent>
                    <w:p w14:paraId="6715CEC2" w14:textId="77777777" w:rsidR="00AA0C8C" w:rsidRPr="0081567A" w:rsidRDefault="00AA0C8C">
                      <w:pPr>
                        <w:rPr>
                          <w:color w:val="000000" w:themeColor="text1"/>
                        </w:rPr>
                      </w:pPr>
                      <w:r w:rsidRPr="0081567A">
                        <w:rPr>
                          <w:color w:val="000000" w:themeColor="text1"/>
                        </w:rPr>
                        <w:t>Details omitted for brevity</w:t>
                      </w:r>
                    </w:p>
                  </w:txbxContent>
                </v:textbox>
                <o:callout v:ext="edit" minusy="t"/>
              </v:shape>
            </w:pict>
          </mc:Fallback>
        </mc:AlternateContent>
      </w:r>
      <w:r w:rsidR="00324443" w:rsidRPr="0081567A">
        <w:rPr>
          <w:color w:val="262626"/>
          <w:sz w:val="18"/>
        </w:rPr>
        <w:tab/>
      </w:r>
      <w:r w:rsidR="00324443" w:rsidRPr="0081567A">
        <w:rPr>
          <w:color w:val="0000FF"/>
          <w:sz w:val="18"/>
        </w:rPr>
        <w:t>&lt;</w:t>
      </w:r>
      <w:proofErr w:type="spellStart"/>
      <w:proofErr w:type="gramStart"/>
      <w:r w:rsidR="00324443" w:rsidRPr="0081567A">
        <w:rPr>
          <w:color w:val="0000FF"/>
          <w:sz w:val="18"/>
        </w:rPr>
        <w:t>prodml:</w:t>
      </w:r>
      <w:proofErr w:type="gramEnd"/>
      <w:r w:rsidR="00324443" w:rsidRPr="0081567A">
        <w:rPr>
          <w:color w:val="0000FF"/>
          <w:sz w:val="18"/>
        </w:rPr>
        <w:t>facilityIdentifier</w:t>
      </w:r>
      <w:proofErr w:type="spellEnd"/>
      <w:r w:rsidR="00324443" w:rsidRPr="0081567A">
        <w:rPr>
          <w:color w:val="0000FF"/>
          <w:sz w:val="18"/>
        </w:rPr>
        <w:t>&gt;</w:t>
      </w:r>
    </w:p>
    <w:p w14:paraId="5132F486" w14:textId="77777777" w:rsidR="00324443" w:rsidRPr="0081567A" w:rsidRDefault="00E00EF8" w:rsidP="0081567A">
      <w:pPr>
        <w:pStyle w:val="CodeExample"/>
        <w:rPr>
          <w:color w:val="262626"/>
          <w:sz w:val="18"/>
        </w:rPr>
      </w:pPr>
      <w:r>
        <w:rPr>
          <w:color w:val="262626"/>
          <w:sz w:val="18"/>
        </w:rPr>
        <w:t>..</w:t>
      </w:r>
    </w:p>
    <w:p w14:paraId="2ADB8B67" w14:textId="77777777" w:rsidR="00324443" w:rsidRPr="0081567A" w:rsidRDefault="00324443" w:rsidP="0081567A">
      <w:pPr>
        <w:pStyle w:val="CodeExample"/>
        <w:rPr>
          <w:color w:val="262626"/>
          <w:sz w:val="18"/>
        </w:rPr>
      </w:pP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:facilityIdentifier</w:t>
      </w:r>
      <w:proofErr w:type="spellEnd"/>
      <w:proofErr w:type="gramEnd"/>
      <w:r w:rsidRPr="0081567A">
        <w:rPr>
          <w:color w:val="0000FF"/>
          <w:sz w:val="18"/>
        </w:rPr>
        <w:t>&gt;</w:t>
      </w:r>
    </w:p>
    <w:p w14:paraId="437FB646" w14:textId="77777777" w:rsidR="00324443" w:rsidRPr="0081567A" w:rsidRDefault="00324443" w:rsidP="0081567A">
      <w:pPr>
        <w:pStyle w:val="CodeExample"/>
        <w:rPr>
          <w:color w:val="262626"/>
          <w:sz w:val="18"/>
        </w:rPr>
      </w:pP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:dtsinstalledSystem</w:t>
      </w:r>
      <w:proofErr w:type="spellEnd"/>
      <w:proofErr w:type="gramEnd"/>
      <w:r w:rsidR="002C02C8">
        <w:rPr>
          <w:color w:val="0000FF"/>
          <w:sz w:val="18"/>
        </w:rPr>
        <w:t xml:space="preserve"> </w:t>
      </w:r>
      <w:r w:rsidR="002C02C8" w:rsidRPr="0081567A">
        <w:rPr>
          <w:color w:val="127019"/>
          <w:sz w:val="18"/>
        </w:rPr>
        <w:t>uid=</w:t>
      </w:r>
      <w:r w:rsidR="002C02C8" w:rsidRPr="0081567A">
        <w:rPr>
          <w:color w:val="FF8000"/>
          <w:sz w:val="18"/>
        </w:rPr>
        <w:t>”IS1”</w:t>
      </w:r>
      <w:r w:rsidRPr="0081567A">
        <w:rPr>
          <w:color w:val="0000FF"/>
          <w:sz w:val="18"/>
        </w:rPr>
        <w:t>&gt;</w:t>
      </w:r>
    </w:p>
    <w:p w14:paraId="15807CB1" w14:textId="77777777" w:rsidR="00324443" w:rsidRPr="0081567A" w:rsidRDefault="0032444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:name</w:t>
      </w:r>
      <w:proofErr w:type="spellEnd"/>
      <w:proofErr w:type="gramEnd"/>
      <w:r w:rsidRPr="0081567A">
        <w:rPr>
          <w:color w:val="0000FF"/>
          <w:sz w:val="18"/>
        </w:rPr>
        <w:t>&gt;</w:t>
      </w:r>
      <w:r w:rsidRPr="0081567A">
        <w:rPr>
          <w:color w:val="262626"/>
          <w:sz w:val="18"/>
        </w:rPr>
        <w:t>Sample Installed System</w:t>
      </w:r>
      <w:r w:rsidRPr="0081567A">
        <w:rPr>
          <w:color w:val="0000FF"/>
          <w:sz w:val="18"/>
        </w:rPr>
        <w:t>&lt;/</w:t>
      </w:r>
      <w:proofErr w:type="spellStart"/>
      <w:r w:rsidRPr="0081567A">
        <w:rPr>
          <w:color w:val="0000FF"/>
          <w:sz w:val="18"/>
        </w:rPr>
        <w:t>prodml:name</w:t>
      </w:r>
      <w:proofErr w:type="spellEnd"/>
      <w:r w:rsidRPr="0081567A">
        <w:rPr>
          <w:color w:val="0000FF"/>
          <w:sz w:val="18"/>
        </w:rPr>
        <w:t>&gt;</w:t>
      </w:r>
    </w:p>
    <w:p w14:paraId="7D3C3CEE" w14:textId="77777777" w:rsidR="00324443" w:rsidRPr="0081567A" w:rsidRDefault="00324443"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:dateMin</w:t>
      </w:r>
      <w:proofErr w:type="spellEnd"/>
      <w:proofErr w:type="gramEnd"/>
      <w:r w:rsidRPr="0081567A">
        <w:rPr>
          <w:color w:val="0000FF"/>
          <w:sz w:val="18"/>
        </w:rPr>
        <w:t>&gt;</w:t>
      </w:r>
      <w:r w:rsidRPr="0081567A">
        <w:rPr>
          <w:color w:val="262626"/>
          <w:sz w:val="18"/>
        </w:rPr>
        <w:t>2002-05-30T09:00:00Z</w:t>
      </w:r>
      <w:r w:rsidRPr="0081567A">
        <w:rPr>
          <w:color w:val="0000FF"/>
          <w:sz w:val="18"/>
        </w:rPr>
        <w:t>&lt;/</w:t>
      </w:r>
      <w:proofErr w:type="spellStart"/>
      <w:r w:rsidRPr="0081567A">
        <w:rPr>
          <w:color w:val="0000FF"/>
          <w:sz w:val="18"/>
        </w:rPr>
        <w:t>prodml:dateMin</w:t>
      </w:r>
      <w:proofErr w:type="spellEnd"/>
      <w:r w:rsidRPr="0081567A">
        <w:rPr>
          <w:color w:val="0000FF"/>
          <w:sz w:val="18"/>
        </w:rPr>
        <w:t>&gt;</w:t>
      </w:r>
    </w:p>
    <w:p w14:paraId="0AFA843B" w14:textId="77777777" w:rsidR="00324443" w:rsidRPr="0081567A" w:rsidRDefault="00324443"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:opticalPathLength</w:t>
      </w:r>
      <w:proofErr w:type="spellEnd"/>
      <w:proofErr w:type="gramEnd"/>
      <w:r w:rsidRPr="0081567A">
        <w:rPr>
          <w:color w:val="0000FF"/>
          <w:sz w:val="18"/>
        </w:rPr>
        <w:t xml:space="preserve"> </w:t>
      </w:r>
      <w:proofErr w:type="spellStart"/>
      <w:r w:rsidRPr="0081567A">
        <w:rPr>
          <w:color w:val="127019"/>
          <w:sz w:val="18"/>
        </w:rPr>
        <w:t>uom</w:t>
      </w:r>
      <w:proofErr w:type="spellEnd"/>
      <w:r w:rsidRPr="0081567A">
        <w:rPr>
          <w:color w:val="127019"/>
          <w:sz w:val="18"/>
        </w:rPr>
        <w:t>=</w:t>
      </w:r>
      <w:r w:rsidRPr="0081567A">
        <w:rPr>
          <w:color w:val="FF8000"/>
          <w:sz w:val="18"/>
        </w:rPr>
        <w:t>"m"</w:t>
      </w:r>
      <w:r w:rsidRPr="0081567A">
        <w:rPr>
          <w:color w:val="0000FF"/>
          <w:sz w:val="18"/>
        </w:rPr>
        <w:t>&gt;</w:t>
      </w:r>
      <w:r w:rsidRPr="0081567A">
        <w:rPr>
          <w:color w:val="262626"/>
          <w:sz w:val="18"/>
        </w:rPr>
        <w:t>3460</w:t>
      </w:r>
      <w:r w:rsidRPr="0081567A">
        <w:rPr>
          <w:color w:val="0000FF"/>
          <w:sz w:val="18"/>
        </w:rPr>
        <w:t>&lt;/</w:t>
      </w:r>
      <w:proofErr w:type="spellStart"/>
      <w:r w:rsidRPr="0081567A">
        <w:rPr>
          <w:color w:val="0000FF"/>
          <w:sz w:val="18"/>
        </w:rPr>
        <w:t>prodml:opticalPathLength</w:t>
      </w:r>
      <w:proofErr w:type="spellEnd"/>
      <w:r w:rsidRPr="0081567A">
        <w:rPr>
          <w:color w:val="0000FF"/>
          <w:sz w:val="18"/>
        </w:rPr>
        <w:t>&gt;</w:t>
      </w:r>
    </w:p>
    <w:p w14:paraId="47AF7206" w14:textId="11C07429" w:rsidR="00E00EF8" w:rsidRPr="00FC17B7" w:rsidRDefault="00B1771E" w:rsidP="00E00EF8">
      <w:pPr>
        <w:pStyle w:val="CodeExample"/>
        <w:rPr>
          <w:color w:val="262626"/>
          <w:sz w:val="18"/>
        </w:rPr>
      </w:pPr>
      <w:r>
        <w:rPr>
          <w:noProof/>
          <w:color w:val="262626"/>
          <w:sz w:val="18"/>
          <w:lang w:eastAsia="en-US"/>
        </w:rPr>
        <mc:AlternateContent>
          <mc:Choice Requires="wps">
            <w:drawing>
              <wp:anchor distT="0" distB="0" distL="114300" distR="114300" simplePos="0" relativeHeight="251713536" behindDoc="0" locked="0" layoutInCell="1" allowOverlap="1" wp14:anchorId="2EAA4AC7" wp14:editId="5603837E">
                <wp:simplePos x="0" y="0"/>
                <wp:positionH relativeFrom="column">
                  <wp:posOffset>2339340</wp:posOffset>
                </wp:positionH>
                <wp:positionV relativeFrom="paragraph">
                  <wp:posOffset>142875</wp:posOffset>
                </wp:positionV>
                <wp:extent cx="815340" cy="563880"/>
                <wp:effectExtent l="0" t="0" r="22860" b="26670"/>
                <wp:wrapNone/>
                <wp:docPr id="96" name="Straight Connector 96"/>
                <wp:cNvGraphicFramePr/>
                <a:graphic xmlns:a="http://schemas.openxmlformats.org/drawingml/2006/main">
                  <a:graphicData uri="http://schemas.microsoft.com/office/word/2010/wordprocessingShape">
                    <wps:wsp>
                      <wps:cNvCnPr/>
                      <wps:spPr>
                        <a:xfrm flipH="1" flipV="1">
                          <a:off x="0" y="0"/>
                          <a:ext cx="815340" cy="563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96" o:spid="_x0000_s1026" style="position:absolute;flip:x y;z-index:251713536;visibility:visible;mso-wrap-style:square;mso-wrap-distance-left:9pt;mso-wrap-distance-top:0;mso-wrap-distance-right:9pt;mso-wrap-distance-bottom:0;mso-position-horizontal:absolute;mso-position-horizontal-relative:text;mso-position-vertical:absolute;mso-position-vertical-relative:text" from="184.2pt,11.25pt" to="248.4pt,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" strokecolor="#4579b8 [3044]"/>
            </w:pict>
          </mc:Fallback>
        </mc:AlternateContent>
      </w:r>
      <w:r w:rsidR="00E00EF8" w:rsidRPr="00FC17B7">
        <w:rPr>
          <w:color w:val="262626"/>
          <w:sz w:val="18"/>
        </w:rPr>
        <w:tab/>
      </w:r>
      <w:r w:rsidR="00E00EF8" w:rsidRPr="00FC17B7">
        <w:rPr>
          <w:color w:val="262626"/>
          <w:sz w:val="18"/>
        </w:rPr>
        <w:tab/>
      </w:r>
      <w:r w:rsidR="00E00EF8" w:rsidRPr="00FC17B7">
        <w:rPr>
          <w:color w:val="262626"/>
          <w:sz w:val="18"/>
        </w:rPr>
        <w:tab/>
      </w:r>
      <w:r w:rsidR="00D772AF">
        <w:rPr>
          <w:color w:val="0000FF"/>
          <w:sz w:val="18"/>
        </w:rPr>
        <w:t>&lt;</w:t>
      </w:r>
      <w:proofErr w:type="spellStart"/>
      <w:r w:rsidR="00D772AF">
        <w:rPr>
          <w:color w:val="0000FF"/>
          <w:sz w:val="18"/>
        </w:rPr>
        <w:t>prodml</w:t>
      </w:r>
      <w:proofErr w:type="gramStart"/>
      <w:r w:rsidR="00D772AF">
        <w:rPr>
          <w:color w:val="0000FF"/>
          <w:sz w:val="18"/>
        </w:rPr>
        <w:t>:opticalRef</w:t>
      </w:r>
      <w:proofErr w:type="spellEnd"/>
      <w:proofErr w:type="gramEnd"/>
      <w:r w:rsidR="00E00EF8" w:rsidRPr="00FC17B7">
        <w:rPr>
          <w:color w:val="0000FF"/>
          <w:sz w:val="18"/>
        </w:rPr>
        <w:t>&gt;</w:t>
      </w:r>
      <w:r w:rsidR="00D772AF">
        <w:rPr>
          <w:color w:val="0000FF"/>
          <w:sz w:val="18"/>
        </w:rPr>
        <w:t>OP1</w:t>
      </w:r>
      <w:r w:rsidR="00E00EF8" w:rsidRPr="00FC17B7">
        <w:rPr>
          <w:color w:val="0000FF"/>
          <w:sz w:val="18"/>
        </w:rPr>
        <w:t>&lt;/</w:t>
      </w:r>
      <w:proofErr w:type="spellStart"/>
      <w:r w:rsidR="00E00EF8" w:rsidRPr="00FC17B7">
        <w:rPr>
          <w:color w:val="0000FF"/>
          <w:sz w:val="18"/>
        </w:rPr>
        <w:t>prodml:opticalPath</w:t>
      </w:r>
      <w:r w:rsidR="00D772AF">
        <w:rPr>
          <w:color w:val="0000FF"/>
          <w:sz w:val="18"/>
        </w:rPr>
        <w:t>Ref</w:t>
      </w:r>
      <w:proofErr w:type="spellEnd"/>
      <w:r w:rsidR="00E00EF8" w:rsidRPr="00FC17B7">
        <w:rPr>
          <w:color w:val="0000FF"/>
          <w:sz w:val="18"/>
        </w:rPr>
        <w:t>&gt;</w:t>
      </w:r>
    </w:p>
    <w:p w14:paraId="30B61890" w14:textId="2CC7C688" w:rsidR="00E00EF8" w:rsidRPr="00FC17B7" w:rsidRDefault="00B1771E" w:rsidP="00E00EF8">
      <w:pPr>
        <w:pStyle w:val="CodeExample"/>
        <w:rPr>
          <w:color w:val="262626"/>
          <w:sz w:val="18"/>
        </w:rPr>
      </w:pPr>
      <w:r w:rsidRPr="0081567A">
        <w:rPr>
          <w:noProof/>
          <w:color w:val="262626"/>
          <w:sz w:val="18"/>
          <w:lang w:eastAsia="en-US"/>
        </w:rPr>
        <mc:AlternateContent>
          <mc:Choice Requires="wps">
            <w:drawing>
              <wp:anchor distT="0" distB="0" distL="114300" distR="114300" simplePos="0" relativeHeight="251662336" behindDoc="0" locked="0" layoutInCell="1" allowOverlap="1" wp14:anchorId="5FD85263" wp14:editId="08DD8319">
                <wp:simplePos x="0" y="0"/>
                <wp:positionH relativeFrom="column">
                  <wp:posOffset>3154680</wp:posOffset>
                </wp:positionH>
                <wp:positionV relativeFrom="paragraph">
                  <wp:posOffset>135255</wp:posOffset>
                </wp:positionV>
                <wp:extent cx="2781300" cy="403860"/>
                <wp:effectExtent l="209550" t="38100" r="19050" b="15240"/>
                <wp:wrapNone/>
                <wp:docPr id="30" name="Line Callout 1 30"/>
                <wp:cNvGraphicFramePr/>
                <a:graphic xmlns:a="http://schemas.openxmlformats.org/drawingml/2006/main">
                  <a:graphicData uri="http://schemas.microsoft.com/office/word/2010/wordprocessingShape">
                    <wps:wsp>
                      <wps:cNvSpPr/>
                      <wps:spPr>
                        <a:xfrm>
                          <a:off x="0" y="0"/>
                          <a:ext cx="2781300" cy="403860"/>
                        </a:xfrm>
                        <a:prstGeom prst="borderCallout1">
                          <a:avLst>
                            <a:gd name="adj1" fmla="val 32386"/>
                            <a:gd name="adj2" fmla="val 61"/>
                            <a:gd name="adj3" fmla="val -5861"/>
                            <a:gd name="adj4" fmla="val -7555"/>
                          </a:avLst>
                        </a:prstGeom>
                        <a:solidFill>
                          <a:srgbClr val="FFFF99"/>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79191C" w14:textId="77777777" w:rsidR="00AA0C8C" w:rsidRPr="0081567A" w:rsidRDefault="00AA0C8C">
                            <w:pPr>
                              <w:rPr>
                                <w:color w:val="000000" w:themeColor="text1"/>
                              </w:rPr>
                            </w:pPr>
                            <w:r w:rsidRPr="0081567A">
                              <w:rPr>
                                <w:color w:val="000000" w:themeColor="text1"/>
                              </w:rPr>
                              <w:t>References to the optical path and instrument box which comprise this installed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Line Callout 1 30" o:spid="_x0000_s1042" type="#_x0000_t47" style="position:absolute;margin-left:248.4pt;margin-top:10.65pt;width:219pt;height:3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" adj="-1632,-1266,13,6995" fillcolor="#ff9" strokecolor="#0070c0">
                <v:textbox>
                  <w:txbxContent>
                    <w:p w14:paraId="6F79191C" w14:textId="77777777" w:rsidR="00AA0C8C" w:rsidRPr="0081567A" w:rsidRDefault="00AA0C8C">
                      <w:pPr>
                        <w:rPr>
                          <w:color w:val="000000" w:themeColor="text1"/>
                        </w:rPr>
                      </w:pPr>
                      <w:r w:rsidRPr="0081567A">
                        <w:rPr>
                          <w:color w:val="000000" w:themeColor="text1"/>
                        </w:rPr>
                        <w:t>References to the optical path and instrument box which comprise this installed system</w:t>
                      </w:r>
                    </w:p>
                  </w:txbxContent>
                </v:textbox>
              </v:shape>
            </w:pict>
          </mc:Fallback>
        </mc:AlternateContent>
      </w:r>
      <w:r w:rsidR="00E00EF8" w:rsidRPr="00FC17B7">
        <w:rPr>
          <w:color w:val="262626"/>
          <w:sz w:val="18"/>
        </w:rPr>
        <w:tab/>
      </w:r>
      <w:r w:rsidR="00E00EF8" w:rsidRPr="00FC17B7">
        <w:rPr>
          <w:color w:val="262626"/>
          <w:sz w:val="18"/>
        </w:rPr>
        <w:tab/>
      </w:r>
      <w:r w:rsidR="00E00EF8" w:rsidRPr="00FC17B7">
        <w:rPr>
          <w:color w:val="262626"/>
          <w:sz w:val="18"/>
        </w:rPr>
        <w:tab/>
      </w:r>
      <w:r w:rsidR="00E00EF8" w:rsidRPr="00FC17B7">
        <w:rPr>
          <w:color w:val="0000FF"/>
          <w:sz w:val="18"/>
        </w:rPr>
        <w:t>&lt;</w:t>
      </w:r>
      <w:proofErr w:type="spellStart"/>
      <w:r w:rsidR="00E00EF8" w:rsidRPr="00FC17B7">
        <w:rPr>
          <w:color w:val="0000FF"/>
          <w:sz w:val="18"/>
        </w:rPr>
        <w:t>prodml</w:t>
      </w:r>
      <w:proofErr w:type="gramStart"/>
      <w:r w:rsidR="00E00EF8" w:rsidRPr="00FC17B7">
        <w:rPr>
          <w:color w:val="0000FF"/>
          <w:sz w:val="18"/>
        </w:rPr>
        <w:t>:</w:t>
      </w:r>
      <w:r w:rsidR="00E00EF8">
        <w:rPr>
          <w:color w:val="0000FF"/>
          <w:sz w:val="18"/>
        </w:rPr>
        <w:t>instrumentBox</w:t>
      </w:r>
      <w:r w:rsidR="00D772AF">
        <w:rPr>
          <w:color w:val="0000FF"/>
          <w:sz w:val="18"/>
        </w:rPr>
        <w:t>Ref</w:t>
      </w:r>
      <w:proofErr w:type="spellEnd"/>
      <w:proofErr w:type="gramEnd"/>
      <w:r w:rsidR="002C02C8" w:rsidRPr="0081567A">
        <w:rPr>
          <w:color w:val="0070C0"/>
          <w:sz w:val="18"/>
        </w:rPr>
        <w:t>&gt;</w:t>
      </w:r>
      <w:r w:rsidR="00D772AF">
        <w:rPr>
          <w:color w:val="0070C0"/>
          <w:sz w:val="18"/>
        </w:rPr>
        <w:t>IB1</w:t>
      </w:r>
      <w:r w:rsidR="00E00EF8" w:rsidRPr="00FC17B7">
        <w:rPr>
          <w:color w:val="0000FF"/>
          <w:sz w:val="18"/>
        </w:rPr>
        <w:t>&lt;/</w:t>
      </w:r>
      <w:proofErr w:type="spellStart"/>
      <w:r w:rsidR="00E00EF8" w:rsidRPr="00FC17B7">
        <w:rPr>
          <w:color w:val="0000FF"/>
          <w:sz w:val="18"/>
        </w:rPr>
        <w:t>prodml</w:t>
      </w:r>
      <w:proofErr w:type="spellEnd"/>
      <w:r w:rsidR="00E00EF8" w:rsidRPr="00FC17B7">
        <w:rPr>
          <w:color w:val="0000FF"/>
          <w:sz w:val="18"/>
        </w:rPr>
        <w:t>:</w:t>
      </w:r>
      <w:r w:rsidR="00E00EF8" w:rsidRPr="00E00EF8">
        <w:rPr>
          <w:color w:val="0000FF"/>
          <w:sz w:val="18"/>
        </w:rPr>
        <w:t xml:space="preserve"> </w:t>
      </w:r>
      <w:proofErr w:type="spellStart"/>
      <w:r w:rsidR="00E00EF8">
        <w:rPr>
          <w:color w:val="0000FF"/>
          <w:sz w:val="18"/>
        </w:rPr>
        <w:t>instrumentBox</w:t>
      </w:r>
      <w:r w:rsidR="00D772AF">
        <w:rPr>
          <w:color w:val="0000FF"/>
          <w:sz w:val="18"/>
        </w:rPr>
        <w:t>Ref</w:t>
      </w:r>
      <w:proofErr w:type="spellEnd"/>
      <w:r w:rsidR="00E00EF8" w:rsidRPr="00FC17B7">
        <w:rPr>
          <w:color w:val="0000FF"/>
          <w:sz w:val="18"/>
        </w:rPr>
        <w:t>&gt;</w:t>
      </w:r>
    </w:p>
    <w:p w14:paraId="54D9119F" w14:textId="77777777" w:rsidR="00324443" w:rsidRPr="0081567A" w:rsidRDefault="00324443" w:rsidP="0081567A">
      <w:pPr>
        <w:pStyle w:val="CodeExample"/>
        <w:rPr>
          <w:color w:val="262626"/>
          <w:sz w:val="18"/>
        </w:rPr>
      </w:pP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:dtsinstalledSystem</w:t>
      </w:r>
      <w:proofErr w:type="spellEnd"/>
      <w:proofErr w:type="gramEnd"/>
      <w:r w:rsidRPr="0081567A">
        <w:rPr>
          <w:color w:val="0000FF"/>
          <w:sz w:val="18"/>
        </w:rPr>
        <w:t>&gt;</w:t>
      </w:r>
    </w:p>
    <w:p w14:paraId="2685DB47" w14:textId="77777777" w:rsidR="00324443" w:rsidRPr="0081567A" w:rsidRDefault="00324443" w:rsidP="0081567A">
      <w:pPr>
        <w:pStyle w:val="CodeExample"/>
        <w:rPr>
          <w:color w:val="262626"/>
          <w:sz w:val="18"/>
        </w:rPr>
      </w:pPr>
      <w:r w:rsidRPr="0081567A">
        <w:rPr>
          <w:color w:val="0000FF"/>
          <w:sz w:val="18"/>
        </w:rPr>
        <w:t>&lt;/</w:t>
      </w:r>
      <w:proofErr w:type="spellStart"/>
      <w:r w:rsidRPr="0081567A">
        <w:rPr>
          <w:color w:val="0000FF"/>
          <w:sz w:val="18"/>
        </w:rPr>
        <w:t>prodml</w:t>
      </w:r>
      <w:proofErr w:type="gramStart"/>
      <w:r w:rsidRPr="0081567A">
        <w:rPr>
          <w:color w:val="0000FF"/>
          <w:sz w:val="18"/>
        </w:rPr>
        <w:t>:dtsInstalledSystems</w:t>
      </w:r>
      <w:proofErr w:type="spellEnd"/>
      <w:proofErr w:type="gramEnd"/>
      <w:r w:rsidRPr="0081567A">
        <w:rPr>
          <w:color w:val="0000FF"/>
          <w:sz w:val="18"/>
        </w:rPr>
        <w:t>&gt;</w:t>
      </w:r>
    </w:p>
    <w:p w14:paraId="7839F673" w14:textId="77777777" w:rsidR="000E101A" w:rsidRPr="00B256DF" w:rsidRDefault="000E101A" w:rsidP="000E101A">
      <w:pPr>
        <w:pStyle w:val="BodyText1"/>
      </w:pPr>
    </w:p>
    <w:p w14:paraId="62B09ACD" w14:textId="77777777" w:rsidR="000E101A" w:rsidRPr="00B256DF" w:rsidRDefault="000E101A" w:rsidP="000E101A">
      <w:pPr>
        <w:pStyle w:val="BodyText1"/>
      </w:pPr>
      <w:r w:rsidRPr="00B256DF">
        <w:lastRenderedPageBreak/>
        <w:t xml:space="preserve">A ‘permanent’ DTS installation (i.e. the </w:t>
      </w:r>
      <w:proofErr w:type="spellStart"/>
      <w:r w:rsidRPr="00B256DF">
        <w:t>lightbox</w:t>
      </w:r>
      <w:proofErr w:type="spellEnd"/>
      <w:r w:rsidRPr="00B256DF">
        <w:t xml:space="preserve"> is fixed and so is the optical path) will only contain a &lt;</w:t>
      </w:r>
      <w:proofErr w:type="spellStart"/>
      <w:r w:rsidRPr="00B256DF">
        <w:t>dateMin</w:t>
      </w:r>
      <w:proofErr w:type="spellEnd"/>
      <w:r w:rsidRPr="00B256DF">
        <w:t>&gt; element with no &lt;</w:t>
      </w:r>
      <w:proofErr w:type="spellStart"/>
      <w:r w:rsidRPr="00B256DF">
        <w:t>dateMax</w:t>
      </w:r>
      <w:proofErr w:type="spellEnd"/>
      <w:r w:rsidRPr="00B256DF">
        <w:t>&gt; in order to indicate that this installation is still active.</w:t>
      </w:r>
    </w:p>
    <w:p w14:paraId="2C2FA296" w14:textId="77777777" w:rsidR="000E101A" w:rsidRPr="00B256DF" w:rsidRDefault="000E101A" w:rsidP="000E101A">
      <w:pPr>
        <w:pStyle w:val="BodyText1"/>
      </w:pPr>
      <w:r w:rsidRPr="00B256DF">
        <w:t>Once these three entities are declared we are ready to capture measurements and associate these measurements with the installed system above.</w:t>
      </w:r>
    </w:p>
    <w:p w14:paraId="3A7D0E7D" w14:textId="77777777" w:rsidR="000E101A" w:rsidRPr="00B256DF" w:rsidRDefault="000E101A" w:rsidP="000E101A">
      <w:pPr>
        <w:pStyle w:val="BodyText1"/>
      </w:pPr>
      <w:r w:rsidRPr="00B256DF">
        <w:t xml:space="preserve">It is strongly recommended that the installed system object also includes calibration information so that any measurements obtained from the installed system can be compared against the calibration parameters to help determine if any further fine-tuning is required for the </w:t>
      </w:r>
      <w:proofErr w:type="spellStart"/>
      <w:r w:rsidRPr="00B256DF">
        <w:t>lightbox</w:t>
      </w:r>
      <w:proofErr w:type="spellEnd"/>
      <w:r w:rsidRPr="00B256DF">
        <w:t>.</w:t>
      </w:r>
    </w:p>
    <w:p w14:paraId="6AA19B83" w14:textId="77777777" w:rsidR="000E101A" w:rsidRPr="00B256DF" w:rsidRDefault="000E101A" w:rsidP="000E101A">
      <w:pPr>
        <w:pStyle w:val="Heading2"/>
      </w:pPr>
      <w:bookmarkStart w:id="302" w:name="_Toc393383821"/>
      <w:r w:rsidRPr="00B256DF">
        <w:t xml:space="preserve">Use Case 2: </w:t>
      </w:r>
      <w:r w:rsidR="000F2C23">
        <w:t>Capturing DTS measurements for Transport and S</w:t>
      </w:r>
      <w:r w:rsidRPr="00B256DF">
        <w:t>torage</w:t>
      </w:r>
      <w:bookmarkEnd w:id="302"/>
    </w:p>
    <w:p w14:paraId="54D7E314" w14:textId="77777777" w:rsidR="000E101A" w:rsidRPr="00B256DF" w:rsidRDefault="000E101A" w:rsidP="000E101A">
      <w:pPr>
        <w:pStyle w:val="BodyText1"/>
        <w:rPr>
          <w:lang w:eastAsia="en-US"/>
        </w:rPr>
      </w:pPr>
      <w:r w:rsidRPr="00B256DF">
        <w:rPr>
          <w:lang w:eastAsia="en-US"/>
        </w:rPr>
        <w:t>This section contains example of XML code for representing a DTS Measurement obtained from the installation described in the previous use case</w:t>
      </w:r>
      <w:r w:rsidR="00256891" w:rsidRPr="00B256DF">
        <w:rPr>
          <w:lang w:eastAsia="en-US"/>
        </w:rPr>
        <w:t xml:space="preserve">. </w:t>
      </w:r>
      <w:r w:rsidRPr="00B256DF">
        <w:rPr>
          <w:lang w:eastAsia="en-US"/>
        </w:rPr>
        <w:t>As we covered in earlier sections of this document, there are two types of measurements that can be obtained from a DTS Installed System: the actual ‘raw’ DTS Measurement along the length of the optical path and the Interpretation Log which has a calculated temperature along the length of the facility only.</w:t>
      </w:r>
    </w:p>
    <w:p w14:paraId="792F6515" w14:textId="77777777" w:rsidR="000E101A" w:rsidRPr="00B256DF" w:rsidRDefault="000E101A" w:rsidP="000E101A">
      <w:pPr>
        <w:pStyle w:val="BodyText1"/>
        <w:rPr>
          <w:lang w:eastAsia="en-US"/>
        </w:rPr>
      </w:pPr>
      <w:r w:rsidRPr="00B256DF">
        <w:rPr>
          <w:lang w:eastAsia="en-US"/>
        </w:rPr>
        <w:t>In the previous use case we are assuming the well is 1500 m. deep and the entire optical path is nearly 3500 m. long</w:t>
      </w:r>
      <w:r w:rsidR="00256891" w:rsidRPr="00B256DF">
        <w:rPr>
          <w:lang w:eastAsia="en-US"/>
        </w:rPr>
        <w:t xml:space="preserve">. </w:t>
      </w:r>
      <w:r w:rsidRPr="00B256DF">
        <w:rPr>
          <w:lang w:eastAsia="en-US"/>
        </w:rPr>
        <w:t>Therefore it is expected to have a DTS Measurement from distance 0 to distance 3460 and an Interpretation Log from distance 0 to distance 1500.</w:t>
      </w:r>
    </w:p>
    <w:p w14:paraId="2A45C945" w14:textId="77777777" w:rsidR="000E101A" w:rsidRPr="00B256DF" w:rsidRDefault="000E101A" w:rsidP="000E101A">
      <w:pPr>
        <w:pStyle w:val="BodyText1"/>
        <w:rPr>
          <w:lang w:eastAsia="en-US"/>
        </w:rPr>
      </w:pPr>
      <w:r w:rsidRPr="00B256DF">
        <w:rPr>
          <w:lang w:eastAsia="en-US"/>
        </w:rPr>
        <w:t xml:space="preserve">Therefore the ‘raw’ measurement with stokes and </w:t>
      </w:r>
      <w:proofErr w:type="spellStart"/>
      <w:r w:rsidRPr="00B256DF">
        <w:rPr>
          <w:lang w:eastAsia="en-US"/>
        </w:rPr>
        <w:t>antistokes</w:t>
      </w:r>
      <w:proofErr w:type="spellEnd"/>
      <w:r w:rsidRPr="00B256DF">
        <w:rPr>
          <w:lang w:eastAsia="en-US"/>
        </w:rPr>
        <w:t xml:space="preserve"> would look as follows:</w:t>
      </w:r>
    </w:p>
    <w:p w14:paraId="5247329C" w14:textId="77777777" w:rsidR="00324443" w:rsidRPr="0081567A" w:rsidRDefault="00324443" w:rsidP="0081567A">
      <w:pPr>
        <w:pStyle w:val="CodeExample"/>
        <w:rPr>
          <w:color w:val="262626"/>
          <w:sz w:val="18"/>
        </w:rPr>
      </w:pPr>
      <w:proofErr w:type="gramStart"/>
      <w:r w:rsidRPr="0081567A">
        <w:rPr>
          <w:sz w:val="18"/>
        </w:rPr>
        <w:t>&lt;?xml</w:t>
      </w:r>
      <w:proofErr w:type="gramEnd"/>
      <w:r w:rsidRPr="0081567A">
        <w:rPr>
          <w:sz w:val="18"/>
        </w:rPr>
        <w:t xml:space="preserve"> version="1.0" encoding="UTF-8"?&gt;</w:t>
      </w:r>
    </w:p>
    <w:p w14:paraId="106D5CA6" w14:textId="77777777" w:rsidR="00324443" w:rsidRPr="0081567A" w:rsidRDefault="00324443" w:rsidP="0081567A">
      <w:pPr>
        <w:pStyle w:val="CodeExample"/>
        <w:rPr>
          <w:color w:val="262626"/>
          <w:sz w:val="18"/>
        </w:rPr>
      </w:pPr>
    </w:p>
    <w:p w14:paraId="4E87F4D7" w14:textId="77777777" w:rsidR="00324443" w:rsidRPr="0081567A" w:rsidRDefault="00324443" w:rsidP="0081567A">
      <w:pPr>
        <w:pStyle w:val="CodeExample"/>
        <w:rPr>
          <w:color w:val="0000FF"/>
          <w:sz w:val="18"/>
        </w:rPr>
      </w:pPr>
      <w:r w:rsidRPr="0081567A">
        <w:rPr>
          <w:color w:val="0000FF"/>
          <w:sz w:val="18"/>
        </w:rPr>
        <w:t>&lt;</w:t>
      </w:r>
      <w:proofErr w:type="spellStart"/>
      <w:r w:rsidRPr="0081567A">
        <w:rPr>
          <w:color w:val="0000FF"/>
          <w:sz w:val="18"/>
        </w:rPr>
        <w:t>prodml</w:t>
      </w:r>
      <w:proofErr w:type="gramStart"/>
      <w:r w:rsidRPr="0081567A">
        <w:rPr>
          <w:color w:val="0000FF"/>
          <w:sz w:val="18"/>
        </w:rPr>
        <w:t>:dtsMeasurements</w:t>
      </w:r>
      <w:proofErr w:type="spellEnd"/>
      <w:proofErr w:type="gramEnd"/>
      <w:r w:rsidRPr="0081567A">
        <w:rPr>
          <w:color w:val="0000FF"/>
          <w:sz w:val="18"/>
        </w:rPr>
        <w:t xml:space="preserve"> </w:t>
      </w:r>
      <w:proofErr w:type="spellStart"/>
      <w:r w:rsidRPr="0081567A">
        <w:rPr>
          <w:color w:val="127019"/>
          <w:sz w:val="18"/>
        </w:rPr>
        <w:t>xsi:schemaLocation</w:t>
      </w:r>
      <w:proofErr w:type="spellEnd"/>
      <w:r w:rsidRPr="0081567A">
        <w:rPr>
          <w:color w:val="127019"/>
          <w:sz w:val="18"/>
        </w:rPr>
        <w:t>=</w:t>
      </w:r>
      <w:r w:rsidRPr="0081567A">
        <w:rPr>
          <w:color w:val="FF8000"/>
          <w:sz w:val="18"/>
        </w:rPr>
        <w:t>"http://www.prodml.org/schemas/1series DTS_PR/prodml_v1.3_data/xsd_schemas/obj_dtsMeasurement.xsd"</w:t>
      </w:r>
      <w:r w:rsidRPr="0081567A">
        <w:rPr>
          <w:color w:val="0000FF"/>
          <w:sz w:val="18"/>
        </w:rPr>
        <w:t xml:space="preserve"> </w:t>
      </w:r>
    </w:p>
    <w:p w14:paraId="50C8C035" w14:textId="77777777" w:rsidR="00324443" w:rsidRPr="0081567A" w:rsidRDefault="00324443" w:rsidP="0081567A">
      <w:pPr>
        <w:pStyle w:val="CodeExample"/>
        <w:rPr>
          <w:color w:val="0000FF"/>
          <w:sz w:val="18"/>
        </w:rPr>
      </w:pPr>
      <w:r w:rsidRPr="0081567A">
        <w:rPr>
          <w:color w:val="0000FF"/>
          <w:sz w:val="18"/>
        </w:rPr>
        <w:t xml:space="preserve">                        </w:t>
      </w:r>
      <w:proofErr w:type="spellStart"/>
      <w:r w:rsidRPr="0081567A">
        <w:rPr>
          <w:color w:val="3B476A"/>
          <w:sz w:val="18"/>
        </w:rPr>
        <w:t>xmlns:prodml</w:t>
      </w:r>
      <w:proofErr w:type="spellEnd"/>
      <w:r w:rsidRPr="0081567A">
        <w:rPr>
          <w:color w:val="3B476A"/>
          <w:sz w:val="18"/>
        </w:rPr>
        <w:t>=</w:t>
      </w:r>
      <w:r w:rsidRPr="0081567A">
        <w:rPr>
          <w:color w:val="FF8000"/>
          <w:sz w:val="18"/>
        </w:rPr>
        <w:t>"http://www.prodml.org/schemas/1series"</w:t>
      </w:r>
    </w:p>
    <w:p w14:paraId="4082A4DE" w14:textId="77777777" w:rsidR="00324443" w:rsidRPr="0081567A" w:rsidRDefault="00324443" w:rsidP="0081567A">
      <w:pPr>
        <w:pStyle w:val="CodeExample"/>
        <w:rPr>
          <w:color w:val="0000FF"/>
          <w:sz w:val="18"/>
        </w:rPr>
      </w:pPr>
      <w:r w:rsidRPr="0081567A">
        <w:rPr>
          <w:color w:val="0000FF"/>
          <w:sz w:val="18"/>
        </w:rPr>
        <w:t xml:space="preserve">                        </w:t>
      </w:r>
      <w:proofErr w:type="spellStart"/>
      <w:r w:rsidRPr="0081567A">
        <w:rPr>
          <w:color w:val="3B476A"/>
          <w:sz w:val="18"/>
        </w:rPr>
        <w:t>xmlns:witsml</w:t>
      </w:r>
      <w:proofErr w:type="spellEnd"/>
      <w:r w:rsidRPr="0081567A">
        <w:rPr>
          <w:color w:val="3B476A"/>
          <w:sz w:val="18"/>
        </w:rPr>
        <w:t>=</w:t>
      </w:r>
      <w:r w:rsidRPr="0081567A">
        <w:rPr>
          <w:color w:val="FF8000"/>
          <w:sz w:val="18"/>
        </w:rPr>
        <w:t>"http://www.witsml.org/schemas/1series"</w:t>
      </w:r>
    </w:p>
    <w:p w14:paraId="6EFBBCE6" w14:textId="77777777" w:rsidR="00324443" w:rsidRPr="0081567A" w:rsidRDefault="002C02C8" w:rsidP="0081567A">
      <w:pPr>
        <w:pStyle w:val="CodeExample"/>
        <w:rPr>
          <w:color w:val="262626"/>
          <w:sz w:val="18"/>
        </w:rPr>
      </w:pPr>
      <w:r w:rsidRPr="0081567A">
        <w:rPr>
          <w:noProof/>
          <w:color w:val="262626"/>
          <w:sz w:val="18"/>
          <w:lang w:eastAsia="en-US"/>
        </w:rPr>
        <mc:AlternateContent>
          <mc:Choice Requires="wps">
            <w:drawing>
              <wp:anchor distT="0" distB="0" distL="114300" distR="114300" simplePos="0" relativeHeight="251664384" behindDoc="0" locked="0" layoutInCell="1" allowOverlap="1" wp14:anchorId="34FB1579" wp14:editId="1F739010">
                <wp:simplePos x="0" y="0"/>
                <wp:positionH relativeFrom="column">
                  <wp:posOffset>4297680</wp:posOffset>
                </wp:positionH>
                <wp:positionV relativeFrom="paragraph">
                  <wp:posOffset>123825</wp:posOffset>
                </wp:positionV>
                <wp:extent cx="1645920" cy="220980"/>
                <wp:effectExtent l="704850" t="0" r="11430" b="26670"/>
                <wp:wrapNone/>
                <wp:docPr id="31" name="Line Callout 1 31"/>
                <wp:cNvGraphicFramePr/>
                <a:graphic xmlns:a="http://schemas.openxmlformats.org/drawingml/2006/main">
                  <a:graphicData uri="http://schemas.microsoft.com/office/word/2010/wordprocessingShape">
                    <wps:wsp>
                      <wps:cNvSpPr/>
                      <wps:spPr>
                        <a:xfrm>
                          <a:off x="0" y="0"/>
                          <a:ext cx="1645920" cy="220980"/>
                        </a:xfrm>
                        <a:prstGeom prst="borderCallout1">
                          <a:avLst>
                            <a:gd name="adj1" fmla="val 23474"/>
                            <a:gd name="adj2" fmla="val -1389"/>
                            <a:gd name="adj3" fmla="val 41634"/>
                            <a:gd name="adj4" fmla="val -43078"/>
                          </a:avLst>
                        </a:prstGeom>
                        <a:solidFill>
                          <a:srgbClr val="FFFF99"/>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BD91BB" w14:textId="77777777" w:rsidR="00AA0C8C" w:rsidRPr="0081567A" w:rsidRDefault="00AA0C8C" w:rsidP="002C02C8">
                            <w:pPr>
                              <w:rPr>
                                <w:color w:val="000000" w:themeColor="text1"/>
                              </w:rPr>
                            </w:pPr>
                            <w:r w:rsidRPr="0081567A">
                              <w:rPr>
                                <w:color w:val="000000" w:themeColor="text1"/>
                              </w:rPr>
                              <w:t>Details omitted for brevity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Line Callout 1 31" o:spid="_x0000_s1043" type="#_x0000_t47" style="position:absolute;margin-left:338.4pt;margin-top:9.75pt;width:129.6pt;height:17.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" adj="-9305,8993,-300,5070" fillcolor="#ff9" strokecolor="#0070c0">
                <v:textbox>
                  <w:txbxContent>
                    <w:p w14:paraId="10BD91BB" w14:textId="77777777" w:rsidR="00AA0C8C" w:rsidRPr="0081567A" w:rsidRDefault="00AA0C8C" w:rsidP="002C02C8">
                      <w:pPr>
                        <w:rPr>
                          <w:color w:val="000000" w:themeColor="text1"/>
                        </w:rPr>
                      </w:pPr>
                      <w:r w:rsidRPr="0081567A">
                        <w:rPr>
                          <w:color w:val="000000" w:themeColor="text1"/>
                        </w:rPr>
                        <w:t>Details omitted for brevity</w:t>
                      </w:r>
                    </w:p>
                  </w:txbxContent>
                </v:textbox>
                <o:callout v:ext="edit" minusy="t"/>
              </v:shape>
            </w:pict>
          </mc:Fallback>
        </mc:AlternateContent>
      </w:r>
      <w:r w:rsidR="00324443" w:rsidRPr="0081567A">
        <w:rPr>
          <w:color w:val="0000FF"/>
          <w:sz w:val="18"/>
        </w:rPr>
        <w:t xml:space="preserve">                        </w:t>
      </w:r>
      <w:proofErr w:type="spellStart"/>
      <w:r w:rsidR="00324443" w:rsidRPr="0081567A">
        <w:rPr>
          <w:color w:val="3B476A"/>
          <w:sz w:val="18"/>
        </w:rPr>
        <w:t>xmlns:xsi</w:t>
      </w:r>
      <w:proofErr w:type="spellEnd"/>
      <w:r w:rsidR="00324443" w:rsidRPr="0081567A">
        <w:rPr>
          <w:color w:val="3B476A"/>
          <w:sz w:val="18"/>
        </w:rPr>
        <w:t>=</w:t>
      </w:r>
      <w:r w:rsidR="00324443" w:rsidRPr="0081567A">
        <w:rPr>
          <w:color w:val="FF8000"/>
          <w:sz w:val="18"/>
        </w:rPr>
        <w:t>"http://www.w3.org/2001/XMLSchema-instance"</w:t>
      </w:r>
      <w:r w:rsidR="00324443" w:rsidRPr="0081567A">
        <w:rPr>
          <w:color w:val="0000FF"/>
          <w:sz w:val="18"/>
        </w:rPr>
        <w:t>&gt;</w:t>
      </w:r>
    </w:p>
    <w:p w14:paraId="48B878E5" w14:textId="77777777" w:rsidR="00324443" w:rsidRPr="0081567A" w:rsidRDefault="00324443" w:rsidP="0081567A">
      <w:pPr>
        <w:pStyle w:val="CodeExample"/>
        <w:rPr>
          <w:color w:val="262626"/>
          <w:sz w:val="18"/>
        </w:rPr>
      </w:pP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:facilityIdentifier</w:t>
      </w:r>
      <w:proofErr w:type="spellEnd"/>
      <w:proofErr w:type="gramEnd"/>
      <w:r w:rsidRPr="0081567A">
        <w:rPr>
          <w:color w:val="0000FF"/>
          <w:sz w:val="18"/>
        </w:rPr>
        <w:t>&gt;&lt;/</w:t>
      </w:r>
      <w:proofErr w:type="spellStart"/>
      <w:r w:rsidRPr="0081567A">
        <w:rPr>
          <w:color w:val="0000FF"/>
          <w:sz w:val="18"/>
        </w:rPr>
        <w:t>prodml:facilityIdentifier</w:t>
      </w:r>
      <w:proofErr w:type="spellEnd"/>
      <w:r w:rsidRPr="0081567A">
        <w:rPr>
          <w:color w:val="0000FF"/>
          <w:sz w:val="18"/>
        </w:rPr>
        <w:t>&gt;</w:t>
      </w:r>
    </w:p>
    <w:p w14:paraId="6802CC18" w14:textId="77777777" w:rsidR="00324443" w:rsidRPr="0081567A" w:rsidRDefault="00324443" w:rsidP="0081567A">
      <w:pPr>
        <w:pStyle w:val="CodeExample"/>
        <w:rPr>
          <w:color w:val="262626"/>
          <w:sz w:val="18"/>
        </w:rPr>
      </w:pP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:dtsMeasurement</w:t>
      </w:r>
      <w:proofErr w:type="spellEnd"/>
      <w:proofErr w:type="gramEnd"/>
      <w:r w:rsidRPr="0081567A">
        <w:rPr>
          <w:color w:val="0000FF"/>
          <w:sz w:val="18"/>
        </w:rPr>
        <w:t xml:space="preserve"> </w:t>
      </w:r>
      <w:r w:rsidRPr="0081567A">
        <w:rPr>
          <w:color w:val="127019"/>
          <w:sz w:val="18"/>
        </w:rPr>
        <w:t>uid=</w:t>
      </w:r>
      <w:r w:rsidRPr="0081567A">
        <w:rPr>
          <w:color w:val="FF8000"/>
          <w:sz w:val="18"/>
        </w:rPr>
        <w:t>"DTS1"</w:t>
      </w:r>
      <w:r w:rsidRPr="0081567A">
        <w:rPr>
          <w:color w:val="0000FF"/>
          <w:sz w:val="18"/>
        </w:rPr>
        <w:t>&gt;</w:t>
      </w:r>
    </w:p>
    <w:p w14:paraId="4E5CABEE" w14:textId="77777777" w:rsidR="00324443" w:rsidRPr="0081567A" w:rsidRDefault="00324443"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:name</w:t>
      </w:r>
      <w:proofErr w:type="spellEnd"/>
      <w:proofErr w:type="gramEnd"/>
      <w:r w:rsidRPr="0081567A">
        <w:rPr>
          <w:color w:val="0000FF"/>
          <w:sz w:val="18"/>
        </w:rPr>
        <w:t>&gt;</w:t>
      </w:r>
      <w:r w:rsidRPr="0081567A">
        <w:rPr>
          <w:color w:val="262626"/>
          <w:sz w:val="18"/>
        </w:rPr>
        <w:t>Raw Measurement 1</w:t>
      </w:r>
      <w:r w:rsidRPr="0081567A">
        <w:rPr>
          <w:color w:val="0000FF"/>
          <w:sz w:val="18"/>
        </w:rPr>
        <w:t>&lt;/</w:t>
      </w:r>
      <w:proofErr w:type="spellStart"/>
      <w:r w:rsidRPr="0081567A">
        <w:rPr>
          <w:color w:val="0000FF"/>
          <w:sz w:val="18"/>
        </w:rPr>
        <w:t>prodml:name</w:t>
      </w:r>
      <w:proofErr w:type="spellEnd"/>
      <w:r w:rsidRPr="0081567A">
        <w:rPr>
          <w:color w:val="0000FF"/>
          <w:sz w:val="18"/>
        </w:rPr>
        <w:t>&gt;</w:t>
      </w:r>
    </w:p>
    <w:p w14:paraId="543CA2ED" w14:textId="77777777" w:rsidR="00324443" w:rsidRPr="0081567A" w:rsidRDefault="00324443"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:badSetFlag</w:t>
      </w:r>
      <w:proofErr w:type="spellEnd"/>
      <w:proofErr w:type="gramEnd"/>
      <w:r w:rsidRPr="0081567A">
        <w:rPr>
          <w:color w:val="0000FF"/>
          <w:sz w:val="18"/>
        </w:rPr>
        <w:t>&gt;</w:t>
      </w:r>
      <w:r w:rsidRPr="0081567A">
        <w:rPr>
          <w:color w:val="262626"/>
          <w:sz w:val="18"/>
        </w:rPr>
        <w:t>0</w:t>
      </w:r>
      <w:r w:rsidRPr="0081567A">
        <w:rPr>
          <w:color w:val="0000FF"/>
          <w:sz w:val="18"/>
        </w:rPr>
        <w:t>&lt;/</w:t>
      </w:r>
      <w:proofErr w:type="spellStart"/>
      <w:r w:rsidRPr="0081567A">
        <w:rPr>
          <w:color w:val="0000FF"/>
          <w:sz w:val="18"/>
        </w:rPr>
        <w:t>prodml:badSetFlag</w:t>
      </w:r>
      <w:proofErr w:type="spellEnd"/>
      <w:r w:rsidRPr="0081567A">
        <w:rPr>
          <w:color w:val="0000FF"/>
          <w:sz w:val="18"/>
        </w:rPr>
        <w:t>&gt;</w:t>
      </w:r>
    </w:p>
    <w:p w14:paraId="3543334B" w14:textId="77777777" w:rsidR="00324443" w:rsidRPr="0081567A" w:rsidRDefault="00324443"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:emptySetFlag</w:t>
      </w:r>
      <w:proofErr w:type="spellEnd"/>
      <w:proofErr w:type="gramEnd"/>
      <w:r w:rsidRPr="0081567A">
        <w:rPr>
          <w:color w:val="0000FF"/>
          <w:sz w:val="18"/>
        </w:rPr>
        <w:t>&gt;</w:t>
      </w:r>
      <w:r w:rsidRPr="0081567A">
        <w:rPr>
          <w:color w:val="262626"/>
          <w:sz w:val="18"/>
        </w:rPr>
        <w:t>0</w:t>
      </w:r>
      <w:r w:rsidRPr="0081567A">
        <w:rPr>
          <w:color w:val="0000FF"/>
          <w:sz w:val="18"/>
        </w:rPr>
        <w:t>&lt;/</w:t>
      </w:r>
      <w:proofErr w:type="spellStart"/>
      <w:r w:rsidRPr="0081567A">
        <w:rPr>
          <w:color w:val="0000FF"/>
          <w:sz w:val="18"/>
        </w:rPr>
        <w:t>prodml:emptySetFlag</w:t>
      </w:r>
      <w:proofErr w:type="spellEnd"/>
      <w:r w:rsidRPr="0081567A">
        <w:rPr>
          <w:color w:val="0000FF"/>
          <w:sz w:val="18"/>
        </w:rPr>
        <w:t>&gt;</w:t>
      </w:r>
    </w:p>
    <w:p w14:paraId="6E138BE0" w14:textId="77777777" w:rsidR="00324443" w:rsidRPr="0081567A" w:rsidRDefault="00324443"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:timeStart</w:t>
      </w:r>
      <w:proofErr w:type="spellEnd"/>
      <w:proofErr w:type="gramEnd"/>
      <w:r w:rsidRPr="0081567A">
        <w:rPr>
          <w:color w:val="0000FF"/>
          <w:sz w:val="18"/>
        </w:rPr>
        <w:t>&gt;</w:t>
      </w:r>
      <w:r w:rsidRPr="0081567A">
        <w:rPr>
          <w:color w:val="262626"/>
          <w:sz w:val="18"/>
        </w:rPr>
        <w:t>2013-12-21T08:00:00Z</w:t>
      </w:r>
      <w:r w:rsidRPr="0081567A">
        <w:rPr>
          <w:color w:val="0000FF"/>
          <w:sz w:val="18"/>
        </w:rPr>
        <w:t>&lt;/</w:t>
      </w:r>
      <w:proofErr w:type="spellStart"/>
      <w:r w:rsidRPr="0081567A">
        <w:rPr>
          <w:color w:val="0000FF"/>
          <w:sz w:val="18"/>
        </w:rPr>
        <w:t>prodml:timeStart</w:t>
      </w:r>
      <w:proofErr w:type="spellEnd"/>
      <w:r w:rsidRPr="0081567A">
        <w:rPr>
          <w:color w:val="0000FF"/>
          <w:sz w:val="18"/>
        </w:rPr>
        <w:t>&gt;</w:t>
      </w:r>
    </w:p>
    <w:p w14:paraId="7EEA0316" w14:textId="77777777" w:rsidR="00324443" w:rsidRPr="0081567A" w:rsidRDefault="00324443"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:timeEnd</w:t>
      </w:r>
      <w:proofErr w:type="spellEnd"/>
      <w:proofErr w:type="gramEnd"/>
      <w:r w:rsidRPr="0081567A">
        <w:rPr>
          <w:color w:val="0000FF"/>
          <w:sz w:val="18"/>
        </w:rPr>
        <w:t>&gt;</w:t>
      </w:r>
      <w:r w:rsidRPr="0081567A">
        <w:rPr>
          <w:color w:val="262626"/>
          <w:sz w:val="18"/>
        </w:rPr>
        <w:t>2013-12-21T08:00:30Z</w:t>
      </w:r>
      <w:r w:rsidRPr="0081567A">
        <w:rPr>
          <w:color w:val="0000FF"/>
          <w:sz w:val="18"/>
        </w:rPr>
        <w:t>&lt;/</w:t>
      </w:r>
      <w:proofErr w:type="spellStart"/>
      <w:r w:rsidRPr="0081567A">
        <w:rPr>
          <w:color w:val="0000FF"/>
          <w:sz w:val="18"/>
        </w:rPr>
        <w:t>prodml:timeEnd</w:t>
      </w:r>
      <w:proofErr w:type="spellEnd"/>
      <w:r w:rsidRPr="0081567A">
        <w:rPr>
          <w:color w:val="0000FF"/>
          <w:sz w:val="18"/>
        </w:rPr>
        <w:t>&gt;</w:t>
      </w:r>
    </w:p>
    <w:p w14:paraId="728566CA" w14:textId="77777777" w:rsidR="00324443" w:rsidRPr="0081567A" w:rsidRDefault="00324443"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:timeSinceInstrumentStartup</w:t>
      </w:r>
      <w:proofErr w:type="spellEnd"/>
      <w:proofErr w:type="gramEnd"/>
      <w:r w:rsidRPr="0081567A">
        <w:rPr>
          <w:color w:val="0000FF"/>
          <w:sz w:val="18"/>
        </w:rPr>
        <w:t xml:space="preserve"> </w:t>
      </w:r>
      <w:proofErr w:type="spellStart"/>
      <w:r w:rsidRPr="0081567A">
        <w:rPr>
          <w:color w:val="127019"/>
          <w:sz w:val="18"/>
        </w:rPr>
        <w:t>uom</w:t>
      </w:r>
      <w:proofErr w:type="spellEnd"/>
      <w:r w:rsidRPr="0081567A">
        <w:rPr>
          <w:color w:val="127019"/>
          <w:sz w:val="18"/>
        </w:rPr>
        <w:t>=</w:t>
      </w:r>
      <w:r w:rsidRPr="0081567A">
        <w:rPr>
          <w:color w:val="FF8000"/>
          <w:sz w:val="18"/>
        </w:rPr>
        <w:t>"min"</w:t>
      </w:r>
      <w:r w:rsidRPr="0081567A">
        <w:rPr>
          <w:color w:val="0000FF"/>
          <w:sz w:val="18"/>
        </w:rPr>
        <w:t>&gt;</w:t>
      </w:r>
      <w:r w:rsidRPr="0081567A">
        <w:rPr>
          <w:color w:val="262626"/>
          <w:sz w:val="18"/>
        </w:rPr>
        <w:t>90</w:t>
      </w:r>
      <w:r w:rsidRPr="0081567A">
        <w:rPr>
          <w:color w:val="0000FF"/>
          <w:sz w:val="18"/>
        </w:rPr>
        <w:t>&lt;/</w:t>
      </w:r>
      <w:proofErr w:type="spellStart"/>
      <w:r w:rsidRPr="0081567A">
        <w:rPr>
          <w:color w:val="0000FF"/>
          <w:sz w:val="18"/>
        </w:rPr>
        <w:t>prodml:timeSinceInstrumentStartup</w:t>
      </w:r>
      <w:proofErr w:type="spellEnd"/>
      <w:r w:rsidRPr="0081567A">
        <w:rPr>
          <w:color w:val="0000FF"/>
          <w:sz w:val="18"/>
        </w:rPr>
        <w:t>&gt;</w:t>
      </w:r>
    </w:p>
    <w:p w14:paraId="02C540B5" w14:textId="77777777" w:rsidR="00324443" w:rsidRPr="0081567A" w:rsidRDefault="00324443"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:measurementTags</w:t>
      </w:r>
      <w:proofErr w:type="spellEnd"/>
      <w:proofErr w:type="gramEnd"/>
      <w:r w:rsidRPr="0081567A">
        <w:rPr>
          <w:color w:val="0000FF"/>
          <w:sz w:val="18"/>
        </w:rPr>
        <w:t>&gt;&lt;/</w:t>
      </w:r>
      <w:proofErr w:type="spellStart"/>
      <w:r w:rsidRPr="0081567A">
        <w:rPr>
          <w:color w:val="0000FF"/>
          <w:sz w:val="18"/>
        </w:rPr>
        <w:t>prodml:measurementTags</w:t>
      </w:r>
      <w:proofErr w:type="spellEnd"/>
      <w:r w:rsidRPr="0081567A">
        <w:rPr>
          <w:color w:val="0000FF"/>
          <w:sz w:val="18"/>
        </w:rPr>
        <w:t>&gt;</w:t>
      </w:r>
    </w:p>
    <w:p w14:paraId="645013D4" w14:textId="421B8B40" w:rsidR="00324443" w:rsidRPr="0081567A" w:rsidRDefault="00475E8B" w:rsidP="0081567A">
      <w:pPr>
        <w:pStyle w:val="CodeExample"/>
        <w:rPr>
          <w:color w:val="262626"/>
          <w:sz w:val="18"/>
        </w:rPr>
      </w:pPr>
      <w:r w:rsidRPr="0081567A">
        <w:rPr>
          <w:noProof/>
          <w:color w:val="262626"/>
          <w:sz w:val="18"/>
          <w:lang w:eastAsia="en-US"/>
        </w:rPr>
        <mc:AlternateContent>
          <mc:Choice Requires="wps">
            <w:drawing>
              <wp:anchor distT="0" distB="0" distL="114300" distR="114300" simplePos="0" relativeHeight="251668480" behindDoc="0" locked="0" layoutInCell="1" allowOverlap="1" wp14:anchorId="2F6A65C5" wp14:editId="1FCEF3A3">
                <wp:simplePos x="0" y="0"/>
                <wp:positionH relativeFrom="column">
                  <wp:posOffset>4290060</wp:posOffset>
                </wp:positionH>
                <wp:positionV relativeFrom="paragraph">
                  <wp:posOffset>140970</wp:posOffset>
                </wp:positionV>
                <wp:extent cx="1645920" cy="541020"/>
                <wp:effectExtent l="647700" t="19050" r="11430" b="11430"/>
                <wp:wrapNone/>
                <wp:docPr id="67" name="Line Callout 1 67"/>
                <wp:cNvGraphicFramePr/>
                <a:graphic xmlns:a="http://schemas.openxmlformats.org/drawingml/2006/main">
                  <a:graphicData uri="http://schemas.microsoft.com/office/word/2010/wordprocessingShape">
                    <wps:wsp>
                      <wps:cNvSpPr/>
                      <wps:spPr>
                        <a:xfrm>
                          <a:off x="0" y="0"/>
                          <a:ext cx="1645920" cy="541020"/>
                        </a:xfrm>
                        <a:prstGeom prst="borderCallout1">
                          <a:avLst>
                            <a:gd name="adj1" fmla="val 24384"/>
                            <a:gd name="adj2" fmla="val -1389"/>
                            <a:gd name="adj3" fmla="val -790"/>
                            <a:gd name="adj4" fmla="val -39837"/>
                          </a:avLst>
                        </a:prstGeom>
                        <a:solidFill>
                          <a:srgbClr val="FFFF99"/>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752DFA" w14:textId="77777777" w:rsidR="00AA0C8C" w:rsidRPr="0081567A" w:rsidRDefault="00AA0C8C" w:rsidP="00475E8B">
                            <w:pPr>
                              <w:rPr>
                                <w:color w:val="000000" w:themeColor="text1"/>
                              </w:rPr>
                            </w:pPr>
                            <w:r>
                              <w:rPr>
                                <w:color w:val="000000" w:themeColor="text1"/>
                              </w:rPr>
                              <w:t>Reference to the Installed System which made this measurement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Line Callout 1 67" o:spid="_x0000_s1044" type="#_x0000_t47" style="position:absolute;margin-left:337.8pt;margin-top:11.1pt;width:129.6pt;height:42.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" adj="-8605,-171,-300,5267" fillcolor="#ff9" strokecolor="#0070c0">
                <v:textbox>
                  <w:txbxContent>
                    <w:p w14:paraId="4D752DFA" w14:textId="77777777" w:rsidR="00AA0C8C" w:rsidRPr="0081567A" w:rsidRDefault="00AA0C8C" w:rsidP="00475E8B">
                      <w:pPr>
                        <w:rPr>
                          <w:color w:val="000000" w:themeColor="text1"/>
                        </w:rPr>
                      </w:pPr>
                      <w:r>
                        <w:rPr>
                          <w:color w:val="000000" w:themeColor="text1"/>
                        </w:rPr>
                        <w:t xml:space="preserve">Reference to the Installed </w:t>
                      </w:r>
                      <w:proofErr w:type="gramStart"/>
                      <w:r>
                        <w:rPr>
                          <w:color w:val="000000" w:themeColor="text1"/>
                        </w:rPr>
                        <w:t>System which</w:t>
                      </w:r>
                      <w:proofErr w:type="gramEnd"/>
                      <w:r>
                        <w:rPr>
                          <w:color w:val="000000" w:themeColor="text1"/>
                        </w:rPr>
                        <w:t xml:space="preserve"> made this measurement</w:t>
                      </w:r>
                    </w:p>
                  </w:txbxContent>
                </v:textbox>
              </v:shape>
            </w:pict>
          </mc:Fallback>
        </mc:AlternateContent>
      </w:r>
      <w:r w:rsidR="00324443" w:rsidRPr="0081567A">
        <w:rPr>
          <w:color w:val="262626"/>
          <w:sz w:val="18"/>
        </w:rPr>
        <w:tab/>
      </w:r>
      <w:r w:rsidR="00324443" w:rsidRPr="0081567A">
        <w:rPr>
          <w:color w:val="262626"/>
          <w:sz w:val="18"/>
        </w:rPr>
        <w:tab/>
      </w:r>
      <w:r w:rsidR="00324443" w:rsidRPr="0081567A">
        <w:rPr>
          <w:color w:val="262626"/>
          <w:sz w:val="18"/>
        </w:rPr>
        <w:tab/>
      </w:r>
      <w:r w:rsidR="00324443" w:rsidRPr="0081567A">
        <w:rPr>
          <w:color w:val="0000FF"/>
          <w:sz w:val="18"/>
        </w:rPr>
        <w:t>&lt;</w:t>
      </w:r>
      <w:proofErr w:type="spellStart"/>
      <w:r w:rsidR="00324443" w:rsidRPr="0081567A">
        <w:rPr>
          <w:color w:val="0000FF"/>
          <w:sz w:val="18"/>
        </w:rPr>
        <w:t>prodml</w:t>
      </w:r>
      <w:proofErr w:type="gramStart"/>
      <w:r w:rsidR="00324443" w:rsidRPr="0081567A">
        <w:rPr>
          <w:color w:val="0000FF"/>
          <w:sz w:val="18"/>
        </w:rPr>
        <w:t>:installedSystem</w:t>
      </w:r>
      <w:r w:rsidR="00D772AF">
        <w:rPr>
          <w:color w:val="0000FF"/>
          <w:sz w:val="18"/>
        </w:rPr>
        <w:t>Ref</w:t>
      </w:r>
      <w:proofErr w:type="spellEnd"/>
      <w:proofErr w:type="gramEnd"/>
      <w:r w:rsidR="00324443" w:rsidRPr="0081567A">
        <w:rPr>
          <w:color w:val="0000FF"/>
          <w:sz w:val="18"/>
        </w:rPr>
        <w:t>&gt;</w:t>
      </w:r>
      <w:r w:rsidR="00D772AF">
        <w:rPr>
          <w:color w:val="0000FF"/>
          <w:sz w:val="18"/>
        </w:rPr>
        <w:t>IS1</w:t>
      </w:r>
      <w:r w:rsidR="00324443" w:rsidRPr="0081567A">
        <w:rPr>
          <w:color w:val="0000FF"/>
          <w:sz w:val="18"/>
        </w:rPr>
        <w:t>&lt;/</w:t>
      </w:r>
      <w:proofErr w:type="spellStart"/>
      <w:r w:rsidR="00324443" w:rsidRPr="0081567A">
        <w:rPr>
          <w:color w:val="0000FF"/>
          <w:sz w:val="18"/>
        </w:rPr>
        <w:t>prodml:installedSystem</w:t>
      </w:r>
      <w:proofErr w:type="spellEnd"/>
      <w:r w:rsidR="00324443" w:rsidRPr="0081567A">
        <w:rPr>
          <w:color w:val="0000FF"/>
          <w:sz w:val="18"/>
        </w:rPr>
        <w:t>&gt;</w:t>
      </w:r>
    </w:p>
    <w:p w14:paraId="6F158F12" w14:textId="77777777" w:rsidR="00324443" w:rsidRPr="0081567A" w:rsidRDefault="00324443"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&lt;prodml</w:t>
      </w:r>
      <w:proofErr w:type="gramStart"/>
      <w:r w:rsidRPr="0081567A">
        <w:rPr>
          <w:color w:val="0000FF"/>
          <w:sz w:val="18"/>
        </w:rPr>
        <w:t>:measurementConfiguration</w:t>
      </w:r>
      <w:proofErr w:type="gramEnd"/>
      <w:r w:rsidRPr="0081567A">
        <w:rPr>
          <w:color w:val="0000FF"/>
          <w:sz w:val="18"/>
        </w:rPr>
        <w:t>&gt;</w:t>
      </w:r>
      <w:r w:rsidRPr="0081567A">
        <w:rPr>
          <w:color w:val="262626"/>
          <w:sz w:val="18"/>
        </w:rPr>
        <w:t>single-ended</w:t>
      </w:r>
      <w:r w:rsidRPr="0081567A">
        <w:rPr>
          <w:color w:val="0000FF"/>
          <w:sz w:val="18"/>
        </w:rPr>
        <w:t>&lt;/prodml:measurementConfiguration&gt;</w:t>
      </w:r>
    </w:p>
    <w:p w14:paraId="291E9B54" w14:textId="77777777" w:rsidR="00324443" w:rsidRPr="0081567A" w:rsidRDefault="00324443"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proofErr w:type="gramStart"/>
      <w:r w:rsidRPr="0081567A">
        <w:rPr>
          <w:color w:val="0000FF"/>
          <w:sz w:val="18"/>
        </w:rPr>
        <w:t>prodml:</w:t>
      </w:r>
      <w:proofErr w:type="gramEnd"/>
      <w:r w:rsidRPr="0081567A">
        <w:rPr>
          <w:color w:val="0000FF"/>
          <w:sz w:val="18"/>
        </w:rPr>
        <w:t>measurementTrace</w:t>
      </w:r>
      <w:proofErr w:type="spellEnd"/>
      <w:r w:rsidRPr="0081567A">
        <w:rPr>
          <w:color w:val="0000FF"/>
          <w:sz w:val="18"/>
        </w:rPr>
        <w:t>&gt;</w:t>
      </w:r>
    </w:p>
    <w:p w14:paraId="1639ADAD" w14:textId="77777777" w:rsidR="00324443" w:rsidRPr="0081567A" w:rsidRDefault="00324443"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:traceProcessingType</w:t>
      </w:r>
      <w:proofErr w:type="spellEnd"/>
      <w:proofErr w:type="gramEnd"/>
      <w:r w:rsidRPr="0081567A">
        <w:rPr>
          <w:color w:val="0000FF"/>
          <w:sz w:val="18"/>
        </w:rPr>
        <w:t>&gt;</w:t>
      </w:r>
      <w:r w:rsidRPr="0081567A">
        <w:rPr>
          <w:color w:val="262626"/>
          <w:sz w:val="18"/>
        </w:rPr>
        <w:t>as acquired</w:t>
      </w:r>
      <w:r w:rsidRPr="0081567A">
        <w:rPr>
          <w:color w:val="0000FF"/>
          <w:sz w:val="18"/>
        </w:rPr>
        <w:t>&lt;/</w:t>
      </w:r>
      <w:proofErr w:type="spellStart"/>
      <w:r w:rsidRPr="0081567A">
        <w:rPr>
          <w:color w:val="0000FF"/>
          <w:sz w:val="18"/>
        </w:rPr>
        <w:t>prodml:traceProcessingType</w:t>
      </w:r>
      <w:proofErr w:type="spellEnd"/>
      <w:r w:rsidRPr="0081567A">
        <w:rPr>
          <w:color w:val="0000FF"/>
          <w:sz w:val="18"/>
        </w:rPr>
        <w:t>&gt;</w:t>
      </w:r>
    </w:p>
    <w:p w14:paraId="3DC87640" w14:textId="77777777" w:rsidR="00324443" w:rsidRPr="0081567A" w:rsidRDefault="00324443"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:samplingInterval</w:t>
      </w:r>
      <w:proofErr w:type="spellEnd"/>
      <w:proofErr w:type="gramEnd"/>
      <w:r w:rsidRPr="0081567A">
        <w:rPr>
          <w:color w:val="0000FF"/>
          <w:sz w:val="18"/>
        </w:rPr>
        <w:t xml:space="preserve"> </w:t>
      </w:r>
      <w:proofErr w:type="spellStart"/>
      <w:r w:rsidRPr="0081567A">
        <w:rPr>
          <w:color w:val="127019"/>
          <w:sz w:val="18"/>
        </w:rPr>
        <w:t>uom</w:t>
      </w:r>
      <w:proofErr w:type="spellEnd"/>
      <w:r w:rsidRPr="0081567A">
        <w:rPr>
          <w:color w:val="127019"/>
          <w:sz w:val="18"/>
        </w:rPr>
        <w:t>=</w:t>
      </w:r>
      <w:r w:rsidRPr="0081567A">
        <w:rPr>
          <w:color w:val="FF8000"/>
          <w:sz w:val="18"/>
        </w:rPr>
        <w:t>"m"</w:t>
      </w:r>
      <w:r w:rsidRPr="0081567A">
        <w:rPr>
          <w:color w:val="0000FF"/>
          <w:sz w:val="18"/>
        </w:rPr>
        <w:t>&gt;</w:t>
      </w:r>
      <w:r w:rsidRPr="0081567A">
        <w:rPr>
          <w:color w:val="262626"/>
          <w:sz w:val="18"/>
        </w:rPr>
        <w:t>1</w:t>
      </w:r>
      <w:r w:rsidRPr="0081567A">
        <w:rPr>
          <w:color w:val="0000FF"/>
          <w:sz w:val="18"/>
        </w:rPr>
        <w:t>&lt;/</w:t>
      </w:r>
      <w:proofErr w:type="spellStart"/>
      <w:r w:rsidRPr="0081567A">
        <w:rPr>
          <w:color w:val="0000FF"/>
          <w:sz w:val="18"/>
        </w:rPr>
        <w:t>prodml:samplingInterval</w:t>
      </w:r>
      <w:proofErr w:type="spellEnd"/>
      <w:r w:rsidRPr="0081567A">
        <w:rPr>
          <w:color w:val="0000FF"/>
          <w:sz w:val="18"/>
        </w:rPr>
        <w:t>&gt;</w:t>
      </w:r>
    </w:p>
    <w:p w14:paraId="4E6D5C20" w14:textId="77777777" w:rsidR="00324443" w:rsidRPr="0081567A" w:rsidRDefault="00324443"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:indexMnemonic</w:t>
      </w:r>
      <w:proofErr w:type="spellEnd"/>
      <w:proofErr w:type="gramEnd"/>
      <w:r w:rsidRPr="0081567A">
        <w:rPr>
          <w:color w:val="0000FF"/>
          <w:sz w:val="18"/>
        </w:rPr>
        <w:t>&gt;</w:t>
      </w:r>
      <w:proofErr w:type="spellStart"/>
      <w:r w:rsidRPr="0081567A">
        <w:rPr>
          <w:color w:val="262626"/>
          <w:sz w:val="18"/>
        </w:rPr>
        <w:t>fiberDistance</w:t>
      </w:r>
      <w:proofErr w:type="spellEnd"/>
      <w:r w:rsidRPr="0081567A">
        <w:rPr>
          <w:color w:val="0000FF"/>
          <w:sz w:val="18"/>
        </w:rPr>
        <w:t>&lt;/</w:t>
      </w:r>
      <w:proofErr w:type="spellStart"/>
      <w:r w:rsidRPr="0081567A">
        <w:rPr>
          <w:color w:val="0000FF"/>
          <w:sz w:val="18"/>
        </w:rPr>
        <w:t>prodml:indexMnemonic</w:t>
      </w:r>
      <w:proofErr w:type="spellEnd"/>
      <w:r w:rsidRPr="0081567A">
        <w:rPr>
          <w:color w:val="0000FF"/>
          <w:sz w:val="18"/>
        </w:rPr>
        <w:t>&gt;</w:t>
      </w:r>
    </w:p>
    <w:p w14:paraId="54742086" w14:textId="77777777" w:rsidR="00324443" w:rsidRPr="0081567A" w:rsidRDefault="00324443"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:pointCount</w:t>
      </w:r>
      <w:proofErr w:type="spellEnd"/>
      <w:proofErr w:type="gramEnd"/>
      <w:r w:rsidRPr="0081567A">
        <w:rPr>
          <w:color w:val="0000FF"/>
          <w:sz w:val="18"/>
        </w:rPr>
        <w:t>&gt;</w:t>
      </w:r>
      <w:r w:rsidRPr="0081567A">
        <w:rPr>
          <w:color w:val="262626"/>
          <w:sz w:val="18"/>
        </w:rPr>
        <w:t>1500</w:t>
      </w:r>
      <w:r w:rsidRPr="0081567A">
        <w:rPr>
          <w:color w:val="0000FF"/>
          <w:sz w:val="18"/>
        </w:rPr>
        <w:t>&lt;/</w:t>
      </w:r>
      <w:proofErr w:type="spellStart"/>
      <w:r w:rsidRPr="0081567A">
        <w:rPr>
          <w:color w:val="0000FF"/>
          <w:sz w:val="18"/>
        </w:rPr>
        <w:t>prodml:pointCount</w:t>
      </w:r>
      <w:proofErr w:type="spellEnd"/>
      <w:r w:rsidRPr="0081567A">
        <w:rPr>
          <w:color w:val="0000FF"/>
          <w:sz w:val="18"/>
        </w:rPr>
        <w:t>&gt;</w:t>
      </w:r>
    </w:p>
    <w:p w14:paraId="061099E9" w14:textId="77777777" w:rsidR="00324443" w:rsidRPr="0081567A" w:rsidRDefault="002C02C8" w:rsidP="0081567A">
      <w:pPr>
        <w:pStyle w:val="CodeExample"/>
        <w:rPr>
          <w:color w:val="262626"/>
          <w:sz w:val="18"/>
        </w:rPr>
      </w:pPr>
      <w:r w:rsidRPr="0081567A">
        <w:rPr>
          <w:noProof/>
          <w:color w:val="262626"/>
          <w:sz w:val="18"/>
          <w:lang w:eastAsia="en-US"/>
        </w:rPr>
        <mc:AlternateContent>
          <mc:Choice Requires="wps">
            <w:drawing>
              <wp:anchor distT="0" distB="0" distL="114300" distR="114300" simplePos="0" relativeHeight="251666432" behindDoc="0" locked="0" layoutInCell="1" allowOverlap="1" wp14:anchorId="6165691D" wp14:editId="68D25950">
                <wp:simplePos x="0" y="0"/>
                <wp:positionH relativeFrom="column">
                  <wp:posOffset>4107180</wp:posOffset>
                </wp:positionH>
                <wp:positionV relativeFrom="paragraph">
                  <wp:posOffset>86995</wp:posOffset>
                </wp:positionV>
                <wp:extent cx="1828800" cy="525780"/>
                <wp:effectExtent l="685800" t="0" r="25400" b="236220"/>
                <wp:wrapNone/>
                <wp:docPr id="65" name="Line Callout 1 65"/>
                <wp:cNvGraphicFramePr/>
                <a:graphic xmlns:a="http://schemas.openxmlformats.org/drawingml/2006/main">
                  <a:graphicData uri="http://schemas.microsoft.com/office/word/2010/wordprocessingShape">
                    <wps:wsp>
                      <wps:cNvSpPr/>
                      <wps:spPr>
                        <a:xfrm>
                          <a:off x="0" y="0"/>
                          <a:ext cx="1828800" cy="525780"/>
                        </a:xfrm>
                        <a:prstGeom prst="borderCallout1">
                          <a:avLst>
                            <a:gd name="adj1" fmla="val 25996"/>
                            <a:gd name="adj2" fmla="val -750"/>
                            <a:gd name="adj3" fmla="val 136172"/>
                            <a:gd name="adj4" fmla="val -36977"/>
                          </a:avLst>
                        </a:prstGeom>
                        <a:solidFill>
                          <a:srgbClr val="FFFF99"/>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5DC958" w14:textId="77777777" w:rsidR="00AA0C8C" w:rsidRPr="0081567A" w:rsidRDefault="00AA0C8C">
                            <w:pPr>
                              <w:rPr>
                                <w:color w:val="000000" w:themeColor="text1"/>
                              </w:rPr>
                            </w:pPr>
                            <w:r w:rsidRPr="0081567A">
                              <w:rPr>
                                <w:color w:val="000000" w:themeColor="text1"/>
                              </w:rPr>
                              <w:t xml:space="preserve">List of channel mnemonics </w:t>
                            </w:r>
                            <w:r>
                              <w:rPr>
                                <w:color w:val="000000" w:themeColor="text1"/>
                              </w:rPr>
                              <w:t xml:space="preserve">and units of measure </w:t>
                            </w:r>
                            <w:r w:rsidRPr="0081567A">
                              <w:rPr>
                                <w:color w:val="000000" w:themeColor="text1"/>
                              </w:rPr>
                              <w:t>(not all need be present, see below)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Line Callout 1 65" o:spid="_x0000_s1045" type="#_x0000_t47" style="position:absolute;margin-left:323.4pt;margin-top:6.85pt;width:2in;height:4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" adj="-7987,29413,-162,5615" fillcolor="#ff9" strokecolor="#0070c0">
                <v:textbox>
                  <w:txbxContent>
                    <w:p w14:paraId="5D5DC958" w14:textId="77777777" w:rsidR="00AA0C8C" w:rsidRPr="0081567A" w:rsidRDefault="00AA0C8C">
                      <w:pPr>
                        <w:rPr>
                          <w:color w:val="000000" w:themeColor="text1"/>
                        </w:rPr>
                      </w:pPr>
                      <w:r w:rsidRPr="0081567A">
                        <w:rPr>
                          <w:color w:val="000000" w:themeColor="text1"/>
                        </w:rPr>
                        <w:t xml:space="preserve">List of channel mnemonics </w:t>
                      </w:r>
                      <w:r>
                        <w:rPr>
                          <w:color w:val="000000" w:themeColor="text1"/>
                        </w:rPr>
                        <w:t xml:space="preserve">and units of measure </w:t>
                      </w:r>
                      <w:r w:rsidRPr="0081567A">
                        <w:rPr>
                          <w:color w:val="000000" w:themeColor="text1"/>
                        </w:rPr>
                        <w:t>(not all need be present, see below)</w:t>
                      </w:r>
                    </w:p>
                  </w:txbxContent>
                </v:textbox>
                <o:callout v:ext="edit" minusy="t"/>
              </v:shape>
            </w:pict>
          </mc:Fallback>
        </mc:AlternateContent>
      </w:r>
      <w:r w:rsidR="00324443" w:rsidRPr="0081567A">
        <w:rPr>
          <w:color w:val="262626"/>
          <w:sz w:val="18"/>
        </w:rPr>
        <w:tab/>
      </w:r>
      <w:r w:rsidR="00324443" w:rsidRPr="0081567A">
        <w:rPr>
          <w:color w:val="262626"/>
          <w:sz w:val="18"/>
        </w:rPr>
        <w:tab/>
      </w:r>
      <w:r w:rsidR="00324443" w:rsidRPr="0081567A">
        <w:rPr>
          <w:color w:val="262626"/>
          <w:sz w:val="18"/>
        </w:rPr>
        <w:tab/>
      </w:r>
      <w:r w:rsidR="00324443" w:rsidRPr="0081567A">
        <w:rPr>
          <w:color w:val="262626"/>
          <w:sz w:val="18"/>
        </w:rPr>
        <w:tab/>
      </w:r>
      <w:r w:rsidR="00324443" w:rsidRPr="0081567A">
        <w:rPr>
          <w:color w:val="0000FF"/>
          <w:sz w:val="18"/>
        </w:rPr>
        <w:t>&lt;prodml</w:t>
      </w:r>
      <w:proofErr w:type="gramStart"/>
      <w:r w:rsidR="00324443" w:rsidRPr="0081567A">
        <w:rPr>
          <w:color w:val="0000FF"/>
          <w:sz w:val="18"/>
        </w:rPr>
        <w:t>:frequencyRayleigh1</w:t>
      </w:r>
      <w:proofErr w:type="gramEnd"/>
      <w:r w:rsidR="00324443" w:rsidRPr="0081567A">
        <w:rPr>
          <w:color w:val="0000FF"/>
          <w:sz w:val="18"/>
        </w:rPr>
        <w:t xml:space="preserve"> </w:t>
      </w:r>
      <w:proofErr w:type="spellStart"/>
      <w:r w:rsidR="00324443" w:rsidRPr="0081567A">
        <w:rPr>
          <w:color w:val="127019"/>
          <w:sz w:val="18"/>
        </w:rPr>
        <w:t>uom</w:t>
      </w:r>
      <w:proofErr w:type="spellEnd"/>
      <w:r w:rsidR="00324443" w:rsidRPr="0081567A">
        <w:rPr>
          <w:color w:val="127019"/>
          <w:sz w:val="18"/>
        </w:rPr>
        <w:t>=</w:t>
      </w:r>
      <w:r w:rsidR="00324443" w:rsidRPr="0081567A">
        <w:rPr>
          <w:color w:val="FF8000"/>
          <w:sz w:val="18"/>
        </w:rPr>
        <w:t>"Hz"</w:t>
      </w:r>
      <w:r w:rsidR="00324443" w:rsidRPr="0081567A">
        <w:rPr>
          <w:color w:val="0000FF"/>
          <w:sz w:val="18"/>
        </w:rPr>
        <w:t>&gt;</w:t>
      </w:r>
      <w:r w:rsidR="00324443" w:rsidRPr="0081567A">
        <w:rPr>
          <w:color w:val="262626"/>
          <w:sz w:val="18"/>
        </w:rPr>
        <w:t>10</w:t>
      </w:r>
      <w:r w:rsidR="00324443" w:rsidRPr="0081567A">
        <w:rPr>
          <w:color w:val="0000FF"/>
          <w:sz w:val="18"/>
        </w:rPr>
        <w:t>&lt;/prodml:frequencyRayleigh1&gt;</w:t>
      </w:r>
    </w:p>
    <w:p w14:paraId="45ED4255" w14:textId="77777777" w:rsidR="00324443" w:rsidRDefault="00324443" w:rsidP="0081567A">
      <w:pPr>
        <w:pStyle w:val="CodeExample"/>
        <w:rPr>
          <w:color w:val="0000FF"/>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&lt;prodml</w:t>
      </w:r>
      <w:proofErr w:type="gramStart"/>
      <w:r w:rsidRPr="0081567A">
        <w:rPr>
          <w:color w:val="0000FF"/>
          <w:sz w:val="18"/>
        </w:rPr>
        <w:t>:frequencyRayleigh2</w:t>
      </w:r>
      <w:proofErr w:type="gramEnd"/>
      <w:r w:rsidRPr="0081567A">
        <w:rPr>
          <w:color w:val="0000FF"/>
          <w:sz w:val="18"/>
        </w:rPr>
        <w:t xml:space="preserve"> </w:t>
      </w:r>
      <w:proofErr w:type="spellStart"/>
      <w:r w:rsidRPr="0081567A">
        <w:rPr>
          <w:color w:val="127019"/>
          <w:sz w:val="18"/>
        </w:rPr>
        <w:t>uom</w:t>
      </w:r>
      <w:proofErr w:type="spellEnd"/>
      <w:r w:rsidRPr="0081567A">
        <w:rPr>
          <w:color w:val="127019"/>
          <w:sz w:val="18"/>
        </w:rPr>
        <w:t>=</w:t>
      </w:r>
      <w:r w:rsidRPr="0081567A">
        <w:rPr>
          <w:color w:val="FF8000"/>
          <w:sz w:val="18"/>
        </w:rPr>
        <w:t>"Hz"</w:t>
      </w:r>
      <w:r w:rsidRPr="0081567A">
        <w:rPr>
          <w:color w:val="0000FF"/>
          <w:sz w:val="18"/>
        </w:rPr>
        <w:t>&gt;</w:t>
      </w:r>
      <w:r w:rsidRPr="0081567A">
        <w:rPr>
          <w:color w:val="262626"/>
          <w:sz w:val="18"/>
        </w:rPr>
        <w:t>20</w:t>
      </w:r>
      <w:r w:rsidRPr="0081567A">
        <w:rPr>
          <w:color w:val="0000FF"/>
          <w:sz w:val="18"/>
        </w:rPr>
        <w:t>&lt;/prodml:frequencyRayleigh2&gt;</w:t>
      </w:r>
    </w:p>
    <w:p w14:paraId="35B9E17B" w14:textId="74AA91FE" w:rsidR="00D772AF" w:rsidRPr="00D772AF" w:rsidRDefault="00ED4C9B" w:rsidP="00D772AF">
      <w:pPr>
        <w:pStyle w:val="CodeExample"/>
      </w:pPr>
      <w:r>
        <w:rPr>
          <w:noProof/>
          <w:color w:val="262626"/>
          <w:sz w:val="18"/>
          <w:lang w:eastAsia="en-US"/>
        </w:rPr>
        <mc:AlternateContent>
          <mc:Choice Requires="wps">
            <w:drawing>
              <wp:anchor distT="0" distB="0" distL="114300" distR="114300" simplePos="0" relativeHeight="251714560" behindDoc="0" locked="0" layoutInCell="1" allowOverlap="1" wp14:anchorId="2D497FC5" wp14:editId="72F2805B">
                <wp:simplePos x="0" y="0"/>
                <wp:positionH relativeFrom="column">
                  <wp:posOffset>2895600</wp:posOffset>
                </wp:positionH>
                <wp:positionV relativeFrom="paragraph">
                  <wp:posOffset>118745</wp:posOffset>
                </wp:positionV>
                <wp:extent cx="1231900" cy="867410"/>
                <wp:effectExtent l="0" t="0" r="38100" b="46990"/>
                <wp:wrapNone/>
                <wp:docPr id="97" name="Straight Connector 97"/>
                <wp:cNvGraphicFramePr/>
                <a:graphic xmlns:a="http://schemas.openxmlformats.org/drawingml/2006/main">
                  <a:graphicData uri="http://schemas.microsoft.com/office/word/2010/wordprocessingShape">
                    <wps:wsp>
                      <wps:cNvCnPr/>
                      <wps:spPr>
                        <a:xfrm flipH="1">
                          <a:off x="0" y="0"/>
                          <a:ext cx="1231900" cy="867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97" o:spid="_x0000_s1026" style="position:absolute;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pt,9.35pt" to="325pt,7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" strokecolor="#4579b8 [3044]"/>
            </w:pict>
          </mc:Fallback>
        </mc:AlternateContent>
      </w:r>
      <w:r w:rsidR="00D772AF">
        <w:tab/>
      </w:r>
      <w:r w:rsidR="00D772AF">
        <w:tab/>
      </w:r>
      <w:r w:rsidR="00D772AF">
        <w:tab/>
      </w:r>
      <w:r w:rsidR="00D772AF">
        <w:tab/>
      </w:r>
      <w:r w:rsidR="00D772AF" w:rsidRPr="00D772AF">
        <w:rPr>
          <w:color w:val="0000FF"/>
          <w:sz w:val="18"/>
        </w:rPr>
        <w:t>&lt;</w:t>
      </w:r>
      <w:proofErr w:type="spellStart"/>
      <w:proofErr w:type="gramStart"/>
      <w:r w:rsidR="00D772AF" w:rsidRPr="00D772AF">
        <w:rPr>
          <w:color w:val="0000FF"/>
          <w:sz w:val="18"/>
        </w:rPr>
        <w:t>prodml:</w:t>
      </w:r>
      <w:proofErr w:type="gramEnd"/>
      <w:r w:rsidR="00D772AF" w:rsidRPr="00D772AF">
        <w:rPr>
          <w:color w:val="0000FF"/>
          <w:sz w:val="18"/>
        </w:rPr>
        <w:t>logDataTrace</w:t>
      </w:r>
      <w:proofErr w:type="spellEnd"/>
      <w:r w:rsidR="00D772AF" w:rsidRPr="00D772AF">
        <w:rPr>
          <w:color w:val="0000FF"/>
          <w:sz w:val="18"/>
        </w:rPr>
        <w:t>&gt;</w:t>
      </w:r>
    </w:p>
    <w:p w14:paraId="3A1683AE" w14:textId="47C1E63D" w:rsidR="00324443" w:rsidRPr="0081567A" w:rsidRDefault="00324443"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&lt;prodml:mnemonicList&gt;</w:t>
      </w:r>
      <w:r w:rsidRPr="0081567A">
        <w:rPr>
          <w:color w:val="262626"/>
          <w:sz w:val="18"/>
        </w:rPr>
        <w:t>fiberDistance,anti</w:t>
      </w:r>
      <w:r w:rsidR="002C02C8">
        <w:rPr>
          <w:color w:val="262626"/>
          <w:sz w:val="18"/>
        </w:rPr>
        <w:t>S</w:t>
      </w:r>
      <w:r w:rsidRPr="0081567A">
        <w:rPr>
          <w:color w:val="262626"/>
          <w:sz w:val="18"/>
        </w:rPr>
        <w:t>tokes,stokes,reverseAntiStokes,reverseStokes,rayleigh1,rayleigh2,brillouin</w:t>
      </w:r>
      <w:r w:rsidR="002C02C8">
        <w:rPr>
          <w:color w:val="262626"/>
          <w:sz w:val="18"/>
        </w:rPr>
        <w:t>F</w:t>
      </w:r>
      <w:r w:rsidRPr="0081567A">
        <w:rPr>
          <w:color w:val="262626"/>
          <w:sz w:val="18"/>
        </w:rPr>
        <w:t>requency,loss,lossRatio,cumulativeExcessLoss,frequencyQualityMeasure,measurementUncertainty,brillouinAmplitude,opticalPathTemperature,uncalibratedTemperature1,uncalibratedTemperature2,</w:t>
      </w:r>
      <w:r w:rsidRPr="0081567A">
        <w:rPr>
          <w:color w:val="0000FF"/>
          <w:sz w:val="18"/>
        </w:rPr>
        <w:t>&lt;/prodml:mnemonicList&gt;</w:t>
      </w:r>
    </w:p>
    <w:p w14:paraId="0CC68B06" w14:textId="68B934F7" w:rsidR="00324443" w:rsidRPr="0081567A" w:rsidRDefault="00324443"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&lt;prodml:unitList&gt;</w:t>
      </w:r>
      <w:r w:rsidRPr="0081567A">
        <w:rPr>
          <w:color w:val="262626"/>
          <w:sz w:val="18"/>
        </w:rPr>
        <w:t>m,mW,mW,mW,mW,mW,mW,GHz,dB/Km,dB/Km,dB,dimensionless,degC,mW,degC,degC,degC,</w:t>
      </w:r>
      <w:r w:rsidRPr="0081567A">
        <w:rPr>
          <w:color w:val="0000FF"/>
          <w:sz w:val="18"/>
        </w:rPr>
        <w:t>&lt;/prodml:unitList&gt;</w:t>
      </w:r>
    </w:p>
    <w:p w14:paraId="37D00C5E" w14:textId="77777777" w:rsidR="00324443" w:rsidRPr="0081567A" w:rsidRDefault="002C02C8" w:rsidP="0081567A">
      <w:pPr>
        <w:pStyle w:val="CodeExample"/>
        <w:rPr>
          <w:color w:val="262626"/>
          <w:sz w:val="18"/>
        </w:rPr>
      </w:pPr>
      <w:r w:rsidRPr="0081567A">
        <w:rPr>
          <w:noProof/>
          <w:color w:val="262626"/>
          <w:sz w:val="18"/>
          <w:lang w:eastAsia="en-US"/>
        </w:rPr>
        <w:lastRenderedPageBreak/>
        <mc:AlternateContent>
          <mc:Choice Requires="wps">
            <w:drawing>
              <wp:anchor distT="0" distB="0" distL="114300" distR="114300" simplePos="0" relativeHeight="251665408" behindDoc="0" locked="0" layoutInCell="1" allowOverlap="1" wp14:anchorId="207EFB36" wp14:editId="4277F73F">
                <wp:simplePos x="0" y="0"/>
                <wp:positionH relativeFrom="column">
                  <wp:posOffset>-160020</wp:posOffset>
                </wp:positionH>
                <wp:positionV relativeFrom="paragraph">
                  <wp:posOffset>0</wp:posOffset>
                </wp:positionV>
                <wp:extent cx="1554480" cy="678180"/>
                <wp:effectExtent l="0" t="0" r="464820" b="26670"/>
                <wp:wrapNone/>
                <wp:docPr id="64" name="Line Callout 1 64"/>
                <wp:cNvGraphicFramePr/>
                <a:graphic xmlns:a="http://schemas.openxmlformats.org/drawingml/2006/main">
                  <a:graphicData uri="http://schemas.microsoft.com/office/word/2010/wordprocessingShape">
                    <wps:wsp>
                      <wps:cNvSpPr/>
                      <wps:spPr>
                        <a:xfrm>
                          <a:off x="0" y="0"/>
                          <a:ext cx="1554480" cy="678180"/>
                        </a:xfrm>
                        <a:prstGeom prst="borderCallout1">
                          <a:avLst>
                            <a:gd name="adj1" fmla="val 14256"/>
                            <a:gd name="adj2" fmla="val 100220"/>
                            <a:gd name="adj3" fmla="val 13931"/>
                            <a:gd name="adj4" fmla="val 128557"/>
                          </a:avLst>
                        </a:prstGeom>
                        <a:solidFill>
                          <a:srgbClr val="FFFF99"/>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A7D733" w14:textId="77777777" w:rsidR="00AA0C8C" w:rsidRPr="0081567A" w:rsidRDefault="00AA0C8C">
                            <w:pPr>
                              <w:rPr>
                                <w:color w:val="000000" w:themeColor="text1"/>
                                <w:sz w:val="19"/>
                                <w:szCs w:val="19"/>
                              </w:rPr>
                            </w:pPr>
                            <w:r w:rsidRPr="0081567A">
                              <w:rPr>
                                <w:color w:val="000000" w:themeColor="text1"/>
                                <w:sz w:val="19"/>
                                <w:szCs w:val="19"/>
                              </w:rPr>
                              <w:t>Each &lt;data&gt; element represents one log row, with CSV values in same order as mnemonic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Line Callout 1 64" o:spid="_x0000_s1046" type="#_x0000_t47" style="position:absolute;margin-left:-12.55pt;margin-top:0;width:122.4pt;height:53.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" adj="27768,3009,21648,3079" fillcolor="#ff9" strokecolor="#0070c0">
                <v:textbox>
                  <w:txbxContent>
                    <w:p w14:paraId="58A7D733" w14:textId="77777777" w:rsidR="00AA0C8C" w:rsidRPr="0081567A" w:rsidRDefault="00AA0C8C">
                      <w:pPr>
                        <w:rPr>
                          <w:color w:val="000000" w:themeColor="text1"/>
                          <w:sz w:val="19"/>
                          <w:szCs w:val="19"/>
                        </w:rPr>
                      </w:pPr>
                      <w:r w:rsidRPr="0081567A">
                        <w:rPr>
                          <w:color w:val="000000" w:themeColor="text1"/>
                          <w:sz w:val="19"/>
                          <w:szCs w:val="19"/>
                        </w:rPr>
                        <w:t>Each &lt;data&gt; element represents one log row, with CSV values in same order as mnemonic list</w:t>
                      </w:r>
                    </w:p>
                  </w:txbxContent>
                </v:textbox>
                <o:callout v:ext="edit" minusx="t"/>
              </v:shape>
            </w:pict>
          </mc:Fallback>
        </mc:AlternateContent>
      </w:r>
      <w:r w:rsidR="00324443" w:rsidRPr="0081567A">
        <w:rPr>
          <w:color w:val="262626"/>
          <w:sz w:val="18"/>
        </w:rPr>
        <w:tab/>
      </w:r>
      <w:r w:rsidR="00324443" w:rsidRPr="0081567A">
        <w:rPr>
          <w:color w:val="262626"/>
          <w:sz w:val="18"/>
        </w:rPr>
        <w:tab/>
      </w:r>
      <w:r w:rsidR="00324443" w:rsidRPr="0081567A">
        <w:rPr>
          <w:color w:val="262626"/>
          <w:sz w:val="18"/>
        </w:rPr>
        <w:tab/>
      </w:r>
      <w:r w:rsidR="00324443" w:rsidRPr="0081567A">
        <w:rPr>
          <w:color w:val="262626"/>
          <w:sz w:val="18"/>
        </w:rPr>
        <w:tab/>
      </w:r>
      <w:r w:rsidR="00324443" w:rsidRPr="0081567A">
        <w:rPr>
          <w:color w:val="0000FF"/>
          <w:sz w:val="18"/>
        </w:rPr>
        <w:t>&lt;</w:t>
      </w:r>
      <w:proofErr w:type="spellStart"/>
      <w:r w:rsidR="00324443" w:rsidRPr="0081567A">
        <w:rPr>
          <w:color w:val="0000FF"/>
          <w:sz w:val="18"/>
        </w:rPr>
        <w:t>prodml</w:t>
      </w:r>
      <w:proofErr w:type="gramStart"/>
      <w:r w:rsidR="00324443" w:rsidRPr="0081567A">
        <w:rPr>
          <w:color w:val="0000FF"/>
          <w:sz w:val="18"/>
        </w:rPr>
        <w:t>:data</w:t>
      </w:r>
      <w:proofErr w:type="spellEnd"/>
      <w:proofErr w:type="gramEnd"/>
      <w:r w:rsidR="00324443" w:rsidRPr="0081567A">
        <w:rPr>
          <w:color w:val="0000FF"/>
          <w:sz w:val="18"/>
        </w:rPr>
        <w:t>&gt;</w:t>
      </w:r>
      <w:r w:rsidR="00324443" w:rsidRPr="0081567A">
        <w:rPr>
          <w:color w:val="262626"/>
          <w:sz w:val="18"/>
        </w:rPr>
        <w:t>1,35.424,84.893,,,,,,,,,,,,,,,</w:t>
      </w:r>
      <w:r w:rsidR="00324443" w:rsidRPr="0081567A">
        <w:rPr>
          <w:color w:val="0000FF"/>
          <w:sz w:val="18"/>
        </w:rPr>
        <w:t>&lt;/</w:t>
      </w:r>
      <w:proofErr w:type="spellStart"/>
      <w:r w:rsidR="00324443" w:rsidRPr="0081567A">
        <w:rPr>
          <w:color w:val="0000FF"/>
          <w:sz w:val="18"/>
        </w:rPr>
        <w:t>prodml:data</w:t>
      </w:r>
      <w:proofErr w:type="spellEnd"/>
      <w:r w:rsidR="00324443" w:rsidRPr="0081567A">
        <w:rPr>
          <w:color w:val="0000FF"/>
          <w:sz w:val="18"/>
        </w:rPr>
        <w:t>&gt;</w:t>
      </w:r>
    </w:p>
    <w:p w14:paraId="43774BEA" w14:textId="77777777" w:rsidR="00324443" w:rsidRPr="0081567A" w:rsidRDefault="00324443"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:data</w:t>
      </w:r>
      <w:proofErr w:type="spellEnd"/>
      <w:proofErr w:type="gramEnd"/>
      <w:r w:rsidRPr="0081567A">
        <w:rPr>
          <w:color w:val="0000FF"/>
          <w:sz w:val="18"/>
        </w:rPr>
        <w:t>&gt;</w:t>
      </w:r>
      <w:r w:rsidRPr="0081567A">
        <w:rPr>
          <w:color w:val="262626"/>
          <w:sz w:val="18"/>
        </w:rPr>
        <w:t>2,36.432,85.231,,,,,,,,,,,,,,,</w:t>
      </w:r>
      <w:r w:rsidRPr="0081567A">
        <w:rPr>
          <w:color w:val="0000FF"/>
          <w:sz w:val="18"/>
        </w:rPr>
        <w:t>&lt;/</w:t>
      </w:r>
      <w:proofErr w:type="spellStart"/>
      <w:r w:rsidRPr="0081567A">
        <w:rPr>
          <w:color w:val="0000FF"/>
          <w:sz w:val="18"/>
        </w:rPr>
        <w:t>prodml:data</w:t>
      </w:r>
      <w:proofErr w:type="spellEnd"/>
      <w:r w:rsidRPr="0081567A">
        <w:rPr>
          <w:color w:val="0000FF"/>
          <w:sz w:val="18"/>
        </w:rPr>
        <w:t>&gt;</w:t>
      </w:r>
    </w:p>
    <w:p w14:paraId="52A81AB6" w14:textId="77777777" w:rsidR="00324443" w:rsidRPr="0081567A" w:rsidRDefault="00324443" w:rsidP="0081567A">
      <w:pPr>
        <w:pStyle w:val="CodeExample"/>
        <w:rPr>
          <w:color w:val="FF0000"/>
          <w:sz w:val="18"/>
        </w:rPr>
      </w:pPr>
      <w:r w:rsidRPr="0081567A">
        <w:rPr>
          <w:color w:val="FF0000"/>
          <w:sz w:val="18"/>
        </w:rPr>
        <w:tab/>
      </w:r>
      <w:r w:rsidRPr="0081567A">
        <w:rPr>
          <w:color w:val="FF0000"/>
          <w:sz w:val="18"/>
        </w:rPr>
        <w:tab/>
      </w:r>
      <w:r w:rsidRPr="0081567A">
        <w:rPr>
          <w:color w:val="FF0000"/>
          <w:sz w:val="18"/>
        </w:rPr>
        <w:tab/>
      </w:r>
      <w:r w:rsidRPr="0081567A">
        <w:rPr>
          <w:color w:val="FF0000"/>
          <w:sz w:val="18"/>
        </w:rPr>
        <w:tab/>
      </w:r>
      <w:proofErr w:type="gramStart"/>
      <w:r w:rsidRPr="0081567A">
        <w:rPr>
          <w:color w:val="FF0000"/>
          <w:sz w:val="18"/>
        </w:rPr>
        <w:t>&lt;!--</w:t>
      </w:r>
      <w:proofErr w:type="gramEnd"/>
      <w:r w:rsidRPr="0081567A">
        <w:rPr>
          <w:color w:val="FF0000"/>
          <w:sz w:val="18"/>
        </w:rPr>
        <w:t xml:space="preserve"> Multiple entries of &lt;</w:t>
      </w:r>
      <w:proofErr w:type="spellStart"/>
      <w:r w:rsidRPr="0081567A">
        <w:rPr>
          <w:color w:val="FF0000"/>
          <w:sz w:val="18"/>
        </w:rPr>
        <w:t>prodml:data</w:t>
      </w:r>
      <w:proofErr w:type="spellEnd"/>
      <w:r w:rsidRPr="0081567A">
        <w:rPr>
          <w:color w:val="FF0000"/>
          <w:sz w:val="18"/>
        </w:rPr>
        <w:t>&gt; go here --&gt;</w:t>
      </w:r>
    </w:p>
    <w:p w14:paraId="161595A1" w14:textId="77777777" w:rsidR="00324443" w:rsidRDefault="00324443" w:rsidP="0081567A">
      <w:pPr>
        <w:pStyle w:val="CodeExample"/>
        <w:rPr>
          <w:color w:val="0000FF"/>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:data</w:t>
      </w:r>
      <w:proofErr w:type="spellEnd"/>
      <w:proofErr w:type="gramEnd"/>
      <w:r w:rsidRPr="0081567A">
        <w:rPr>
          <w:color w:val="0000FF"/>
          <w:sz w:val="18"/>
        </w:rPr>
        <w:t>&gt;</w:t>
      </w:r>
      <w:r w:rsidRPr="0081567A">
        <w:rPr>
          <w:color w:val="262626"/>
          <w:sz w:val="18"/>
        </w:rPr>
        <w:t>1500,38.235,86.412,,,,,,,,,,,,,,,</w:t>
      </w:r>
      <w:r w:rsidRPr="0081567A">
        <w:rPr>
          <w:color w:val="0000FF"/>
          <w:sz w:val="18"/>
        </w:rPr>
        <w:t>&lt;/</w:t>
      </w:r>
      <w:proofErr w:type="spellStart"/>
      <w:r w:rsidRPr="0081567A">
        <w:rPr>
          <w:color w:val="0000FF"/>
          <w:sz w:val="18"/>
        </w:rPr>
        <w:t>prodml:data</w:t>
      </w:r>
      <w:proofErr w:type="spellEnd"/>
      <w:r w:rsidRPr="0081567A">
        <w:rPr>
          <w:color w:val="0000FF"/>
          <w:sz w:val="18"/>
        </w:rPr>
        <w:t>&gt;</w:t>
      </w:r>
    </w:p>
    <w:p w14:paraId="76968585" w14:textId="078D278C" w:rsidR="00D772AF" w:rsidRPr="00D772AF" w:rsidRDefault="00D772AF" w:rsidP="00D772AF">
      <w:pPr>
        <w:pStyle w:val="CodeExample"/>
      </w:pPr>
      <w:r>
        <w:tab/>
      </w:r>
      <w:r>
        <w:tab/>
      </w:r>
      <w:r>
        <w:tab/>
      </w:r>
      <w:r w:rsidRPr="00D772AF">
        <w:rPr>
          <w:color w:val="0000FF"/>
          <w:sz w:val="18"/>
        </w:rPr>
        <w:t>&lt;/</w:t>
      </w:r>
      <w:proofErr w:type="spellStart"/>
      <w:r w:rsidRPr="00D772AF">
        <w:rPr>
          <w:color w:val="0000FF"/>
          <w:sz w:val="18"/>
        </w:rPr>
        <w:t>prodml</w:t>
      </w:r>
      <w:proofErr w:type="gramStart"/>
      <w:r w:rsidRPr="00D772AF">
        <w:rPr>
          <w:color w:val="0000FF"/>
          <w:sz w:val="18"/>
        </w:rPr>
        <w:t>:logDataTrace</w:t>
      </w:r>
      <w:proofErr w:type="spellEnd"/>
      <w:proofErr w:type="gramEnd"/>
      <w:r w:rsidRPr="00D772AF">
        <w:rPr>
          <w:color w:val="0000FF"/>
          <w:sz w:val="18"/>
        </w:rPr>
        <w:t>&gt;</w:t>
      </w:r>
    </w:p>
    <w:p w14:paraId="551A0F56" w14:textId="77777777" w:rsidR="00324443" w:rsidRPr="0081567A" w:rsidRDefault="00BB361F" w:rsidP="0081567A">
      <w:pPr>
        <w:pStyle w:val="CodeExample"/>
        <w:rPr>
          <w:color w:val="262626"/>
          <w:sz w:val="18"/>
        </w:rPr>
      </w:pPr>
      <w:r w:rsidRPr="0081567A">
        <w:rPr>
          <w:noProof/>
          <w:color w:val="262626"/>
          <w:sz w:val="18"/>
          <w:lang w:eastAsia="en-US"/>
        </w:rPr>
        <mc:AlternateContent>
          <mc:Choice Requires="wps">
            <w:drawing>
              <wp:anchor distT="0" distB="0" distL="114300" distR="114300" simplePos="0" relativeHeight="251717632" behindDoc="0" locked="0" layoutInCell="1" allowOverlap="1" wp14:anchorId="0F55014F" wp14:editId="4B1FE9DF">
                <wp:simplePos x="0" y="0"/>
                <wp:positionH relativeFrom="column">
                  <wp:posOffset>3779520</wp:posOffset>
                </wp:positionH>
                <wp:positionV relativeFrom="paragraph">
                  <wp:posOffset>114935</wp:posOffset>
                </wp:positionV>
                <wp:extent cx="1554480" cy="228600"/>
                <wp:effectExtent l="0" t="209550" r="26670" b="19050"/>
                <wp:wrapNone/>
                <wp:docPr id="99" name="Line Callout 1 99"/>
                <wp:cNvGraphicFramePr/>
                <a:graphic xmlns:a="http://schemas.openxmlformats.org/drawingml/2006/main">
                  <a:graphicData uri="http://schemas.microsoft.com/office/word/2010/wordprocessingShape">
                    <wps:wsp>
                      <wps:cNvSpPr/>
                      <wps:spPr>
                        <a:xfrm>
                          <a:off x="0" y="0"/>
                          <a:ext cx="1554480" cy="228600"/>
                        </a:xfrm>
                        <a:prstGeom prst="borderCallout1">
                          <a:avLst>
                            <a:gd name="adj1" fmla="val -12411"/>
                            <a:gd name="adj2" fmla="val 48749"/>
                            <a:gd name="adj3" fmla="val -86069"/>
                            <a:gd name="adj4" fmla="val 38361"/>
                          </a:avLst>
                        </a:prstGeom>
                        <a:solidFill>
                          <a:srgbClr val="FFFF99"/>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1F21A9" w14:textId="77777777" w:rsidR="00AA0C8C" w:rsidRPr="0081567A" w:rsidRDefault="00AA0C8C">
                            <w:pPr>
                              <w:rPr>
                                <w:color w:val="000000" w:themeColor="text1"/>
                                <w:sz w:val="19"/>
                                <w:szCs w:val="19"/>
                              </w:rPr>
                            </w:pPr>
                            <w:r>
                              <w:rPr>
                                <w:color w:val="000000" w:themeColor="text1"/>
                                <w:sz w:val="19"/>
                                <w:szCs w:val="19"/>
                              </w:rPr>
                              <w:t>Absent values left blank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Line Callout 1 99" o:spid="_x0000_s1047" type="#_x0000_t47" style="position:absolute;margin-left:297.6pt;margin-top:9.05pt;width:122.4pt;height:1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" adj="8286,-18591,10530,-2681" fillcolor="#ff9" strokecolor="#0070c0">
                <v:textbox>
                  <w:txbxContent>
                    <w:p w14:paraId="6D1F21A9" w14:textId="77777777" w:rsidR="00AA0C8C" w:rsidRPr="0081567A" w:rsidRDefault="00AA0C8C">
                      <w:pPr>
                        <w:rPr>
                          <w:color w:val="000000" w:themeColor="text1"/>
                          <w:sz w:val="19"/>
                          <w:szCs w:val="19"/>
                        </w:rPr>
                      </w:pPr>
                      <w:r>
                        <w:rPr>
                          <w:color w:val="000000" w:themeColor="text1"/>
                          <w:sz w:val="19"/>
                          <w:szCs w:val="19"/>
                        </w:rPr>
                        <w:t>Absent values left blank</w:t>
                      </w:r>
                    </w:p>
                  </w:txbxContent>
                </v:textbox>
              </v:shape>
            </w:pict>
          </mc:Fallback>
        </mc:AlternateContent>
      </w:r>
      <w:r w:rsidR="00324443" w:rsidRPr="0081567A">
        <w:rPr>
          <w:color w:val="262626"/>
          <w:sz w:val="18"/>
        </w:rPr>
        <w:tab/>
      </w:r>
      <w:r w:rsidR="00324443" w:rsidRPr="0081567A">
        <w:rPr>
          <w:color w:val="262626"/>
          <w:sz w:val="18"/>
        </w:rPr>
        <w:tab/>
      </w:r>
      <w:r w:rsidR="00324443" w:rsidRPr="0081567A">
        <w:rPr>
          <w:color w:val="262626"/>
          <w:sz w:val="18"/>
        </w:rPr>
        <w:tab/>
      </w:r>
      <w:r w:rsidR="00324443" w:rsidRPr="0081567A">
        <w:rPr>
          <w:color w:val="0000FF"/>
          <w:sz w:val="18"/>
        </w:rPr>
        <w:t>&lt;/</w:t>
      </w:r>
      <w:proofErr w:type="spellStart"/>
      <w:r w:rsidR="00324443" w:rsidRPr="0081567A">
        <w:rPr>
          <w:color w:val="0000FF"/>
          <w:sz w:val="18"/>
        </w:rPr>
        <w:t>prodml</w:t>
      </w:r>
      <w:proofErr w:type="gramStart"/>
      <w:r w:rsidR="00324443" w:rsidRPr="0081567A">
        <w:rPr>
          <w:color w:val="0000FF"/>
          <w:sz w:val="18"/>
        </w:rPr>
        <w:t>:measurementTrace</w:t>
      </w:r>
      <w:proofErr w:type="spellEnd"/>
      <w:proofErr w:type="gramEnd"/>
      <w:r w:rsidR="00324443" w:rsidRPr="0081567A">
        <w:rPr>
          <w:color w:val="0000FF"/>
          <w:sz w:val="18"/>
        </w:rPr>
        <w:t>&gt;</w:t>
      </w:r>
    </w:p>
    <w:p w14:paraId="63CB4BE1" w14:textId="77777777" w:rsidR="00324443" w:rsidRPr="0081567A" w:rsidRDefault="00324443" w:rsidP="0081567A">
      <w:pPr>
        <w:pStyle w:val="CodeExample"/>
        <w:rPr>
          <w:color w:val="262626"/>
          <w:sz w:val="18"/>
        </w:rPr>
      </w:pP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:dtsMeasurement</w:t>
      </w:r>
      <w:proofErr w:type="spellEnd"/>
      <w:proofErr w:type="gramEnd"/>
      <w:r w:rsidRPr="0081567A">
        <w:rPr>
          <w:color w:val="0000FF"/>
          <w:sz w:val="18"/>
        </w:rPr>
        <w:t>&gt;</w:t>
      </w:r>
    </w:p>
    <w:p w14:paraId="092AD753" w14:textId="77777777" w:rsidR="00324443" w:rsidRPr="0081567A" w:rsidRDefault="00324443" w:rsidP="0081567A">
      <w:pPr>
        <w:pStyle w:val="CodeExample"/>
        <w:rPr>
          <w:color w:val="262626"/>
          <w:sz w:val="18"/>
        </w:rPr>
      </w:pPr>
      <w:r w:rsidRPr="0081567A">
        <w:rPr>
          <w:color w:val="0000FF"/>
          <w:sz w:val="18"/>
        </w:rPr>
        <w:t>&lt;/</w:t>
      </w:r>
      <w:proofErr w:type="spellStart"/>
      <w:r w:rsidRPr="0081567A">
        <w:rPr>
          <w:color w:val="0000FF"/>
          <w:sz w:val="18"/>
        </w:rPr>
        <w:t>prodml</w:t>
      </w:r>
      <w:proofErr w:type="gramStart"/>
      <w:r w:rsidRPr="0081567A">
        <w:rPr>
          <w:color w:val="0000FF"/>
          <w:sz w:val="18"/>
        </w:rPr>
        <w:t>:dtsMeasurements</w:t>
      </w:r>
      <w:proofErr w:type="spellEnd"/>
      <w:proofErr w:type="gramEnd"/>
      <w:r w:rsidRPr="0081567A">
        <w:rPr>
          <w:color w:val="0000FF"/>
          <w:sz w:val="18"/>
        </w:rPr>
        <w:t>&gt;</w:t>
      </w:r>
    </w:p>
    <w:p w14:paraId="4B9343CC" w14:textId="77777777" w:rsidR="00324443" w:rsidRDefault="00324443" w:rsidP="000E101A">
      <w:pPr>
        <w:pStyle w:val="BodyText1"/>
        <w:rPr>
          <w:color w:val="0000FF"/>
          <w:sz w:val="16"/>
          <w:highlight w:val="white"/>
          <w:lang w:val="en-GB"/>
        </w:rPr>
      </w:pPr>
    </w:p>
    <w:p w14:paraId="6B9CCF3C" w14:textId="77777777" w:rsidR="000E101A" w:rsidRPr="00B256DF" w:rsidRDefault="000E101A" w:rsidP="000E101A">
      <w:pPr>
        <w:pStyle w:val="BodyText1"/>
      </w:pPr>
      <w:r w:rsidRPr="00B256DF">
        <w:t xml:space="preserve">For the sake of brevity the </w:t>
      </w:r>
      <w:r w:rsidR="00B1771E">
        <w:t xml:space="preserve">number of </w:t>
      </w:r>
      <w:r w:rsidRPr="00B256DF">
        <w:t>&lt;data&gt; element</w:t>
      </w:r>
      <w:r w:rsidR="00B1771E">
        <w:t>s</w:t>
      </w:r>
      <w:r w:rsidRPr="00B256DF">
        <w:t xml:space="preserve"> has been </w:t>
      </w:r>
      <w:r w:rsidR="00B1771E">
        <w:t>reduced. I</w:t>
      </w:r>
      <w:r w:rsidRPr="00B256DF">
        <w:t>t can be clearly seen how the &lt;data&gt; element contain</w:t>
      </w:r>
      <w:r w:rsidR="00B1771E">
        <w:t>s</w:t>
      </w:r>
      <w:r w:rsidRPr="00B256DF">
        <w:t xml:space="preserve"> a comma-separated list of values for the corresponding mnemonic specified in the </w:t>
      </w:r>
      <w:r w:rsidR="00BB361F">
        <w:t>&lt;</w:t>
      </w:r>
      <w:r w:rsidR="00BB361F" w:rsidRPr="00BB361F">
        <w:t xml:space="preserve"> mnemonicList</w:t>
      </w:r>
      <w:r w:rsidR="00BB361F">
        <w:t>&gt; element (and given units of measure in the corresponding &lt;</w:t>
      </w:r>
      <w:r w:rsidR="00BB361F" w:rsidRPr="00BB361F">
        <w:t xml:space="preserve"> </w:t>
      </w:r>
      <w:proofErr w:type="spellStart"/>
      <w:r w:rsidR="00BB361F" w:rsidRPr="00BB361F">
        <w:t>unitList</w:t>
      </w:r>
      <w:proofErr w:type="spellEnd"/>
      <w:r w:rsidR="00BB361F">
        <w:t xml:space="preserve">&gt; element). Note that the </w:t>
      </w:r>
      <w:proofErr w:type="spellStart"/>
      <w:r w:rsidR="00BB361F">
        <w:t>enum</w:t>
      </w:r>
      <w:proofErr w:type="spellEnd"/>
      <w:r w:rsidR="00BB361F">
        <w:t xml:space="preserve"> of </w:t>
      </w:r>
      <w:proofErr w:type="spellStart"/>
      <w:r w:rsidR="00BB361F" w:rsidRPr="00BB361F">
        <w:t>unitList</w:t>
      </w:r>
      <w:proofErr w:type="spellEnd"/>
      <w:r w:rsidR="00BB361F">
        <w:t xml:space="preserve"> include an imperial set and a metric set of units.</w:t>
      </w:r>
    </w:p>
    <w:p w14:paraId="79C720BD" w14:textId="77777777" w:rsidR="000E101A" w:rsidRPr="00B256DF" w:rsidRDefault="000E101A" w:rsidP="000E101A">
      <w:pPr>
        <w:pStyle w:val="BodyText1"/>
      </w:pPr>
      <w:r w:rsidRPr="00B256DF">
        <w:t>Similarly, an interpreted log would look as follows:</w:t>
      </w:r>
    </w:p>
    <w:p w14:paraId="673FDAE2" w14:textId="77777777" w:rsidR="00CF3A35" w:rsidRPr="0081567A" w:rsidRDefault="00CF3A35" w:rsidP="0081567A">
      <w:pPr>
        <w:pStyle w:val="CodeExample"/>
        <w:rPr>
          <w:color w:val="262626"/>
          <w:sz w:val="18"/>
        </w:rPr>
      </w:pPr>
      <w:proofErr w:type="gramStart"/>
      <w:r w:rsidRPr="0081567A">
        <w:rPr>
          <w:sz w:val="18"/>
        </w:rPr>
        <w:t>&lt;?xml</w:t>
      </w:r>
      <w:proofErr w:type="gramEnd"/>
      <w:r w:rsidRPr="0081567A">
        <w:rPr>
          <w:sz w:val="18"/>
        </w:rPr>
        <w:t xml:space="preserve"> version="1.0" encoding="UTF-8"?&gt;</w:t>
      </w:r>
    </w:p>
    <w:p w14:paraId="17BD036B" w14:textId="77777777" w:rsidR="00CF3A35" w:rsidRPr="0081567A" w:rsidRDefault="00CF3A35" w:rsidP="0081567A">
      <w:pPr>
        <w:pStyle w:val="CodeExample"/>
        <w:rPr>
          <w:color w:val="262626"/>
          <w:sz w:val="18"/>
        </w:rPr>
      </w:pPr>
    </w:p>
    <w:p w14:paraId="4938E840" w14:textId="77777777" w:rsidR="00CF3A35" w:rsidRPr="0081567A" w:rsidRDefault="00CF3A35" w:rsidP="0081567A">
      <w:pPr>
        <w:pStyle w:val="CodeExample"/>
        <w:rPr>
          <w:color w:val="0000FF"/>
          <w:sz w:val="18"/>
        </w:rPr>
      </w:pPr>
      <w:r w:rsidRPr="0081567A">
        <w:rPr>
          <w:color w:val="0000FF"/>
          <w:sz w:val="18"/>
        </w:rPr>
        <w:t>&lt;</w:t>
      </w:r>
      <w:proofErr w:type="spellStart"/>
      <w:r w:rsidRPr="0081567A">
        <w:rPr>
          <w:color w:val="0000FF"/>
          <w:sz w:val="18"/>
        </w:rPr>
        <w:t>prodml</w:t>
      </w:r>
      <w:proofErr w:type="gramStart"/>
      <w:r w:rsidRPr="0081567A">
        <w:rPr>
          <w:color w:val="0000FF"/>
          <w:sz w:val="18"/>
        </w:rPr>
        <w:t>:dtsMeasurements</w:t>
      </w:r>
      <w:proofErr w:type="spellEnd"/>
      <w:proofErr w:type="gramEnd"/>
      <w:r w:rsidRPr="0081567A">
        <w:rPr>
          <w:color w:val="0000FF"/>
          <w:sz w:val="18"/>
        </w:rPr>
        <w:t xml:space="preserve"> </w:t>
      </w:r>
      <w:proofErr w:type="spellStart"/>
      <w:r w:rsidRPr="0081567A">
        <w:rPr>
          <w:color w:val="127019"/>
          <w:sz w:val="18"/>
        </w:rPr>
        <w:t>xsi:schemaLocation</w:t>
      </w:r>
      <w:proofErr w:type="spellEnd"/>
      <w:r w:rsidRPr="0081567A">
        <w:rPr>
          <w:color w:val="127019"/>
          <w:sz w:val="18"/>
        </w:rPr>
        <w:t>=</w:t>
      </w:r>
      <w:r w:rsidRPr="0081567A">
        <w:rPr>
          <w:color w:val="FF8000"/>
          <w:sz w:val="18"/>
        </w:rPr>
        <w:t>"http://www.prodml.org/schemas/1series DTS_PR/prodml_v1.3_data/xsd_schemas/obj_dtsMeasurement.xsd"</w:t>
      </w:r>
      <w:r w:rsidRPr="0081567A">
        <w:rPr>
          <w:color w:val="0000FF"/>
          <w:sz w:val="18"/>
        </w:rPr>
        <w:t xml:space="preserve"> </w:t>
      </w:r>
    </w:p>
    <w:p w14:paraId="2732CAEC" w14:textId="77777777" w:rsidR="00CF3A35" w:rsidRPr="0081567A" w:rsidRDefault="00CF3A35" w:rsidP="0081567A">
      <w:pPr>
        <w:pStyle w:val="CodeExample"/>
        <w:rPr>
          <w:color w:val="0000FF"/>
          <w:sz w:val="18"/>
        </w:rPr>
      </w:pPr>
      <w:r w:rsidRPr="0081567A">
        <w:rPr>
          <w:color w:val="0000FF"/>
          <w:sz w:val="18"/>
        </w:rPr>
        <w:t xml:space="preserve">                        </w:t>
      </w:r>
      <w:proofErr w:type="spellStart"/>
      <w:r w:rsidRPr="0081567A">
        <w:rPr>
          <w:color w:val="3B476A"/>
          <w:sz w:val="18"/>
        </w:rPr>
        <w:t>xmlns:prodml</w:t>
      </w:r>
      <w:proofErr w:type="spellEnd"/>
      <w:r w:rsidRPr="0081567A">
        <w:rPr>
          <w:color w:val="3B476A"/>
          <w:sz w:val="18"/>
        </w:rPr>
        <w:t>=</w:t>
      </w:r>
      <w:r w:rsidRPr="0081567A">
        <w:rPr>
          <w:color w:val="FF8000"/>
          <w:sz w:val="18"/>
        </w:rPr>
        <w:t>"http://www.prodml.org/schemas/1series"</w:t>
      </w:r>
    </w:p>
    <w:p w14:paraId="629F9A3F" w14:textId="77777777" w:rsidR="00CF3A35" w:rsidRPr="0081567A" w:rsidRDefault="00CF3A35" w:rsidP="0081567A">
      <w:pPr>
        <w:pStyle w:val="CodeExample"/>
        <w:rPr>
          <w:color w:val="0000FF"/>
          <w:sz w:val="18"/>
        </w:rPr>
      </w:pPr>
      <w:r w:rsidRPr="0081567A">
        <w:rPr>
          <w:color w:val="0000FF"/>
          <w:sz w:val="18"/>
        </w:rPr>
        <w:t xml:space="preserve">                        </w:t>
      </w:r>
      <w:proofErr w:type="spellStart"/>
      <w:r w:rsidRPr="0081567A">
        <w:rPr>
          <w:color w:val="3B476A"/>
          <w:sz w:val="18"/>
        </w:rPr>
        <w:t>xmlns:witsml</w:t>
      </w:r>
      <w:proofErr w:type="spellEnd"/>
      <w:r w:rsidRPr="0081567A">
        <w:rPr>
          <w:color w:val="3B476A"/>
          <w:sz w:val="18"/>
        </w:rPr>
        <w:t>=</w:t>
      </w:r>
      <w:r w:rsidRPr="0081567A">
        <w:rPr>
          <w:color w:val="FF8000"/>
          <w:sz w:val="18"/>
        </w:rPr>
        <w:t>"http://www.witsml.org/schemas/1series"</w:t>
      </w:r>
    </w:p>
    <w:p w14:paraId="1FED4CEA" w14:textId="77777777" w:rsidR="00CF3A35" w:rsidRPr="0081567A" w:rsidRDefault="00475E8B" w:rsidP="0081567A">
      <w:pPr>
        <w:pStyle w:val="CodeExample"/>
        <w:rPr>
          <w:color w:val="262626"/>
          <w:sz w:val="18"/>
        </w:rPr>
      </w:pPr>
      <w:r w:rsidRPr="0081567A">
        <w:rPr>
          <w:noProof/>
          <w:color w:val="262626"/>
          <w:sz w:val="18"/>
          <w:lang w:eastAsia="en-US"/>
        </w:rPr>
        <mc:AlternateContent>
          <mc:Choice Requires="wps">
            <w:drawing>
              <wp:anchor distT="0" distB="0" distL="114300" distR="114300" simplePos="0" relativeHeight="251670528" behindDoc="0" locked="0" layoutInCell="1" allowOverlap="1" wp14:anchorId="225BF65E" wp14:editId="3D072C45">
                <wp:simplePos x="0" y="0"/>
                <wp:positionH relativeFrom="column">
                  <wp:posOffset>4282440</wp:posOffset>
                </wp:positionH>
                <wp:positionV relativeFrom="paragraph">
                  <wp:posOffset>123190</wp:posOffset>
                </wp:positionV>
                <wp:extent cx="1645920" cy="322580"/>
                <wp:effectExtent l="704850" t="0" r="11430" b="20320"/>
                <wp:wrapNone/>
                <wp:docPr id="70" name="Line Callout 1 70"/>
                <wp:cNvGraphicFramePr/>
                <a:graphic xmlns:a="http://schemas.openxmlformats.org/drawingml/2006/main">
                  <a:graphicData uri="http://schemas.microsoft.com/office/word/2010/wordprocessingShape">
                    <wps:wsp>
                      <wps:cNvSpPr/>
                      <wps:spPr>
                        <a:xfrm>
                          <a:off x="0" y="0"/>
                          <a:ext cx="1645920" cy="322580"/>
                        </a:xfrm>
                        <a:prstGeom prst="borderCallout1">
                          <a:avLst>
                            <a:gd name="adj1" fmla="val 16388"/>
                            <a:gd name="adj2" fmla="val 0"/>
                            <a:gd name="adj3" fmla="val 41634"/>
                            <a:gd name="adj4" fmla="val -43078"/>
                          </a:avLst>
                        </a:prstGeom>
                        <a:solidFill>
                          <a:srgbClr val="FFFF99"/>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E87517" w14:textId="77777777" w:rsidR="00AA0C8C" w:rsidRPr="0081567A" w:rsidRDefault="00AA0C8C" w:rsidP="00475E8B">
                            <w:pPr>
                              <w:rPr>
                                <w:color w:val="000000" w:themeColor="text1"/>
                              </w:rPr>
                            </w:pPr>
                            <w:r w:rsidRPr="0081567A">
                              <w:rPr>
                                <w:color w:val="000000" w:themeColor="text1"/>
                              </w:rPr>
                              <w:t>Details omitted for brevity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Line Callout 1 70" o:spid="_x0000_s1048" type="#_x0000_t47" style="position:absolute;margin-left:337.2pt;margin-top:9.7pt;width:129.6pt;height:2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" adj="-9305,8993,0,3540" fillcolor="#ff9" strokecolor="#0070c0">
                <v:textbox>
                  <w:txbxContent>
                    <w:p w14:paraId="6CE87517" w14:textId="77777777" w:rsidR="00AA0C8C" w:rsidRPr="0081567A" w:rsidRDefault="00AA0C8C" w:rsidP="00475E8B">
                      <w:pPr>
                        <w:rPr>
                          <w:color w:val="000000" w:themeColor="text1"/>
                        </w:rPr>
                      </w:pPr>
                      <w:r w:rsidRPr="0081567A">
                        <w:rPr>
                          <w:color w:val="000000" w:themeColor="text1"/>
                        </w:rPr>
                        <w:t>Details omitted for brevity</w:t>
                      </w:r>
                    </w:p>
                  </w:txbxContent>
                </v:textbox>
                <o:callout v:ext="edit" minusy="t"/>
              </v:shape>
            </w:pict>
          </mc:Fallback>
        </mc:AlternateContent>
      </w:r>
      <w:r w:rsidR="00CF3A35" w:rsidRPr="0081567A">
        <w:rPr>
          <w:color w:val="0000FF"/>
          <w:sz w:val="18"/>
        </w:rPr>
        <w:t xml:space="preserve">                        </w:t>
      </w:r>
      <w:proofErr w:type="spellStart"/>
      <w:r w:rsidR="00CF3A35" w:rsidRPr="0081567A">
        <w:rPr>
          <w:color w:val="3B476A"/>
          <w:sz w:val="18"/>
        </w:rPr>
        <w:t>xmlns:xsi</w:t>
      </w:r>
      <w:proofErr w:type="spellEnd"/>
      <w:r w:rsidR="00CF3A35" w:rsidRPr="0081567A">
        <w:rPr>
          <w:color w:val="3B476A"/>
          <w:sz w:val="18"/>
        </w:rPr>
        <w:t>=</w:t>
      </w:r>
      <w:r w:rsidR="00CF3A35" w:rsidRPr="0081567A">
        <w:rPr>
          <w:color w:val="FF8000"/>
          <w:sz w:val="18"/>
        </w:rPr>
        <w:t>"http://www.w3.org/2001/XMLSchema-instance"</w:t>
      </w:r>
      <w:r w:rsidR="00CF3A35" w:rsidRPr="0081567A">
        <w:rPr>
          <w:color w:val="0000FF"/>
          <w:sz w:val="18"/>
        </w:rPr>
        <w:t>&gt;</w:t>
      </w:r>
    </w:p>
    <w:p w14:paraId="091DE54D" w14:textId="77777777" w:rsidR="00CF3A35" w:rsidRPr="0081567A" w:rsidRDefault="00CF3A35" w:rsidP="0081567A">
      <w:pPr>
        <w:pStyle w:val="CodeExample"/>
        <w:rPr>
          <w:color w:val="262626"/>
          <w:sz w:val="18"/>
        </w:rPr>
      </w:pP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:facilityIdentifier</w:t>
      </w:r>
      <w:proofErr w:type="spellEnd"/>
      <w:proofErr w:type="gramEnd"/>
      <w:r w:rsidRPr="0081567A">
        <w:rPr>
          <w:color w:val="0000FF"/>
          <w:sz w:val="18"/>
        </w:rPr>
        <w:t>&gt;&lt;/</w:t>
      </w:r>
      <w:proofErr w:type="spellStart"/>
      <w:r w:rsidRPr="0081567A">
        <w:rPr>
          <w:color w:val="0000FF"/>
          <w:sz w:val="18"/>
        </w:rPr>
        <w:t>prodml:facilityIdentifier</w:t>
      </w:r>
      <w:proofErr w:type="spellEnd"/>
      <w:r w:rsidRPr="0081567A">
        <w:rPr>
          <w:color w:val="0000FF"/>
          <w:sz w:val="18"/>
        </w:rPr>
        <w:t>&gt;</w:t>
      </w:r>
    </w:p>
    <w:p w14:paraId="5AF2671B" w14:textId="77777777" w:rsidR="00CF3A35" w:rsidRPr="0081567A" w:rsidRDefault="00CF3A35" w:rsidP="0081567A">
      <w:pPr>
        <w:pStyle w:val="CodeExample"/>
        <w:rPr>
          <w:color w:val="262626"/>
          <w:sz w:val="18"/>
        </w:rPr>
      </w:pP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:dtsMeasurement</w:t>
      </w:r>
      <w:proofErr w:type="spellEnd"/>
      <w:proofErr w:type="gramEnd"/>
      <w:r w:rsidRPr="0081567A">
        <w:rPr>
          <w:color w:val="0000FF"/>
          <w:sz w:val="18"/>
        </w:rPr>
        <w:t xml:space="preserve"> </w:t>
      </w:r>
      <w:r w:rsidRPr="0081567A">
        <w:rPr>
          <w:color w:val="127019"/>
          <w:sz w:val="18"/>
        </w:rPr>
        <w:t>uid=</w:t>
      </w:r>
      <w:r w:rsidRPr="0081567A">
        <w:rPr>
          <w:color w:val="FF8000"/>
          <w:sz w:val="18"/>
        </w:rPr>
        <w:t>"DTS</w:t>
      </w:r>
      <w:r w:rsidR="002553F0">
        <w:rPr>
          <w:color w:val="FF8000"/>
          <w:sz w:val="18"/>
        </w:rPr>
        <w:t>2</w:t>
      </w:r>
      <w:r w:rsidRPr="0081567A">
        <w:rPr>
          <w:color w:val="FF8000"/>
          <w:sz w:val="18"/>
        </w:rPr>
        <w:t>"</w:t>
      </w:r>
      <w:r w:rsidRPr="0081567A">
        <w:rPr>
          <w:color w:val="0000FF"/>
          <w:sz w:val="18"/>
        </w:rPr>
        <w:t>&gt;</w:t>
      </w:r>
    </w:p>
    <w:p w14:paraId="206A5020"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:name</w:t>
      </w:r>
      <w:proofErr w:type="spellEnd"/>
      <w:proofErr w:type="gramEnd"/>
      <w:r w:rsidRPr="0081567A">
        <w:rPr>
          <w:color w:val="0000FF"/>
          <w:sz w:val="18"/>
        </w:rPr>
        <w:t>&gt;</w:t>
      </w:r>
      <w:r w:rsidR="002553F0">
        <w:rPr>
          <w:color w:val="262626"/>
          <w:sz w:val="18"/>
        </w:rPr>
        <w:t>Interpretation</w:t>
      </w:r>
      <w:r w:rsidRPr="0081567A">
        <w:rPr>
          <w:color w:val="262626"/>
          <w:sz w:val="18"/>
        </w:rPr>
        <w:t xml:space="preserve"> 1</w:t>
      </w:r>
      <w:r w:rsidRPr="0081567A">
        <w:rPr>
          <w:color w:val="0000FF"/>
          <w:sz w:val="18"/>
        </w:rPr>
        <w:t>&lt;/</w:t>
      </w:r>
      <w:proofErr w:type="spellStart"/>
      <w:r w:rsidRPr="0081567A">
        <w:rPr>
          <w:color w:val="0000FF"/>
          <w:sz w:val="18"/>
        </w:rPr>
        <w:t>prodml:name</w:t>
      </w:r>
      <w:proofErr w:type="spellEnd"/>
      <w:r w:rsidRPr="0081567A">
        <w:rPr>
          <w:color w:val="0000FF"/>
          <w:sz w:val="18"/>
        </w:rPr>
        <w:t>&gt;</w:t>
      </w:r>
    </w:p>
    <w:p w14:paraId="2990A2E2"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:badSetFlag</w:t>
      </w:r>
      <w:proofErr w:type="spellEnd"/>
      <w:proofErr w:type="gramEnd"/>
      <w:r w:rsidRPr="0081567A">
        <w:rPr>
          <w:color w:val="0000FF"/>
          <w:sz w:val="18"/>
        </w:rPr>
        <w:t>&gt;</w:t>
      </w:r>
      <w:r w:rsidRPr="0081567A">
        <w:rPr>
          <w:color w:val="262626"/>
          <w:sz w:val="18"/>
        </w:rPr>
        <w:t>0</w:t>
      </w:r>
      <w:r w:rsidRPr="0081567A">
        <w:rPr>
          <w:color w:val="0000FF"/>
          <w:sz w:val="18"/>
        </w:rPr>
        <w:t>&lt;/</w:t>
      </w:r>
      <w:proofErr w:type="spellStart"/>
      <w:r w:rsidRPr="0081567A">
        <w:rPr>
          <w:color w:val="0000FF"/>
          <w:sz w:val="18"/>
        </w:rPr>
        <w:t>prodml:badSetFlag</w:t>
      </w:r>
      <w:proofErr w:type="spellEnd"/>
      <w:r w:rsidRPr="0081567A">
        <w:rPr>
          <w:color w:val="0000FF"/>
          <w:sz w:val="18"/>
        </w:rPr>
        <w:t>&gt;</w:t>
      </w:r>
    </w:p>
    <w:p w14:paraId="2CC587FA"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:emptySetFlag</w:t>
      </w:r>
      <w:proofErr w:type="spellEnd"/>
      <w:proofErr w:type="gramEnd"/>
      <w:r w:rsidRPr="0081567A">
        <w:rPr>
          <w:color w:val="0000FF"/>
          <w:sz w:val="18"/>
        </w:rPr>
        <w:t>&gt;</w:t>
      </w:r>
      <w:r w:rsidRPr="0081567A">
        <w:rPr>
          <w:color w:val="262626"/>
          <w:sz w:val="18"/>
        </w:rPr>
        <w:t>0</w:t>
      </w:r>
      <w:r w:rsidRPr="0081567A">
        <w:rPr>
          <w:color w:val="0000FF"/>
          <w:sz w:val="18"/>
        </w:rPr>
        <w:t>&lt;/</w:t>
      </w:r>
      <w:proofErr w:type="spellStart"/>
      <w:r w:rsidRPr="0081567A">
        <w:rPr>
          <w:color w:val="0000FF"/>
          <w:sz w:val="18"/>
        </w:rPr>
        <w:t>prodml:emptySetFlag</w:t>
      </w:r>
      <w:proofErr w:type="spellEnd"/>
      <w:r w:rsidRPr="0081567A">
        <w:rPr>
          <w:color w:val="0000FF"/>
          <w:sz w:val="18"/>
        </w:rPr>
        <w:t>&gt;</w:t>
      </w:r>
    </w:p>
    <w:p w14:paraId="30FE4D6D"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:timeStart</w:t>
      </w:r>
      <w:proofErr w:type="spellEnd"/>
      <w:proofErr w:type="gramEnd"/>
      <w:r w:rsidRPr="0081567A">
        <w:rPr>
          <w:color w:val="0000FF"/>
          <w:sz w:val="18"/>
        </w:rPr>
        <w:t>&gt;</w:t>
      </w:r>
      <w:r w:rsidRPr="0081567A">
        <w:rPr>
          <w:color w:val="262626"/>
          <w:sz w:val="18"/>
        </w:rPr>
        <w:t>2013-12-21T08:00:00Z</w:t>
      </w:r>
      <w:r w:rsidRPr="0081567A">
        <w:rPr>
          <w:color w:val="0000FF"/>
          <w:sz w:val="18"/>
        </w:rPr>
        <w:t>&lt;/</w:t>
      </w:r>
      <w:proofErr w:type="spellStart"/>
      <w:r w:rsidRPr="0081567A">
        <w:rPr>
          <w:color w:val="0000FF"/>
          <w:sz w:val="18"/>
        </w:rPr>
        <w:t>prodml:timeStart</w:t>
      </w:r>
      <w:proofErr w:type="spellEnd"/>
      <w:r w:rsidRPr="0081567A">
        <w:rPr>
          <w:color w:val="0000FF"/>
          <w:sz w:val="18"/>
        </w:rPr>
        <w:t>&gt;</w:t>
      </w:r>
    </w:p>
    <w:p w14:paraId="26ED0CA4"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:timeEnd</w:t>
      </w:r>
      <w:proofErr w:type="spellEnd"/>
      <w:proofErr w:type="gramEnd"/>
      <w:r w:rsidRPr="0081567A">
        <w:rPr>
          <w:color w:val="0000FF"/>
          <w:sz w:val="18"/>
        </w:rPr>
        <w:t>&gt;</w:t>
      </w:r>
      <w:r w:rsidRPr="0081567A">
        <w:rPr>
          <w:color w:val="262626"/>
          <w:sz w:val="18"/>
        </w:rPr>
        <w:t>2013-12-21T08:00:30Z</w:t>
      </w:r>
      <w:r w:rsidRPr="0081567A">
        <w:rPr>
          <w:color w:val="0000FF"/>
          <w:sz w:val="18"/>
        </w:rPr>
        <w:t>&lt;/</w:t>
      </w:r>
      <w:proofErr w:type="spellStart"/>
      <w:r w:rsidRPr="0081567A">
        <w:rPr>
          <w:color w:val="0000FF"/>
          <w:sz w:val="18"/>
        </w:rPr>
        <w:t>prodml:timeEnd</w:t>
      </w:r>
      <w:proofErr w:type="spellEnd"/>
      <w:r w:rsidRPr="0081567A">
        <w:rPr>
          <w:color w:val="0000FF"/>
          <w:sz w:val="18"/>
        </w:rPr>
        <w:t>&gt;</w:t>
      </w:r>
    </w:p>
    <w:p w14:paraId="6F0AB256" w14:textId="60B82A89" w:rsidR="00CF3A35" w:rsidRPr="0081567A" w:rsidRDefault="00054381" w:rsidP="0081567A">
      <w:pPr>
        <w:pStyle w:val="CodeExample"/>
        <w:rPr>
          <w:color w:val="262626"/>
          <w:sz w:val="18"/>
        </w:rPr>
      </w:pPr>
      <w:r w:rsidRPr="0081567A">
        <w:rPr>
          <w:noProof/>
          <w:color w:val="262626"/>
          <w:sz w:val="18"/>
          <w:lang w:eastAsia="en-US"/>
        </w:rPr>
        <mc:AlternateContent>
          <mc:Choice Requires="wps">
            <w:drawing>
              <wp:anchor distT="0" distB="0" distL="114300" distR="114300" simplePos="0" relativeHeight="251672576" behindDoc="0" locked="0" layoutInCell="1" allowOverlap="1" wp14:anchorId="573A2EC7" wp14:editId="2114BABB">
                <wp:simplePos x="0" y="0"/>
                <wp:positionH relativeFrom="column">
                  <wp:posOffset>4699000</wp:posOffset>
                </wp:positionH>
                <wp:positionV relativeFrom="paragraph">
                  <wp:posOffset>190500</wp:posOffset>
                </wp:positionV>
                <wp:extent cx="1623060" cy="495300"/>
                <wp:effectExtent l="431800" t="0" r="27940" b="88900"/>
                <wp:wrapNone/>
                <wp:docPr id="72" name="Line Callout 1 72"/>
                <wp:cNvGraphicFramePr/>
                <a:graphic xmlns:a="http://schemas.openxmlformats.org/drawingml/2006/main">
                  <a:graphicData uri="http://schemas.microsoft.com/office/word/2010/wordprocessingShape">
                    <wps:wsp>
                      <wps:cNvSpPr/>
                      <wps:spPr>
                        <a:xfrm>
                          <a:off x="0" y="0"/>
                          <a:ext cx="1623060" cy="495300"/>
                        </a:xfrm>
                        <a:prstGeom prst="borderCallout1">
                          <a:avLst>
                            <a:gd name="adj1" fmla="val 46442"/>
                            <a:gd name="adj2" fmla="val -333"/>
                            <a:gd name="adj3" fmla="val 107994"/>
                            <a:gd name="adj4" fmla="val -26522"/>
                          </a:avLst>
                        </a:prstGeom>
                        <a:solidFill>
                          <a:srgbClr val="FFFF99"/>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43456C" w14:textId="77777777" w:rsidR="00AA0C8C" w:rsidRPr="0081567A" w:rsidRDefault="00AA0C8C" w:rsidP="00475E8B">
                            <w:pPr>
                              <w:rPr>
                                <w:color w:val="000000" w:themeColor="text1"/>
                                <w:sz w:val="18"/>
                              </w:rPr>
                            </w:pPr>
                            <w:r w:rsidRPr="0081567A">
                              <w:rPr>
                                <w:color w:val="000000" w:themeColor="text1"/>
                                <w:sz w:val="18"/>
                              </w:rPr>
                              <w:t>Reference to the raw measurement from which this interpretation is derived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Line Callout 1 72" o:spid="_x0000_s1049" type="#_x0000_t47" style="position:absolute;margin-left:370pt;margin-top:15pt;width:127.8pt;height:3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" adj="-5729,23327,-72,10031" fillcolor="#ff9" strokecolor="#0070c0">
                <v:textbox>
                  <w:txbxContent>
                    <w:p w14:paraId="4A43456C" w14:textId="77777777" w:rsidR="00AA0C8C" w:rsidRPr="0081567A" w:rsidRDefault="00AA0C8C" w:rsidP="00475E8B">
                      <w:pPr>
                        <w:rPr>
                          <w:color w:val="000000" w:themeColor="text1"/>
                          <w:sz w:val="18"/>
                        </w:rPr>
                      </w:pPr>
                      <w:r w:rsidRPr="0081567A">
                        <w:rPr>
                          <w:color w:val="000000" w:themeColor="text1"/>
                          <w:sz w:val="18"/>
                        </w:rPr>
                        <w:t>Reference to the raw measurement from which this interpretation is derived</w:t>
                      </w:r>
                    </w:p>
                  </w:txbxContent>
                </v:textbox>
                <o:callout v:ext="edit" minusy="t"/>
              </v:shape>
            </w:pict>
          </mc:Fallback>
        </mc:AlternateContent>
      </w:r>
      <w:r w:rsidR="00CF3A35" w:rsidRPr="0081567A">
        <w:rPr>
          <w:color w:val="262626"/>
          <w:sz w:val="18"/>
        </w:rPr>
        <w:tab/>
      </w:r>
      <w:r w:rsidR="00CF3A35" w:rsidRPr="0081567A">
        <w:rPr>
          <w:color w:val="262626"/>
          <w:sz w:val="18"/>
        </w:rPr>
        <w:tab/>
      </w:r>
      <w:r w:rsidR="00CF3A35" w:rsidRPr="0081567A">
        <w:rPr>
          <w:color w:val="262626"/>
          <w:sz w:val="18"/>
        </w:rPr>
        <w:tab/>
      </w:r>
      <w:r w:rsidR="00CF3A35" w:rsidRPr="0081567A">
        <w:rPr>
          <w:color w:val="0000FF"/>
          <w:sz w:val="18"/>
        </w:rPr>
        <w:t>&lt;</w:t>
      </w:r>
      <w:proofErr w:type="spellStart"/>
      <w:r w:rsidR="00CF3A35" w:rsidRPr="0081567A">
        <w:rPr>
          <w:color w:val="0000FF"/>
          <w:sz w:val="18"/>
        </w:rPr>
        <w:t>prodml</w:t>
      </w:r>
      <w:proofErr w:type="gramStart"/>
      <w:r w:rsidR="00CF3A35" w:rsidRPr="0081567A">
        <w:rPr>
          <w:color w:val="0000FF"/>
          <w:sz w:val="18"/>
        </w:rPr>
        <w:t>:timeSinceInstrumentStartup</w:t>
      </w:r>
      <w:proofErr w:type="spellEnd"/>
      <w:proofErr w:type="gramEnd"/>
      <w:r w:rsidR="00CF3A35" w:rsidRPr="0081567A">
        <w:rPr>
          <w:color w:val="0000FF"/>
          <w:sz w:val="18"/>
        </w:rPr>
        <w:t xml:space="preserve"> </w:t>
      </w:r>
      <w:proofErr w:type="spellStart"/>
      <w:r w:rsidR="00CF3A35" w:rsidRPr="0081567A">
        <w:rPr>
          <w:color w:val="127019"/>
          <w:sz w:val="18"/>
        </w:rPr>
        <w:t>uom</w:t>
      </w:r>
      <w:proofErr w:type="spellEnd"/>
      <w:r w:rsidR="00CF3A35" w:rsidRPr="0081567A">
        <w:rPr>
          <w:color w:val="127019"/>
          <w:sz w:val="18"/>
        </w:rPr>
        <w:t>=</w:t>
      </w:r>
      <w:r w:rsidR="00CF3A35" w:rsidRPr="0081567A">
        <w:rPr>
          <w:color w:val="FF8000"/>
          <w:sz w:val="18"/>
        </w:rPr>
        <w:t>"min"</w:t>
      </w:r>
      <w:r w:rsidR="00CF3A35" w:rsidRPr="0081567A">
        <w:rPr>
          <w:color w:val="0000FF"/>
          <w:sz w:val="18"/>
        </w:rPr>
        <w:t>&gt;</w:t>
      </w:r>
      <w:r w:rsidR="00CF3A35" w:rsidRPr="0081567A">
        <w:rPr>
          <w:color w:val="262626"/>
          <w:sz w:val="18"/>
        </w:rPr>
        <w:t>90</w:t>
      </w:r>
      <w:r w:rsidR="00CF3A35" w:rsidRPr="0081567A">
        <w:rPr>
          <w:color w:val="0000FF"/>
          <w:sz w:val="18"/>
        </w:rPr>
        <w:t>&lt;/</w:t>
      </w:r>
      <w:proofErr w:type="spellStart"/>
      <w:r w:rsidR="00CF3A35" w:rsidRPr="0081567A">
        <w:rPr>
          <w:color w:val="0000FF"/>
          <w:sz w:val="18"/>
        </w:rPr>
        <w:t>prodml:timeSinceInstrumentStartup</w:t>
      </w:r>
      <w:proofErr w:type="spellEnd"/>
      <w:r w:rsidR="00CF3A35" w:rsidRPr="0081567A">
        <w:rPr>
          <w:color w:val="0000FF"/>
          <w:sz w:val="18"/>
        </w:rPr>
        <w:t>&gt;</w:t>
      </w:r>
    </w:p>
    <w:p w14:paraId="08688761"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:measurementTags</w:t>
      </w:r>
      <w:proofErr w:type="spellEnd"/>
      <w:proofErr w:type="gramEnd"/>
      <w:r w:rsidRPr="0081567A">
        <w:rPr>
          <w:color w:val="0000FF"/>
          <w:sz w:val="18"/>
        </w:rPr>
        <w:t>&gt;&lt;/</w:t>
      </w:r>
      <w:proofErr w:type="spellStart"/>
      <w:r w:rsidRPr="0081567A">
        <w:rPr>
          <w:color w:val="0000FF"/>
          <w:sz w:val="18"/>
        </w:rPr>
        <w:t>prodml:measurementTags</w:t>
      </w:r>
      <w:proofErr w:type="spellEnd"/>
      <w:r w:rsidRPr="0081567A">
        <w:rPr>
          <w:color w:val="0000FF"/>
          <w:sz w:val="18"/>
        </w:rPr>
        <w:t>&gt;</w:t>
      </w:r>
    </w:p>
    <w:p w14:paraId="2D1E4AB6" w14:textId="339B1D1A"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00475E8B" w:rsidRPr="00FC17B7">
        <w:rPr>
          <w:color w:val="0000FF"/>
          <w:sz w:val="18"/>
        </w:rPr>
        <w:t>&lt;</w:t>
      </w:r>
      <w:proofErr w:type="spellStart"/>
      <w:r w:rsidR="00475E8B" w:rsidRPr="00FC17B7">
        <w:rPr>
          <w:color w:val="0000FF"/>
          <w:sz w:val="18"/>
        </w:rPr>
        <w:t>prodml</w:t>
      </w:r>
      <w:proofErr w:type="gramStart"/>
      <w:r w:rsidR="00475E8B" w:rsidRPr="00FC17B7">
        <w:rPr>
          <w:color w:val="0000FF"/>
          <w:sz w:val="18"/>
        </w:rPr>
        <w:t>:installedSystem</w:t>
      </w:r>
      <w:r w:rsidR="00054381">
        <w:rPr>
          <w:color w:val="0000FF"/>
          <w:sz w:val="18"/>
        </w:rPr>
        <w:t>Ref</w:t>
      </w:r>
      <w:proofErr w:type="spellEnd"/>
      <w:proofErr w:type="gramEnd"/>
      <w:r w:rsidR="00475E8B" w:rsidRPr="00FC17B7">
        <w:rPr>
          <w:color w:val="0000FF"/>
          <w:sz w:val="18"/>
        </w:rPr>
        <w:t>&gt;</w:t>
      </w:r>
      <w:r w:rsidR="00054381">
        <w:rPr>
          <w:color w:val="0000FF"/>
          <w:sz w:val="18"/>
        </w:rPr>
        <w:t>IS1</w:t>
      </w:r>
      <w:r w:rsidR="00475E8B" w:rsidRPr="00FC17B7">
        <w:rPr>
          <w:color w:val="0000FF"/>
          <w:sz w:val="18"/>
        </w:rPr>
        <w:t>&lt;/</w:t>
      </w:r>
      <w:proofErr w:type="spellStart"/>
      <w:r w:rsidR="00475E8B" w:rsidRPr="00FC17B7">
        <w:rPr>
          <w:color w:val="0000FF"/>
          <w:sz w:val="18"/>
        </w:rPr>
        <w:t>prodml:installedSystem</w:t>
      </w:r>
      <w:proofErr w:type="spellEnd"/>
      <w:r w:rsidR="00475E8B" w:rsidRPr="00FC17B7">
        <w:rPr>
          <w:color w:val="0000FF"/>
          <w:sz w:val="18"/>
        </w:rPr>
        <w:t>&gt;</w:t>
      </w:r>
    </w:p>
    <w:p w14:paraId="7E2503FA"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&lt;prodml</w:t>
      </w:r>
      <w:proofErr w:type="gramStart"/>
      <w:r w:rsidRPr="0081567A">
        <w:rPr>
          <w:color w:val="0000FF"/>
          <w:sz w:val="18"/>
        </w:rPr>
        <w:t>:measurementConfiguration</w:t>
      </w:r>
      <w:proofErr w:type="gramEnd"/>
      <w:r w:rsidRPr="0081567A">
        <w:rPr>
          <w:color w:val="0000FF"/>
          <w:sz w:val="18"/>
        </w:rPr>
        <w:t>&gt;</w:t>
      </w:r>
      <w:r w:rsidRPr="0081567A">
        <w:rPr>
          <w:color w:val="262626"/>
          <w:sz w:val="18"/>
        </w:rPr>
        <w:t>single-ended</w:t>
      </w:r>
      <w:r w:rsidRPr="0081567A">
        <w:rPr>
          <w:color w:val="0000FF"/>
          <w:sz w:val="18"/>
        </w:rPr>
        <w:t>&lt;/prodml:measurementConfiguration&gt;</w:t>
      </w:r>
    </w:p>
    <w:p w14:paraId="6D16822E"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:interpretationLog</w:t>
      </w:r>
      <w:proofErr w:type="spellEnd"/>
      <w:proofErr w:type="gramEnd"/>
      <w:r w:rsidR="00EA658B">
        <w:rPr>
          <w:color w:val="0000FF"/>
          <w:sz w:val="18"/>
        </w:rPr>
        <w:t xml:space="preserve"> </w:t>
      </w:r>
      <w:proofErr w:type="spellStart"/>
      <w:r w:rsidR="00EA658B">
        <w:rPr>
          <w:color w:val="127019"/>
          <w:sz w:val="18"/>
        </w:rPr>
        <w:t>measurement</w:t>
      </w:r>
      <w:r w:rsidR="00EA658B" w:rsidRPr="00FC17B7">
        <w:rPr>
          <w:color w:val="127019"/>
          <w:sz w:val="18"/>
        </w:rPr>
        <w:t>ID</w:t>
      </w:r>
      <w:proofErr w:type="spellEnd"/>
      <w:r w:rsidR="00EA658B" w:rsidRPr="00FC17B7">
        <w:rPr>
          <w:color w:val="127019"/>
          <w:sz w:val="18"/>
        </w:rPr>
        <w:t>=</w:t>
      </w:r>
      <w:r w:rsidR="00EA658B" w:rsidRPr="00FC17B7">
        <w:rPr>
          <w:color w:val="FF8000"/>
          <w:sz w:val="18"/>
        </w:rPr>
        <w:t>"</w:t>
      </w:r>
      <w:r w:rsidR="00EA658B">
        <w:rPr>
          <w:color w:val="FF8000"/>
          <w:sz w:val="18"/>
        </w:rPr>
        <w:t>DTS1</w:t>
      </w:r>
      <w:r w:rsidR="00EA658B" w:rsidRPr="00FC17B7">
        <w:rPr>
          <w:color w:val="FF8000"/>
          <w:sz w:val="18"/>
        </w:rPr>
        <w:t>"</w:t>
      </w:r>
      <w:r w:rsidRPr="0081567A">
        <w:rPr>
          <w:color w:val="0000FF"/>
          <w:sz w:val="18"/>
        </w:rPr>
        <w:t>&gt;</w:t>
      </w:r>
    </w:p>
    <w:p w14:paraId="138D225D"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:interpretatationData</w:t>
      </w:r>
      <w:proofErr w:type="spellEnd"/>
      <w:proofErr w:type="gramEnd"/>
      <w:r w:rsidRPr="0081567A">
        <w:rPr>
          <w:color w:val="0000FF"/>
          <w:sz w:val="18"/>
        </w:rPr>
        <w:t xml:space="preserve"> </w:t>
      </w:r>
      <w:proofErr w:type="spellStart"/>
      <w:r w:rsidRPr="0081567A">
        <w:rPr>
          <w:color w:val="127019"/>
          <w:sz w:val="18"/>
        </w:rPr>
        <w:t>interpretationID</w:t>
      </w:r>
      <w:proofErr w:type="spellEnd"/>
      <w:r w:rsidRPr="0081567A">
        <w:rPr>
          <w:color w:val="127019"/>
          <w:sz w:val="18"/>
        </w:rPr>
        <w:t>=</w:t>
      </w:r>
      <w:r w:rsidRPr="0081567A">
        <w:rPr>
          <w:color w:val="FF8000"/>
          <w:sz w:val="18"/>
        </w:rPr>
        <w:t>"ID1"</w:t>
      </w:r>
      <w:r w:rsidRPr="0081567A">
        <w:rPr>
          <w:color w:val="0000FF"/>
          <w:sz w:val="18"/>
        </w:rPr>
        <w:t>&gt;</w:t>
      </w:r>
    </w:p>
    <w:p w14:paraId="286C02CF" w14:textId="03EFD293" w:rsidR="00CF3A35" w:rsidRPr="0081567A" w:rsidRDefault="00475E8B" w:rsidP="0081567A">
      <w:pPr>
        <w:pStyle w:val="CodeExample"/>
        <w:rPr>
          <w:color w:val="262626"/>
          <w:sz w:val="18"/>
        </w:rPr>
      </w:pPr>
      <w:r>
        <w:rPr>
          <w:color w:val="262626"/>
          <w:sz w:val="18"/>
        </w:rPr>
        <w:tab/>
      </w:r>
      <w:r>
        <w:rPr>
          <w:color w:val="262626"/>
          <w:sz w:val="18"/>
        </w:rPr>
        <w:tab/>
      </w:r>
      <w:r>
        <w:rPr>
          <w:color w:val="262626"/>
          <w:sz w:val="18"/>
        </w:rPr>
        <w:tab/>
      </w:r>
      <w:r w:rsidR="00CF3A35" w:rsidRPr="0081567A">
        <w:rPr>
          <w:color w:val="262626"/>
          <w:sz w:val="18"/>
        </w:rPr>
        <w:tab/>
      </w:r>
      <w:r w:rsidR="00CF3A35" w:rsidRPr="0081567A">
        <w:rPr>
          <w:color w:val="0000FF"/>
          <w:sz w:val="18"/>
        </w:rPr>
        <w:t>&lt;</w:t>
      </w:r>
      <w:proofErr w:type="spellStart"/>
      <w:r w:rsidR="00CF3A35" w:rsidRPr="0081567A">
        <w:rPr>
          <w:color w:val="0000FF"/>
          <w:sz w:val="18"/>
        </w:rPr>
        <w:t>prodml</w:t>
      </w:r>
      <w:proofErr w:type="gramStart"/>
      <w:r w:rsidR="00CF3A35" w:rsidRPr="0081567A">
        <w:rPr>
          <w:color w:val="0000FF"/>
          <w:sz w:val="18"/>
        </w:rPr>
        <w:t>:facilityMapping</w:t>
      </w:r>
      <w:r w:rsidR="00054381">
        <w:rPr>
          <w:color w:val="0000FF"/>
          <w:sz w:val="18"/>
        </w:rPr>
        <w:t>Ref</w:t>
      </w:r>
      <w:proofErr w:type="spellEnd"/>
      <w:proofErr w:type="gramEnd"/>
      <w:r w:rsidR="00CF3A35" w:rsidRPr="0081567A">
        <w:rPr>
          <w:color w:val="0000FF"/>
          <w:sz w:val="18"/>
        </w:rPr>
        <w:t>&gt;</w:t>
      </w:r>
      <w:r w:rsidR="00574B2D">
        <w:rPr>
          <w:color w:val="262626"/>
          <w:sz w:val="18"/>
        </w:rPr>
        <w:t>FM1</w:t>
      </w:r>
      <w:r w:rsidR="00574B2D">
        <w:rPr>
          <w:color w:val="0000FF"/>
          <w:sz w:val="18"/>
        </w:rPr>
        <w:t>&lt;/</w:t>
      </w:r>
      <w:proofErr w:type="spellStart"/>
      <w:r w:rsidR="00574B2D">
        <w:rPr>
          <w:color w:val="0000FF"/>
          <w:sz w:val="18"/>
        </w:rPr>
        <w:t>prodml:facilityMappingRef</w:t>
      </w:r>
      <w:proofErr w:type="spellEnd"/>
      <w:r w:rsidR="00CF3A35" w:rsidRPr="0081567A">
        <w:rPr>
          <w:color w:val="0000FF"/>
          <w:sz w:val="18"/>
        </w:rPr>
        <w:t>&gt;</w:t>
      </w:r>
    </w:p>
    <w:p w14:paraId="52B47B71"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:samplingInterval</w:t>
      </w:r>
      <w:proofErr w:type="spellEnd"/>
      <w:proofErr w:type="gramEnd"/>
      <w:r w:rsidRPr="0081567A">
        <w:rPr>
          <w:color w:val="0000FF"/>
          <w:sz w:val="18"/>
        </w:rPr>
        <w:t xml:space="preserve"> </w:t>
      </w:r>
      <w:proofErr w:type="spellStart"/>
      <w:r w:rsidRPr="0081567A">
        <w:rPr>
          <w:color w:val="127019"/>
          <w:sz w:val="18"/>
        </w:rPr>
        <w:t>uom</w:t>
      </w:r>
      <w:proofErr w:type="spellEnd"/>
      <w:r w:rsidRPr="0081567A">
        <w:rPr>
          <w:color w:val="127019"/>
          <w:sz w:val="18"/>
        </w:rPr>
        <w:t>=</w:t>
      </w:r>
      <w:r w:rsidRPr="0081567A">
        <w:rPr>
          <w:color w:val="FF8000"/>
          <w:sz w:val="18"/>
        </w:rPr>
        <w:t>"m"</w:t>
      </w:r>
      <w:r w:rsidRPr="0081567A">
        <w:rPr>
          <w:color w:val="0000FF"/>
          <w:sz w:val="18"/>
        </w:rPr>
        <w:t>&gt;</w:t>
      </w:r>
      <w:r w:rsidRPr="0081567A">
        <w:rPr>
          <w:color w:val="262626"/>
          <w:sz w:val="18"/>
        </w:rPr>
        <w:t>1</w:t>
      </w:r>
      <w:r w:rsidRPr="0081567A">
        <w:rPr>
          <w:color w:val="0000FF"/>
          <w:sz w:val="18"/>
        </w:rPr>
        <w:t>&lt;/</w:t>
      </w:r>
      <w:proofErr w:type="spellStart"/>
      <w:r w:rsidRPr="0081567A">
        <w:rPr>
          <w:color w:val="0000FF"/>
          <w:sz w:val="18"/>
        </w:rPr>
        <w:t>prodml:samplingInterval</w:t>
      </w:r>
      <w:proofErr w:type="spellEnd"/>
      <w:r w:rsidRPr="0081567A">
        <w:rPr>
          <w:color w:val="0000FF"/>
          <w:sz w:val="18"/>
        </w:rPr>
        <w:t>&gt;</w:t>
      </w:r>
    </w:p>
    <w:p w14:paraId="70F07963"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:badFlag</w:t>
      </w:r>
      <w:proofErr w:type="spellEnd"/>
      <w:proofErr w:type="gramEnd"/>
      <w:r w:rsidRPr="0081567A">
        <w:rPr>
          <w:color w:val="0000FF"/>
          <w:sz w:val="18"/>
        </w:rPr>
        <w:t>&gt;</w:t>
      </w:r>
      <w:r w:rsidRPr="0081567A">
        <w:rPr>
          <w:color w:val="262626"/>
          <w:sz w:val="18"/>
        </w:rPr>
        <w:t>false</w:t>
      </w:r>
      <w:r w:rsidRPr="0081567A">
        <w:rPr>
          <w:color w:val="0000FF"/>
          <w:sz w:val="18"/>
        </w:rPr>
        <w:t>&lt;/</w:t>
      </w:r>
      <w:proofErr w:type="spellStart"/>
      <w:r w:rsidRPr="0081567A">
        <w:rPr>
          <w:color w:val="0000FF"/>
          <w:sz w:val="18"/>
        </w:rPr>
        <w:t>prodml:badFlag</w:t>
      </w:r>
      <w:proofErr w:type="spellEnd"/>
      <w:r w:rsidRPr="0081567A">
        <w:rPr>
          <w:color w:val="0000FF"/>
          <w:sz w:val="18"/>
        </w:rPr>
        <w:t>&gt;</w:t>
      </w:r>
    </w:p>
    <w:p w14:paraId="546DB4EA"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&lt;prodml</w:t>
      </w:r>
      <w:proofErr w:type="gramStart"/>
      <w:r w:rsidRPr="0081567A">
        <w:rPr>
          <w:color w:val="0000FF"/>
          <w:sz w:val="18"/>
        </w:rPr>
        <w:t>:creationStartTime</w:t>
      </w:r>
      <w:proofErr w:type="gramEnd"/>
      <w:r w:rsidRPr="0081567A">
        <w:rPr>
          <w:color w:val="0000FF"/>
          <w:sz w:val="18"/>
        </w:rPr>
        <w:t>&gt;</w:t>
      </w:r>
      <w:r w:rsidRPr="0081567A">
        <w:rPr>
          <w:color w:val="262626"/>
          <w:sz w:val="18"/>
        </w:rPr>
        <w:t>2013-12-21T08:00:00Z</w:t>
      </w:r>
      <w:r w:rsidRPr="0081567A">
        <w:rPr>
          <w:color w:val="0000FF"/>
          <w:sz w:val="18"/>
        </w:rPr>
        <w:t>&lt;/prodml:creationStartTime&gt;</w:t>
      </w:r>
    </w:p>
    <w:p w14:paraId="0FC248DB"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&lt;prodml</w:t>
      </w:r>
      <w:proofErr w:type="gramStart"/>
      <w:r w:rsidRPr="0081567A">
        <w:rPr>
          <w:color w:val="0000FF"/>
          <w:sz w:val="18"/>
        </w:rPr>
        <w:t>:interpretationProcessingType</w:t>
      </w:r>
      <w:proofErr w:type="gramEnd"/>
      <w:r w:rsidRPr="0081567A">
        <w:rPr>
          <w:color w:val="0000FF"/>
          <w:sz w:val="18"/>
        </w:rPr>
        <w:t>&gt;</w:t>
      </w:r>
      <w:r w:rsidRPr="0081567A">
        <w:rPr>
          <w:color w:val="262626"/>
          <w:sz w:val="18"/>
        </w:rPr>
        <w:t>temperature-shifted</w:t>
      </w:r>
      <w:r w:rsidRPr="0081567A">
        <w:rPr>
          <w:color w:val="0000FF"/>
          <w:sz w:val="18"/>
        </w:rPr>
        <w:t>&lt;/prodml:interpretationProcessingType&gt;</w:t>
      </w:r>
    </w:p>
    <w:p w14:paraId="2B71B6DA" w14:textId="77777777" w:rsidR="00CF3A35" w:rsidRPr="0081567A" w:rsidRDefault="00475E8B" w:rsidP="0081567A">
      <w:pPr>
        <w:pStyle w:val="CodeExample"/>
        <w:rPr>
          <w:color w:val="262626"/>
          <w:sz w:val="18"/>
        </w:rPr>
      </w:pPr>
      <w:r>
        <w:rPr>
          <w:color w:val="262626"/>
          <w:sz w:val="18"/>
        </w:rPr>
        <w:tab/>
      </w:r>
      <w:r>
        <w:rPr>
          <w:color w:val="262626"/>
          <w:sz w:val="18"/>
        </w:rPr>
        <w:tab/>
      </w:r>
      <w:r>
        <w:rPr>
          <w:color w:val="262626"/>
          <w:sz w:val="18"/>
        </w:rPr>
        <w:tab/>
      </w:r>
      <w:r>
        <w:rPr>
          <w:color w:val="262626"/>
          <w:sz w:val="18"/>
        </w:rPr>
        <w:tab/>
      </w:r>
      <w:r w:rsidR="00CF3A35" w:rsidRPr="0081567A">
        <w:rPr>
          <w:color w:val="0000FF"/>
          <w:sz w:val="18"/>
        </w:rPr>
        <w:t>&lt;</w:t>
      </w:r>
      <w:proofErr w:type="spellStart"/>
      <w:r w:rsidR="00CF3A35" w:rsidRPr="0081567A">
        <w:rPr>
          <w:color w:val="0000FF"/>
          <w:sz w:val="18"/>
        </w:rPr>
        <w:t>prodml</w:t>
      </w:r>
      <w:proofErr w:type="gramStart"/>
      <w:r w:rsidR="00CF3A35" w:rsidRPr="0081567A">
        <w:rPr>
          <w:color w:val="0000FF"/>
          <w:sz w:val="18"/>
        </w:rPr>
        <w:t>:indexMnemonic</w:t>
      </w:r>
      <w:proofErr w:type="spellEnd"/>
      <w:proofErr w:type="gramEnd"/>
      <w:r w:rsidR="00CF3A35" w:rsidRPr="0081567A">
        <w:rPr>
          <w:color w:val="0000FF"/>
          <w:sz w:val="18"/>
        </w:rPr>
        <w:t>&gt;</w:t>
      </w:r>
      <w:proofErr w:type="spellStart"/>
      <w:r w:rsidR="00CF3A35" w:rsidRPr="0081567A">
        <w:rPr>
          <w:color w:val="262626"/>
          <w:sz w:val="18"/>
        </w:rPr>
        <w:t>facilityDistance</w:t>
      </w:r>
      <w:proofErr w:type="spellEnd"/>
      <w:r w:rsidR="00CF3A35" w:rsidRPr="0081567A">
        <w:rPr>
          <w:color w:val="0000FF"/>
          <w:sz w:val="18"/>
        </w:rPr>
        <w:t>&lt;/</w:t>
      </w:r>
      <w:proofErr w:type="spellStart"/>
      <w:r w:rsidR="00CF3A35" w:rsidRPr="0081567A">
        <w:rPr>
          <w:color w:val="0000FF"/>
          <w:sz w:val="18"/>
        </w:rPr>
        <w:t>prodml:indexMnemonic</w:t>
      </w:r>
      <w:proofErr w:type="spellEnd"/>
      <w:r w:rsidR="00CF3A35" w:rsidRPr="0081567A">
        <w:rPr>
          <w:color w:val="0000FF"/>
          <w:sz w:val="18"/>
        </w:rPr>
        <w:t>&gt;</w:t>
      </w:r>
    </w:p>
    <w:p w14:paraId="44809300" w14:textId="77777777" w:rsidR="00CF3A35" w:rsidRDefault="00CF3A35" w:rsidP="0081567A">
      <w:pPr>
        <w:pStyle w:val="CodeExample"/>
        <w:rPr>
          <w:color w:val="0000FF"/>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:pointCount</w:t>
      </w:r>
      <w:proofErr w:type="spellEnd"/>
      <w:proofErr w:type="gramEnd"/>
      <w:r w:rsidRPr="0081567A">
        <w:rPr>
          <w:color w:val="0000FF"/>
          <w:sz w:val="18"/>
        </w:rPr>
        <w:t>&gt;</w:t>
      </w:r>
      <w:r w:rsidRPr="0081567A">
        <w:rPr>
          <w:color w:val="262626"/>
          <w:sz w:val="18"/>
        </w:rPr>
        <w:t>1500</w:t>
      </w:r>
      <w:r w:rsidRPr="0081567A">
        <w:rPr>
          <w:color w:val="0000FF"/>
          <w:sz w:val="18"/>
        </w:rPr>
        <w:t>&lt;/</w:t>
      </w:r>
      <w:proofErr w:type="spellStart"/>
      <w:r w:rsidRPr="0081567A">
        <w:rPr>
          <w:color w:val="0000FF"/>
          <w:sz w:val="18"/>
        </w:rPr>
        <w:t>prodml:pointCount</w:t>
      </w:r>
      <w:proofErr w:type="spellEnd"/>
      <w:r w:rsidRPr="0081567A">
        <w:rPr>
          <w:color w:val="0000FF"/>
          <w:sz w:val="18"/>
        </w:rPr>
        <w:t>&gt;</w:t>
      </w:r>
    </w:p>
    <w:p w14:paraId="226DF9DE" w14:textId="7017706B" w:rsidR="00574B2D" w:rsidRPr="00574B2D" w:rsidRDefault="00574B2D" w:rsidP="00574B2D">
      <w:pPr>
        <w:pStyle w:val="CodeExample"/>
      </w:pPr>
      <w:r>
        <w:tab/>
      </w:r>
      <w:r>
        <w:tab/>
      </w:r>
      <w:r>
        <w:tab/>
      </w:r>
      <w:r>
        <w:tab/>
      </w:r>
      <w:r w:rsidRPr="00574B2D">
        <w:rPr>
          <w:color w:val="0000FF"/>
          <w:sz w:val="18"/>
        </w:rPr>
        <w:t>&lt;</w:t>
      </w:r>
      <w:proofErr w:type="spellStart"/>
      <w:proofErr w:type="gramStart"/>
      <w:r w:rsidRPr="00574B2D">
        <w:rPr>
          <w:color w:val="0000FF"/>
          <w:sz w:val="18"/>
        </w:rPr>
        <w:t>prodml:</w:t>
      </w:r>
      <w:proofErr w:type="gramEnd"/>
      <w:r w:rsidRPr="00574B2D">
        <w:rPr>
          <w:color w:val="0000FF"/>
          <w:sz w:val="18"/>
        </w:rPr>
        <w:t>logDataInterpretation</w:t>
      </w:r>
      <w:proofErr w:type="spellEnd"/>
      <w:r w:rsidRPr="00574B2D">
        <w:rPr>
          <w:color w:val="0000FF"/>
          <w:sz w:val="18"/>
        </w:rPr>
        <w:t>&gt;</w:t>
      </w:r>
    </w:p>
    <w:p w14:paraId="13943D9F" w14:textId="77777777" w:rsidR="00CF3A35" w:rsidRPr="0081567A" w:rsidRDefault="00CF3A35" w:rsidP="0081567A">
      <w:pPr>
        <w:pStyle w:val="CodeExample"/>
        <w:rPr>
          <w:color w:val="262626"/>
          <w:sz w:val="18"/>
        </w:rPr>
      </w:pPr>
      <w:r w:rsidRPr="0081567A">
        <w:rPr>
          <w:color w:val="262626"/>
          <w:sz w:val="18"/>
        </w:rPr>
        <w:tab/>
      </w:r>
      <w:r w:rsidR="00475E8B">
        <w:rPr>
          <w:color w:val="262626"/>
          <w:sz w:val="18"/>
        </w:rPr>
        <w:tab/>
      </w:r>
      <w:r w:rsidR="00475E8B">
        <w:rPr>
          <w:color w:val="262626"/>
          <w:sz w:val="18"/>
        </w:rPr>
        <w:tab/>
      </w:r>
      <w:r w:rsidR="00475E8B">
        <w:rPr>
          <w:color w:val="262626"/>
          <w:sz w:val="18"/>
        </w:rPr>
        <w:tab/>
      </w:r>
      <w:r w:rsidR="00475E8B">
        <w:rPr>
          <w:color w:val="262626"/>
          <w:sz w:val="18"/>
        </w:rPr>
        <w:tab/>
      </w:r>
      <w:r w:rsidR="00475E8B">
        <w:rPr>
          <w:color w:val="262626"/>
          <w:sz w:val="18"/>
        </w:rPr>
        <w:tab/>
      </w:r>
      <w:r w:rsidRPr="0081567A">
        <w:rPr>
          <w:color w:val="262626"/>
          <w:sz w:val="18"/>
        </w:rPr>
        <w:tab/>
      </w:r>
      <w:r w:rsidR="00475E8B">
        <w:rPr>
          <w:color w:val="262626"/>
          <w:sz w:val="18"/>
        </w:rPr>
        <w:tab/>
      </w:r>
      <w:r w:rsidR="00475E8B">
        <w:rPr>
          <w:color w:val="262626"/>
          <w:sz w:val="18"/>
        </w:rPr>
        <w:tab/>
      </w:r>
      <w:r w:rsidRPr="0081567A">
        <w:rPr>
          <w:color w:val="0000FF"/>
          <w:sz w:val="18"/>
        </w:rPr>
        <w:t>&lt;prodml</w:t>
      </w:r>
      <w:proofErr w:type="gramStart"/>
      <w:r w:rsidRPr="0081567A">
        <w:rPr>
          <w:color w:val="0000FF"/>
          <w:sz w:val="18"/>
        </w:rPr>
        <w:t>:mnemonicList</w:t>
      </w:r>
      <w:proofErr w:type="gramEnd"/>
      <w:r w:rsidRPr="0081567A">
        <w:rPr>
          <w:color w:val="0000FF"/>
          <w:sz w:val="18"/>
        </w:rPr>
        <w:t>&gt;</w:t>
      </w:r>
      <w:r w:rsidRPr="0081567A">
        <w:rPr>
          <w:color w:val="262626"/>
          <w:sz w:val="18"/>
        </w:rPr>
        <w:t>facilityDistance,adjustedTemperature</w:t>
      </w:r>
      <w:r w:rsidRPr="0081567A">
        <w:rPr>
          <w:color w:val="0000FF"/>
          <w:sz w:val="18"/>
        </w:rPr>
        <w:t>&lt;/prodml:mnemonicList&gt;</w:t>
      </w:r>
    </w:p>
    <w:p w14:paraId="390CAF57" w14:textId="77777777" w:rsidR="00CF3A35" w:rsidRPr="0081567A" w:rsidRDefault="00AA0F94" w:rsidP="0081567A">
      <w:pPr>
        <w:pStyle w:val="CodeExample"/>
        <w:rPr>
          <w:color w:val="262626"/>
          <w:sz w:val="18"/>
        </w:rPr>
      </w:pPr>
      <w:r w:rsidRPr="0081567A">
        <w:rPr>
          <w:noProof/>
          <w:color w:val="262626"/>
          <w:sz w:val="18"/>
          <w:lang w:eastAsia="en-US"/>
        </w:rPr>
        <mc:AlternateContent>
          <mc:Choice Requires="wps">
            <w:drawing>
              <wp:anchor distT="0" distB="0" distL="114300" distR="114300" simplePos="0" relativeHeight="251674624" behindDoc="0" locked="0" layoutInCell="1" allowOverlap="1" wp14:anchorId="13A16E4D" wp14:editId="3311315A">
                <wp:simplePos x="0" y="0"/>
                <wp:positionH relativeFrom="column">
                  <wp:posOffset>259080</wp:posOffset>
                </wp:positionH>
                <wp:positionV relativeFrom="paragraph">
                  <wp:posOffset>16510</wp:posOffset>
                </wp:positionV>
                <wp:extent cx="1485900" cy="495300"/>
                <wp:effectExtent l="0" t="57150" r="266700" b="19050"/>
                <wp:wrapNone/>
                <wp:docPr id="73" name="Line Callout 1 73"/>
                <wp:cNvGraphicFramePr/>
                <a:graphic xmlns:a="http://schemas.openxmlformats.org/drawingml/2006/main">
                  <a:graphicData uri="http://schemas.microsoft.com/office/word/2010/wordprocessingShape">
                    <wps:wsp>
                      <wps:cNvSpPr/>
                      <wps:spPr>
                        <a:xfrm>
                          <a:off x="0" y="0"/>
                          <a:ext cx="1485900" cy="495300"/>
                        </a:xfrm>
                        <a:prstGeom prst="borderCallout1">
                          <a:avLst>
                            <a:gd name="adj1" fmla="val 289"/>
                            <a:gd name="adj2" fmla="val 98334"/>
                            <a:gd name="adj3" fmla="val -8929"/>
                            <a:gd name="adj4" fmla="val 116449"/>
                          </a:avLst>
                        </a:prstGeom>
                        <a:solidFill>
                          <a:srgbClr val="FFFF99"/>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9D491F" w14:textId="77777777" w:rsidR="00AA0C8C" w:rsidRPr="0081567A" w:rsidRDefault="00AA0C8C" w:rsidP="00475E8B">
                            <w:pPr>
                              <w:rPr>
                                <w:color w:val="000000" w:themeColor="text1"/>
                                <w:sz w:val="18"/>
                              </w:rPr>
                            </w:pPr>
                            <w:r>
                              <w:rPr>
                                <w:color w:val="000000" w:themeColor="text1"/>
                                <w:sz w:val="18"/>
                              </w:rPr>
                              <w:t>Note</w:t>
                            </w:r>
                            <w:r w:rsidRPr="0081567A">
                              <w:rPr>
                                <w:color w:val="000000" w:themeColor="text1"/>
                                <w:sz w:val="18"/>
                              </w:rPr>
                              <w:t xml:space="preserve"> </w:t>
                            </w:r>
                            <w:r>
                              <w:rPr>
                                <w:color w:val="000000" w:themeColor="text1"/>
                                <w:sz w:val="18"/>
                              </w:rPr>
                              <w:t>interpreted log only has 2 channels, distance and temperature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Line Callout 1 73" o:spid="_x0000_s1050" type="#_x0000_t47" style="position:absolute;margin-left:20.4pt;margin-top:1.3pt;width:117pt;height:3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" adj="25153,-1929,21240,62" fillcolor="#ff9" strokecolor="#0070c0">
                <v:textbox>
                  <w:txbxContent>
                    <w:p w14:paraId="369D491F" w14:textId="77777777" w:rsidR="00AA0C8C" w:rsidRPr="0081567A" w:rsidRDefault="00AA0C8C" w:rsidP="00475E8B">
                      <w:pPr>
                        <w:rPr>
                          <w:color w:val="000000" w:themeColor="text1"/>
                          <w:sz w:val="18"/>
                        </w:rPr>
                      </w:pPr>
                      <w:r>
                        <w:rPr>
                          <w:color w:val="000000" w:themeColor="text1"/>
                          <w:sz w:val="18"/>
                        </w:rPr>
                        <w:t>Note</w:t>
                      </w:r>
                      <w:r w:rsidRPr="0081567A">
                        <w:rPr>
                          <w:color w:val="000000" w:themeColor="text1"/>
                          <w:sz w:val="18"/>
                        </w:rPr>
                        <w:t xml:space="preserve"> </w:t>
                      </w:r>
                      <w:r>
                        <w:rPr>
                          <w:color w:val="000000" w:themeColor="text1"/>
                          <w:sz w:val="18"/>
                        </w:rPr>
                        <w:t>interpreted log only has 2 channels, distance and temperature</w:t>
                      </w:r>
                    </w:p>
                  </w:txbxContent>
                </v:textbox>
                <o:callout v:ext="edit" minusx="t"/>
              </v:shape>
            </w:pict>
          </mc:Fallback>
        </mc:AlternateContent>
      </w:r>
      <w:r w:rsidR="00CF3A35" w:rsidRPr="0081567A">
        <w:rPr>
          <w:color w:val="262626"/>
          <w:sz w:val="18"/>
        </w:rPr>
        <w:tab/>
      </w:r>
      <w:r w:rsidR="00CF3A35" w:rsidRPr="0081567A">
        <w:rPr>
          <w:color w:val="262626"/>
          <w:sz w:val="18"/>
        </w:rPr>
        <w:tab/>
      </w:r>
      <w:r w:rsidR="00CF3A35" w:rsidRPr="0081567A">
        <w:rPr>
          <w:color w:val="262626"/>
          <w:sz w:val="18"/>
        </w:rPr>
        <w:tab/>
      </w:r>
      <w:r w:rsidR="00CF3A35" w:rsidRPr="0081567A">
        <w:rPr>
          <w:color w:val="262626"/>
          <w:sz w:val="18"/>
        </w:rPr>
        <w:tab/>
      </w:r>
      <w:r w:rsidR="00CF3A35" w:rsidRPr="0081567A">
        <w:rPr>
          <w:color w:val="0000FF"/>
          <w:sz w:val="18"/>
        </w:rPr>
        <w:t>&lt;</w:t>
      </w:r>
      <w:proofErr w:type="spellStart"/>
      <w:r w:rsidR="00CF3A35" w:rsidRPr="0081567A">
        <w:rPr>
          <w:color w:val="0000FF"/>
          <w:sz w:val="18"/>
        </w:rPr>
        <w:t>prodml</w:t>
      </w:r>
      <w:proofErr w:type="gramStart"/>
      <w:r w:rsidR="00CF3A35" w:rsidRPr="0081567A">
        <w:rPr>
          <w:color w:val="0000FF"/>
          <w:sz w:val="18"/>
        </w:rPr>
        <w:t>:unitList</w:t>
      </w:r>
      <w:proofErr w:type="spellEnd"/>
      <w:proofErr w:type="gramEnd"/>
      <w:r w:rsidR="00CF3A35" w:rsidRPr="0081567A">
        <w:rPr>
          <w:color w:val="0000FF"/>
          <w:sz w:val="18"/>
        </w:rPr>
        <w:t>&gt;</w:t>
      </w:r>
      <w:proofErr w:type="spellStart"/>
      <w:r w:rsidR="00CF3A35" w:rsidRPr="0081567A">
        <w:rPr>
          <w:color w:val="262626"/>
          <w:sz w:val="18"/>
        </w:rPr>
        <w:t>m,degC</w:t>
      </w:r>
      <w:proofErr w:type="spellEnd"/>
      <w:r w:rsidR="00CF3A35" w:rsidRPr="0081567A">
        <w:rPr>
          <w:color w:val="0000FF"/>
          <w:sz w:val="18"/>
        </w:rPr>
        <w:t>&lt;/</w:t>
      </w:r>
      <w:proofErr w:type="spellStart"/>
      <w:r w:rsidR="00CF3A35" w:rsidRPr="0081567A">
        <w:rPr>
          <w:color w:val="0000FF"/>
          <w:sz w:val="18"/>
        </w:rPr>
        <w:t>prodml:unitList</w:t>
      </w:r>
      <w:proofErr w:type="spellEnd"/>
      <w:r w:rsidR="00CF3A35" w:rsidRPr="0081567A">
        <w:rPr>
          <w:color w:val="0000FF"/>
          <w:sz w:val="18"/>
        </w:rPr>
        <w:t>&gt;</w:t>
      </w:r>
    </w:p>
    <w:p w14:paraId="36AF6763" w14:textId="77777777" w:rsidR="00CF3A35" w:rsidRPr="0081567A" w:rsidRDefault="00AA0F94" w:rsidP="0081567A">
      <w:pPr>
        <w:pStyle w:val="CodeExample"/>
        <w:rPr>
          <w:color w:val="262626"/>
          <w:sz w:val="18"/>
        </w:rPr>
      </w:pPr>
      <w:r w:rsidRPr="0081567A">
        <w:rPr>
          <w:noProof/>
          <w:color w:val="262626"/>
          <w:sz w:val="18"/>
          <w:lang w:eastAsia="en-US"/>
        </w:rPr>
        <mc:AlternateContent>
          <mc:Choice Requires="wps">
            <w:drawing>
              <wp:anchor distT="0" distB="0" distL="114300" distR="114300" simplePos="0" relativeHeight="251719680" behindDoc="0" locked="0" layoutInCell="1" allowOverlap="1" wp14:anchorId="359F1812" wp14:editId="336B443B">
                <wp:simplePos x="0" y="0"/>
                <wp:positionH relativeFrom="column">
                  <wp:posOffset>4297680</wp:posOffset>
                </wp:positionH>
                <wp:positionV relativeFrom="paragraph">
                  <wp:posOffset>32385</wp:posOffset>
                </wp:positionV>
                <wp:extent cx="1638300" cy="350520"/>
                <wp:effectExtent l="400050" t="38100" r="19050" b="11430"/>
                <wp:wrapNone/>
                <wp:docPr id="100" name="Line Callout 1 100"/>
                <wp:cNvGraphicFramePr/>
                <a:graphic xmlns:a="http://schemas.openxmlformats.org/drawingml/2006/main">
                  <a:graphicData uri="http://schemas.microsoft.com/office/word/2010/wordprocessingShape">
                    <wps:wsp>
                      <wps:cNvSpPr/>
                      <wps:spPr>
                        <a:xfrm>
                          <a:off x="0" y="0"/>
                          <a:ext cx="1638300" cy="350520"/>
                        </a:xfrm>
                        <a:prstGeom prst="borderCallout1">
                          <a:avLst>
                            <a:gd name="adj1" fmla="val 30724"/>
                            <a:gd name="adj2" fmla="val -271"/>
                            <a:gd name="adj3" fmla="val -6755"/>
                            <a:gd name="adj4" fmla="val -24016"/>
                          </a:avLst>
                        </a:prstGeom>
                        <a:solidFill>
                          <a:srgbClr val="FFFF99"/>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42324D" w14:textId="77777777" w:rsidR="00AA0C8C" w:rsidRPr="0081567A" w:rsidRDefault="00AA0C8C" w:rsidP="00475E8B">
                            <w:pPr>
                              <w:rPr>
                                <w:color w:val="000000" w:themeColor="text1"/>
                                <w:sz w:val="18"/>
                              </w:rPr>
                            </w:pPr>
                            <w:r>
                              <w:rPr>
                                <w:color w:val="000000" w:themeColor="text1"/>
                                <w:sz w:val="18"/>
                              </w:rPr>
                              <w:t xml:space="preserve">Metric and imperial units of measure are in the </w:t>
                            </w:r>
                            <w:proofErr w:type="spellStart"/>
                            <w:r>
                              <w:rPr>
                                <w:color w:val="000000" w:themeColor="text1"/>
                                <w:sz w:val="18"/>
                              </w:rPr>
                              <w:t>enums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Line Callout 1 100" o:spid="_x0000_s1051" type="#_x0000_t47" style="position:absolute;margin-left:338.4pt;margin-top:2.55pt;width:129pt;height:27.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" adj="-5187,-1459,-59,6636" fillcolor="#ff9" strokecolor="#0070c0">
                <v:textbox>
                  <w:txbxContent>
                    <w:p w14:paraId="7D42324D" w14:textId="77777777" w:rsidR="00AA0C8C" w:rsidRPr="0081567A" w:rsidRDefault="00AA0C8C" w:rsidP="00475E8B">
                      <w:pPr>
                        <w:rPr>
                          <w:color w:val="000000" w:themeColor="text1"/>
                          <w:sz w:val="18"/>
                        </w:rPr>
                      </w:pPr>
                      <w:r>
                        <w:rPr>
                          <w:color w:val="000000" w:themeColor="text1"/>
                          <w:sz w:val="18"/>
                        </w:rPr>
                        <w:t xml:space="preserve">Metric and imperial units of measure are in the </w:t>
                      </w:r>
                      <w:proofErr w:type="spellStart"/>
                      <w:r>
                        <w:rPr>
                          <w:color w:val="000000" w:themeColor="text1"/>
                          <w:sz w:val="18"/>
                        </w:rPr>
                        <w:t>enums</w:t>
                      </w:r>
                      <w:proofErr w:type="spellEnd"/>
                    </w:p>
                  </w:txbxContent>
                </v:textbox>
              </v:shape>
            </w:pict>
          </mc:Fallback>
        </mc:AlternateContent>
      </w:r>
      <w:r w:rsidR="00CF3A35" w:rsidRPr="0081567A">
        <w:rPr>
          <w:color w:val="262626"/>
          <w:sz w:val="18"/>
        </w:rPr>
        <w:tab/>
      </w:r>
      <w:r w:rsidR="00CF3A35" w:rsidRPr="0081567A">
        <w:rPr>
          <w:color w:val="262626"/>
          <w:sz w:val="18"/>
        </w:rPr>
        <w:tab/>
      </w:r>
      <w:r w:rsidR="00CF3A35" w:rsidRPr="0081567A">
        <w:rPr>
          <w:color w:val="262626"/>
          <w:sz w:val="18"/>
        </w:rPr>
        <w:tab/>
      </w:r>
      <w:r w:rsidR="00CF3A35" w:rsidRPr="0081567A">
        <w:rPr>
          <w:color w:val="262626"/>
          <w:sz w:val="18"/>
        </w:rPr>
        <w:tab/>
      </w:r>
      <w:r w:rsidR="00CF3A35" w:rsidRPr="0081567A">
        <w:rPr>
          <w:color w:val="0000FF"/>
          <w:sz w:val="18"/>
        </w:rPr>
        <w:t>&lt;</w:t>
      </w:r>
      <w:proofErr w:type="spellStart"/>
      <w:r w:rsidR="00CF3A35" w:rsidRPr="0081567A">
        <w:rPr>
          <w:color w:val="0000FF"/>
          <w:sz w:val="18"/>
        </w:rPr>
        <w:t>prodml</w:t>
      </w:r>
      <w:proofErr w:type="gramStart"/>
      <w:r w:rsidR="00CF3A35" w:rsidRPr="0081567A">
        <w:rPr>
          <w:color w:val="0000FF"/>
          <w:sz w:val="18"/>
        </w:rPr>
        <w:t>:data</w:t>
      </w:r>
      <w:proofErr w:type="spellEnd"/>
      <w:proofErr w:type="gramEnd"/>
      <w:r w:rsidR="00CF3A35" w:rsidRPr="0081567A">
        <w:rPr>
          <w:color w:val="0000FF"/>
          <w:sz w:val="18"/>
        </w:rPr>
        <w:t>&gt;</w:t>
      </w:r>
      <w:r w:rsidR="00CF3A35" w:rsidRPr="0081567A">
        <w:rPr>
          <w:color w:val="262626"/>
          <w:sz w:val="18"/>
        </w:rPr>
        <w:t>1,28</w:t>
      </w:r>
      <w:r w:rsidR="00CF3A35" w:rsidRPr="0081567A">
        <w:rPr>
          <w:color w:val="0000FF"/>
          <w:sz w:val="18"/>
        </w:rPr>
        <w:t>&lt;/</w:t>
      </w:r>
      <w:proofErr w:type="spellStart"/>
      <w:r w:rsidR="00CF3A35" w:rsidRPr="0081567A">
        <w:rPr>
          <w:color w:val="0000FF"/>
          <w:sz w:val="18"/>
        </w:rPr>
        <w:t>prodml:data</w:t>
      </w:r>
      <w:proofErr w:type="spellEnd"/>
      <w:r w:rsidR="00CF3A35" w:rsidRPr="0081567A">
        <w:rPr>
          <w:color w:val="0000FF"/>
          <w:sz w:val="18"/>
        </w:rPr>
        <w:t>&gt;</w:t>
      </w:r>
    </w:p>
    <w:p w14:paraId="021DFF16"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:data</w:t>
      </w:r>
      <w:proofErr w:type="spellEnd"/>
      <w:proofErr w:type="gramEnd"/>
      <w:r w:rsidRPr="0081567A">
        <w:rPr>
          <w:color w:val="0000FF"/>
          <w:sz w:val="18"/>
        </w:rPr>
        <w:t>&gt;</w:t>
      </w:r>
      <w:r w:rsidRPr="0081567A">
        <w:rPr>
          <w:color w:val="262626"/>
          <w:sz w:val="18"/>
        </w:rPr>
        <w:t>2,28</w:t>
      </w:r>
      <w:r w:rsidRPr="0081567A">
        <w:rPr>
          <w:color w:val="0000FF"/>
          <w:sz w:val="18"/>
        </w:rPr>
        <w:t>&lt;/</w:t>
      </w:r>
      <w:proofErr w:type="spellStart"/>
      <w:r w:rsidRPr="0081567A">
        <w:rPr>
          <w:color w:val="0000FF"/>
          <w:sz w:val="18"/>
        </w:rPr>
        <w:t>prodml:data</w:t>
      </w:r>
      <w:proofErr w:type="spellEnd"/>
      <w:r w:rsidRPr="0081567A">
        <w:rPr>
          <w:color w:val="0000FF"/>
          <w:sz w:val="18"/>
        </w:rPr>
        <w:t>&gt;</w:t>
      </w:r>
    </w:p>
    <w:p w14:paraId="53CF925C"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:data</w:t>
      </w:r>
      <w:proofErr w:type="spellEnd"/>
      <w:proofErr w:type="gramEnd"/>
      <w:r w:rsidRPr="0081567A">
        <w:rPr>
          <w:color w:val="0000FF"/>
          <w:sz w:val="18"/>
        </w:rPr>
        <w:t>&gt;</w:t>
      </w:r>
      <w:r w:rsidRPr="0081567A">
        <w:rPr>
          <w:color w:val="262626"/>
          <w:sz w:val="18"/>
        </w:rPr>
        <w:t>3,29</w:t>
      </w:r>
      <w:r w:rsidRPr="0081567A">
        <w:rPr>
          <w:color w:val="0000FF"/>
          <w:sz w:val="18"/>
        </w:rPr>
        <w:t>&lt;/</w:t>
      </w:r>
      <w:proofErr w:type="spellStart"/>
      <w:r w:rsidRPr="0081567A">
        <w:rPr>
          <w:color w:val="0000FF"/>
          <w:sz w:val="18"/>
        </w:rPr>
        <w:t>prodml:data</w:t>
      </w:r>
      <w:proofErr w:type="spellEnd"/>
      <w:r w:rsidRPr="0081567A">
        <w:rPr>
          <w:color w:val="0000FF"/>
          <w:sz w:val="18"/>
        </w:rPr>
        <w:t>&gt;</w:t>
      </w:r>
    </w:p>
    <w:p w14:paraId="5D2EA312" w14:textId="77777777" w:rsidR="00CF3A35" w:rsidRPr="0081567A" w:rsidRDefault="00BB361F" w:rsidP="0081567A">
      <w:pPr>
        <w:pStyle w:val="CodeExample"/>
        <w:rPr>
          <w:color w:val="FF0000"/>
          <w:sz w:val="18"/>
        </w:rPr>
      </w:pPr>
      <w:r>
        <w:rPr>
          <w:color w:val="FF0000"/>
          <w:sz w:val="18"/>
        </w:rPr>
        <w:tab/>
      </w:r>
      <w:r>
        <w:rPr>
          <w:color w:val="FF0000"/>
          <w:sz w:val="18"/>
        </w:rPr>
        <w:tab/>
      </w:r>
      <w:r>
        <w:rPr>
          <w:color w:val="FF0000"/>
          <w:sz w:val="18"/>
        </w:rPr>
        <w:tab/>
      </w:r>
      <w:r>
        <w:rPr>
          <w:color w:val="FF0000"/>
          <w:sz w:val="18"/>
        </w:rPr>
        <w:tab/>
      </w:r>
      <w:proofErr w:type="gramStart"/>
      <w:r w:rsidR="00CF3A35" w:rsidRPr="0081567A">
        <w:rPr>
          <w:color w:val="FF0000"/>
          <w:sz w:val="18"/>
        </w:rPr>
        <w:t>&lt;!--</w:t>
      </w:r>
      <w:proofErr w:type="gramEnd"/>
      <w:r w:rsidR="00CF3A35" w:rsidRPr="0081567A">
        <w:rPr>
          <w:color w:val="FF0000"/>
          <w:sz w:val="18"/>
        </w:rPr>
        <w:t xml:space="preserve"> Multiple entries of 'data' go here --&gt;</w:t>
      </w:r>
    </w:p>
    <w:p w14:paraId="6132DD9A" w14:textId="77777777" w:rsidR="00CF3A35" w:rsidRDefault="00CF3A35" w:rsidP="0081567A">
      <w:pPr>
        <w:pStyle w:val="CodeExample"/>
        <w:rPr>
          <w:color w:val="0000FF"/>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:data</w:t>
      </w:r>
      <w:proofErr w:type="spellEnd"/>
      <w:proofErr w:type="gramEnd"/>
      <w:r w:rsidRPr="0081567A">
        <w:rPr>
          <w:color w:val="0000FF"/>
          <w:sz w:val="18"/>
        </w:rPr>
        <w:t>&gt;</w:t>
      </w:r>
      <w:r w:rsidRPr="0081567A">
        <w:rPr>
          <w:color w:val="262626"/>
          <w:sz w:val="18"/>
        </w:rPr>
        <w:t>1500,58</w:t>
      </w:r>
      <w:r w:rsidRPr="0081567A">
        <w:rPr>
          <w:color w:val="0000FF"/>
          <w:sz w:val="18"/>
        </w:rPr>
        <w:t>&lt;/</w:t>
      </w:r>
      <w:proofErr w:type="spellStart"/>
      <w:r w:rsidRPr="0081567A">
        <w:rPr>
          <w:color w:val="0000FF"/>
          <w:sz w:val="18"/>
        </w:rPr>
        <w:t>prodml:data</w:t>
      </w:r>
      <w:proofErr w:type="spellEnd"/>
      <w:r w:rsidRPr="0081567A">
        <w:rPr>
          <w:color w:val="0000FF"/>
          <w:sz w:val="18"/>
        </w:rPr>
        <w:t>&gt;</w:t>
      </w:r>
    </w:p>
    <w:p w14:paraId="5666E5E3" w14:textId="448E1DD7" w:rsidR="00574B2D" w:rsidRPr="00574B2D" w:rsidRDefault="00574B2D" w:rsidP="00574B2D">
      <w:pPr>
        <w:pStyle w:val="CodeExample"/>
      </w:pPr>
      <w:r>
        <w:tab/>
      </w:r>
      <w:r>
        <w:tab/>
      </w:r>
      <w:r>
        <w:tab/>
      </w:r>
      <w:r>
        <w:tab/>
      </w:r>
      <w:r w:rsidRPr="00574B2D">
        <w:rPr>
          <w:color w:val="0000FF"/>
          <w:sz w:val="18"/>
        </w:rPr>
        <w:t>&lt;/</w:t>
      </w:r>
      <w:proofErr w:type="spellStart"/>
      <w:r w:rsidRPr="00574B2D">
        <w:rPr>
          <w:color w:val="0000FF"/>
          <w:sz w:val="18"/>
        </w:rPr>
        <w:t>prodml</w:t>
      </w:r>
      <w:proofErr w:type="gramStart"/>
      <w:r w:rsidRPr="00574B2D">
        <w:rPr>
          <w:color w:val="0000FF"/>
          <w:sz w:val="18"/>
        </w:rPr>
        <w:t>:logDataInterpretation</w:t>
      </w:r>
      <w:proofErr w:type="spellEnd"/>
      <w:proofErr w:type="gramEnd"/>
      <w:r>
        <w:t>&gt;</w:t>
      </w:r>
    </w:p>
    <w:p w14:paraId="776C44A5"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:interpretatationData</w:t>
      </w:r>
      <w:proofErr w:type="spellEnd"/>
      <w:proofErr w:type="gramEnd"/>
      <w:r w:rsidRPr="0081567A">
        <w:rPr>
          <w:color w:val="0000FF"/>
          <w:sz w:val="18"/>
        </w:rPr>
        <w:t>&gt;</w:t>
      </w:r>
    </w:p>
    <w:p w14:paraId="0F9256C5"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:interpretationLog</w:t>
      </w:r>
      <w:proofErr w:type="spellEnd"/>
      <w:proofErr w:type="gramEnd"/>
      <w:r w:rsidRPr="0081567A">
        <w:rPr>
          <w:color w:val="0000FF"/>
          <w:sz w:val="18"/>
        </w:rPr>
        <w:t>&gt;</w:t>
      </w:r>
    </w:p>
    <w:p w14:paraId="7C177B89" w14:textId="77777777" w:rsidR="00CF3A35" w:rsidRPr="0081567A" w:rsidRDefault="00CF3A35" w:rsidP="0081567A">
      <w:pPr>
        <w:pStyle w:val="CodeExample"/>
        <w:rPr>
          <w:color w:val="262626"/>
          <w:sz w:val="18"/>
        </w:rPr>
      </w:pP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:dtsMeasurement</w:t>
      </w:r>
      <w:proofErr w:type="spellEnd"/>
      <w:proofErr w:type="gramEnd"/>
      <w:r w:rsidRPr="0081567A">
        <w:rPr>
          <w:color w:val="0000FF"/>
          <w:sz w:val="18"/>
        </w:rPr>
        <w:t>&gt;</w:t>
      </w:r>
    </w:p>
    <w:p w14:paraId="2BEB2AE9" w14:textId="77777777" w:rsidR="000E101A" w:rsidRPr="00B256DF" w:rsidRDefault="000E101A" w:rsidP="000E101A"/>
    <w:p w14:paraId="77D9F519" w14:textId="77777777" w:rsidR="000E101A" w:rsidRPr="00B256DF" w:rsidRDefault="000E101A" w:rsidP="000E101A">
      <w:pPr>
        <w:pStyle w:val="BodyText1"/>
      </w:pPr>
      <w:r w:rsidRPr="00B256DF">
        <w:lastRenderedPageBreak/>
        <w:t>Of course, it is possible to have both the ‘raw’ measurement and the interpreted log combined in one single XML payload, as such:</w:t>
      </w:r>
    </w:p>
    <w:p w14:paraId="7F9CB2B8" w14:textId="77777777" w:rsidR="00CF3A35" w:rsidRPr="0081567A" w:rsidRDefault="00CF3A35" w:rsidP="0081567A">
      <w:pPr>
        <w:pStyle w:val="CodeExample"/>
        <w:rPr>
          <w:color w:val="262626"/>
          <w:sz w:val="18"/>
        </w:rPr>
      </w:pPr>
      <w:proofErr w:type="gramStart"/>
      <w:r w:rsidRPr="0081567A">
        <w:rPr>
          <w:sz w:val="18"/>
        </w:rPr>
        <w:t>&lt;?xml</w:t>
      </w:r>
      <w:proofErr w:type="gramEnd"/>
      <w:r w:rsidRPr="0081567A">
        <w:rPr>
          <w:sz w:val="18"/>
        </w:rPr>
        <w:t xml:space="preserve"> version="1.0" encoding="UTF-8"?&gt;</w:t>
      </w:r>
    </w:p>
    <w:p w14:paraId="398139C0" w14:textId="77777777" w:rsidR="00CF3A35" w:rsidRPr="0081567A" w:rsidRDefault="00CF3A35" w:rsidP="0081567A">
      <w:pPr>
        <w:pStyle w:val="CodeExample"/>
        <w:rPr>
          <w:color w:val="262626"/>
          <w:sz w:val="18"/>
        </w:rPr>
      </w:pPr>
    </w:p>
    <w:p w14:paraId="2D914CCC" w14:textId="77777777" w:rsidR="00CF3A35" w:rsidRPr="0081567A" w:rsidRDefault="00CF3A35" w:rsidP="0081567A">
      <w:pPr>
        <w:pStyle w:val="CodeExample"/>
        <w:rPr>
          <w:color w:val="0000FF"/>
          <w:sz w:val="18"/>
        </w:rPr>
      </w:pPr>
      <w:r w:rsidRPr="0081567A">
        <w:rPr>
          <w:color w:val="0000FF"/>
          <w:sz w:val="18"/>
        </w:rPr>
        <w:t>&lt;</w:t>
      </w:r>
      <w:proofErr w:type="spellStart"/>
      <w:r w:rsidRPr="0081567A">
        <w:rPr>
          <w:color w:val="0000FF"/>
          <w:sz w:val="18"/>
        </w:rPr>
        <w:t>prodml</w:t>
      </w:r>
      <w:proofErr w:type="gramStart"/>
      <w:r w:rsidRPr="0081567A">
        <w:rPr>
          <w:color w:val="0000FF"/>
          <w:sz w:val="18"/>
        </w:rPr>
        <w:t>:dtsMeasurements</w:t>
      </w:r>
      <w:proofErr w:type="spellEnd"/>
      <w:proofErr w:type="gramEnd"/>
      <w:r w:rsidRPr="0081567A">
        <w:rPr>
          <w:color w:val="0000FF"/>
          <w:sz w:val="18"/>
        </w:rPr>
        <w:t xml:space="preserve"> </w:t>
      </w:r>
      <w:proofErr w:type="spellStart"/>
      <w:r w:rsidRPr="0081567A">
        <w:rPr>
          <w:color w:val="127019"/>
          <w:sz w:val="18"/>
        </w:rPr>
        <w:t>xsi:schemaLocation</w:t>
      </w:r>
      <w:proofErr w:type="spellEnd"/>
      <w:r w:rsidRPr="0081567A">
        <w:rPr>
          <w:color w:val="127019"/>
          <w:sz w:val="18"/>
        </w:rPr>
        <w:t>=</w:t>
      </w:r>
      <w:r w:rsidRPr="0081567A">
        <w:rPr>
          <w:color w:val="FF8000"/>
          <w:sz w:val="18"/>
        </w:rPr>
        <w:t>"http://www.prodml.org/schemas/1series DTS_PR/prodml_v1.3_data/xsd_schemas/obj_dtsMeasurement.xsd"</w:t>
      </w:r>
      <w:r w:rsidRPr="0081567A">
        <w:rPr>
          <w:color w:val="0000FF"/>
          <w:sz w:val="18"/>
        </w:rPr>
        <w:t xml:space="preserve"> </w:t>
      </w:r>
    </w:p>
    <w:p w14:paraId="3A3C03FA" w14:textId="77777777" w:rsidR="00CF3A35" w:rsidRPr="0081567A" w:rsidRDefault="00CF3A35" w:rsidP="0081567A">
      <w:pPr>
        <w:pStyle w:val="CodeExample"/>
        <w:rPr>
          <w:color w:val="0000FF"/>
          <w:sz w:val="18"/>
        </w:rPr>
      </w:pPr>
      <w:r w:rsidRPr="0081567A">
        <w:rPr>
          <w:color w:val="0000FF"/>
          <w:sz w:val="18"/>
        </w:rPr>
        <w:t xml:space="preserve">                        </w:t>
      </w:r>
      <w:proofErr w:type="spellStart"/>
      <w:r w:rsidRPr="0081567A">
        <w:rPr>
          <w:color w:val="3B476A"/>
          <w:sz w:val="18"/>
        </w:rPr>
        <w:t>xmlns:prodml</w:t>
      </w:r>
      <w:proofErr w:type="spellEnd"/>
      <w:r w:rsidRPr="0081567A">
        <w:rPr>
          <w:color w:val="3B476A"/>
          <w:sz w:val="18"/>
        </w:rPr>
        <w:t>=</w:t>
      </w:r>
      <w:r w:rsidRPr="0081567A">
        <w:rPr>
          <w:color w:val="FF8000"/>
          <w:sz w:val="18"/>
        </w:rPr>
        <w:t>"http://www.prodml.org/schemas/1series"</w:t>
      </w:r>
    </w:p>
    <w:p w14:paraId="2B716DCE" w14:textId="77777777" w:rsidR="00CF3A35" w:rsidRPr="0081567A" w:rsidRDefault="00CF3A35" w:rsidP="0081567A">
      <w:pPr>
        <w:pStyle w:val="CodeExample"/>
        <w:rPr>
          <w:color w:val="0000FF"/>
          <w:sz w:val="18"/>
        </w:rPr>
      </w:pPr>
      <w:r w:rsidRPr="0081567A">
        <w:rPr>
          <w:color w:val="0000FF"/>
          <w:sz w:val="18"/>
        </w:rPr>
        <w:t xml:space="preserve">                        </w:t>
      </w:r>
      <w:proofErr w:type="spellStart"/>
      <w:r w:rsidRPr="0081567A">
        <w:rPr>
          <w:color w:val="3B476A"/>
          <w:sz w:val="18"/>
        </w:rPr>
        <w:t>xmlns:witsml</w:t>
      </w:r>
      <w:proofErr w:type="spellEnd"/>
      <w:r w:rsidRPr="0081567A">
        <w:rPr>
          <w:color w:val="3B476A"/>
          <w:sz w:val="18"/>
        </w:rPr>
        <w:t>=</w:t>
      </w:r>
      <w:r w:rsidRPr="0081567A">
        <w:rPr>
          <w:color w:val="FF8000"/>
          <w:sz w:val="18"/>
        </w:rPr>
        <w:t>"http://www.witsml.org/schemas/1series"</w:t>
      </w:r>
    </w:p>
    <w:p w14:paraId="398E4576" w14:textId="77777777" w:rsidR="00CF3A35" w:rsidRPr="0081567A" w:rsidRDefault="00CF3A35" w:rsidP="0081567A">
      <w:pPr>
        <w:pStyle w:val="CodeExample"/>
        <w:rPr>
          <w:color w:val="262626"/>
          <w:sz w:val="18"/>
        </w:rPr>
      </w:pPr>
      <w:r w:rsidRPr="0081567A">
        <w:rPr>
          <w:color w:val="0000FF"/>
          <w:sz w:val="18"/>
        </w:rPr>
        <w:t xml:space="preserve">                        </w:t>
      </w:r>
      <w:proofErr w:type="spellStart"/>
      <w:r w:rsidRPr="0081567A">
        <w:rPr>
          <w:color w:val="3B476A"/>
          <w:sz w:val="18"/>
        </w:rPr>
        <w:t>xmlns:xsi</w:t>
      </w:r>
      <w:proofErr w:type="spellEnd"/>
      <w:r w:rsidRPr="0081567A">
        <w:rPr>
          <w:color w:val="3B476A"/>
          <w:sz w:val="18"/>
        </w:rPr>
        <w:t>=</w:t>
      </w:r>
      <w:r w:rsidRPr="0081567A">
        <w:rPr>
          <w:color w:val="FF8000"/>
          <w:sz w:val="18"/>
        </w:rPr>
        <w:t>"http://www.w3.org/2001/XMLSchema-instance"</w:t>
      </w:r>
      <w:r w:rsidRPr="0081567A">
        <w:rPr>
          <w:color w:val="0000FF"/>
          <w:sz w:val="18"/>
        </w:rPr>
        <w:t>&gt;</w:t>
      </w:r>
    </w:p>
    <w:p w14:paraId="220BA09A" w14:textId="77777777" w:rsidR="00CF3A35" w:rsidRPr="0081567A" w:rsidRDefault="00CF3A35" w:rsidP="0081567A">
      <w:pPr>
        <w:pStyle w:val="CodeExample"/>
        <w:rPr>
          <w:color w:val="262626"/>
          <w:sz w:val="18"/>
        </w:rPr>
      </w:pP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:documentInfo</w:t>
      </w:r>
      <w:proofErr w:type="spellEnd"/>
      <w:proofErr w:type="gramEnd"/>
      <w:r w:rsidRPr="0081567A">
        <w:rPr>
          <w:color w:val="0000FF"/>
          <w:sz w:val="18"/>
        </w:rPr>
        <w:t>&gt;&lt;/</w:t>
      </w:r>
      <w:proofErr w:type="spellStart"/>
      <w:r w:rsidRPr="0081567A">
        <w:rPr>
          <w:color w:val="0000FF"/>
          <w:sz w:val="18"/>
        </w:rPr>
        <w:t>prodml:documentInfo</w:t>
      </w:r>
      <w:proofErr w:type="spellEnd"/>
      <w:r w:rsidRPr="0081567A">
        <w:rPr>
          <w:color w:val="0000FF"/>
          <w:sz w:val="18"/>
        </w:rPr>
        <w:t>&gt;</w:t>
      </w:r>
    </w:p>
    <w:p w14:paraId="331CFA87" w14:textId="77777777" w:rsidR="00CF3A35" w:rsidRPr="0081567A" w:rsidRDefault="00CF3A35" w:rsidP="0081567A">
      <w:pPr>
        <w:pStyle w:val="CodeExample"/>
        <w:rPr>
          <w:color w:val="262626"/>
          <w:sz w:val="18"/>
        </w:rPr>
      </w:pP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:facilityIdentifier</w:t>
      </w:r>
      <w:proofErr w:type="spellEnd"/>
      <w:proofErr w:type="gramEnd"/>
      <w:r w:rsidRPr="0081567A">
        <w:rPr>
          <w:color w:val="0000FF"/>
          <w:sz w:val="18"/>
        </w:rPr>
        <w:t>&gt;&lt;/</w:t>
      </w:r>
      <w:proofErr w:type="spellStart"/>
      <w:r w:rsidRPr="0081567A">
        <w:rPr>
          <w:color w:val="0000FF"/>
          <w:sz w:val="18"/>
        </w:rPr>
        <w:t>prodml:facilityIdentifier</w:t>
      </w:r>
      <w:proofErr w:type="spellEnd"/>
      <w:r w:rsidRPr="0081567A">
        <w:rPr>
          <w:color w:val="0000FF"/>
          <w:sz w:val="18"/>
        </w:rPr>
        <w:t>&gt;</w:t>
      </w:r>
    </w:p>
    <w:p w14:paraId="79C3EAED" w14:textId="77777777" w:rsidR="00CF3A35" w:rsidRPr="0081567A" w:rsidRDefault="00CF3A35" w:rsidP="0081567A">
      <w:pPr>
        <w:pStyle w:val="CodeExample"/>
        <w:rPr>
          <w:color w:val="262626"/>
          <w:sz w:val="18"/>
        </w:rPr>
      </w:pP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:dtsMeasurement</w:t>
      </w:r>
      <w:proofErr w:type="spellEnd"/>
      <w:proofErr w:type="gramEnd"/>
      <w:r w:rsidRPr="0081567A">
        <w:rPr>
          <w:color w:val="0000FF"/>
          <w:sz w:val="18"/>
        </w:rPr>
        <w:t xml:space="preserve"> </w:t>
      </w:r>
      <w:r w:rsidRPr="0081567A">
        <w:rPr>
          <w:color w:val="127019"/>
          <w:sz w:val="18"/>
        </w:rPr>
        <w:t>uid=</w:t>
      </w:r>
      <w:r w:rsidRPr="0081567A">
        <w:rPr>
          <w:color w:val="FF8000"/>
          <w:sz w:val="18"/>
        </w:rPr>
        <w:t>"DTS</w:t>
      </w:r>
      <w:r w:rsidR="002553F0">
        <w:rPr>
          <w:color w:val="FF8000"/>
          <w:sz w:val="18"/>
        </w:rPr>
        <w:t>3</w:t>
      </w:r>
      <w:r w:rsidRPr="0081567A">
        <w:rPr>
          <w:color w:val="FF8000"/>
          <w:sz w:val="18"/>
        </w:rPr>
        <w:t>"</w:t>
      </w:r>
      <w:r w:rsidRPr="0081567A">
        <w:rPr>
          <w:color w:val="0000FF"/>
          <w:sz w:val="18"/>
        </w:rPr>
        <w:t>&gt;</w:t>
      </w:r>
    </w:p>
    <w:p w14:paraId="6C1876CA"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:name</w:t>
      </w:r>
      <w:proofErr w:type="spellEnd"/>
      <w:proofErr w:type="gramEnd"/>
      <w:r w:rsidRPr="0081567A">
        <w:rPr>
          <w:color w:val="0000FF"/>
          <w:sz w:val="18"/>
        </w:rPr>
        <w:t>&gt;</w:t>
      </w:r>
      <w:r w:rsidRPr="0081567A">
        <w:rPr>
          <w:color w:val="262626"/>
          <w:sz w:val="18"/>
        </w:rPr>
        <w:t xml:space="preserve">Raw </w:t>
      </w:r>
      <w:r w:rsidR="002553F0">
        <w:rPr>
          <w:color w:val="262626"/>
          <w:sz w:val="18"/>
        </w:rPr>
        <w:t>&amp; Interpreted DTS</w:t>
      </w:r>
      <w:r w:rsidRPr="0081567A">
        <w:rPr>
          <w:color w:val="262626"/>
          <w:sz w:val="18"/>
        </w:rPr>
        <w:t xml:space="preserve"> 1</w:t>
      </w:r>
      <w:r w:rsidRPr="0081567A">
        <w:rPr>
          <w:color w:val="0000FF"/>
          <w:sz w:val="18"/>
        </w:rPr>
        <w:t>&lt;/</w:t>
      </w:r>
      <w:proofErr w:type="spellStart"/>
      <w:r w:rsidRPr="0081567A">
        <w:rPr>
          <w:color w:val="0000FF"/>
          <w:sz w:val="18"/>
        </w:rPr>
        <w:t>prodml:name</w:t>
      </w:r>
      <w:proofErr w:type="spellEnd"/>
      <w:r w:rsidRPr="0081567A">
        <w:rPr>
          <w:color w:val="0000FF"/>
          <w:sz w:val="18"/>
        </w:rPr>
        <w:t>&gt;</w:t>
      </w:r>
    </w:p>
    <w:p w14:paraId="0192046B"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:badSetFlag</w:t>
      </w:r>
      <w:proofErr w:type="spellEnd"/>
      <w:proofErr w:type="gramEnd"/>
      <w:r w:rsidRPr="0081567A">
        <w:rPr>
          <w:color w:val="0000FF"/>
          <w:sz w:val="18"/>
        </w:rPr>
        <w:t>&gt;</w:t>
      </w:r>
      <w:r w:rsidRPr="0081567A">
        <w:rPr>
          <w:color w:val="262626"/>
          <w:sz w:val="18"/>
        </w:rPr>
        <w:t>0</w:t>
      </w:r>
      <w:r w:rsidRPr="0081567A">
        <w:rPr>
          <w:color w:val="0000FF"/>
          <w:sz w:val="18"/>
        </w:rPr>
        <w:t>&lt;/</w:t>
      </w:r>
      <w:proofErr w:type="spellStart"/>
      <w:r w:rsidRPr="0081567A">
        <w:rPr>
          <w:color w:val="0000FF"/>
          <w:sz w:val="18"/>
        </w:rPr>
        <w:t>prodml:badSetFlag</w:t>
      </w:r>
      <w:proofErr w:type="spellEnd"/>
      <w:r w:rsidRPr="0081567A">
        <w:rPr>
          <w:color w:val="0000FF"/>
          <w:sz w:val="18"/>
        </w:rPr>
        <w:t>&gt;</w:t>
      </w:r>
    </w:p>
    <w:p w14:paraId="59C0390A"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:emptySetFlag</w:t>
      </w:r>
      <w:proofErr w:type="spellEnd"/>
      <w:proofErr w:type="gramEnd"/>
      <w:r w:rsidRPr="0081567A">
        <w:rPr>
          <w:color w:val="0000FF"/>
          <w:sz w:val="18"/>
        </w:rPr>
        <w:t>&gt;</w:t>
      </w:r>
      <w:r w:rsidRPr="0081567A">
        <w:rPr>
          <w:color w:val="262626"/>
          <w:sz w:val="18"/>
        </w:rPr>
        <w:t>0</w:t>
      </w:r>
      <w:r w:rsidRPr="0081567A">
        <w:rPr>
          <w:color w:val="0000FF"/>
          <w:sz w:val="18"/>
        </w:rPr>
        <w:t>&lt;/</w:t>
      </w:r>
      <w:proofErr w:type="spellStart"/>
      <w:r w:rsidRPr="0081567A">
        <w:rPr>
          <w:color w:val="0000FF"/>
          <w:sz w:val="18"/>
        </w:rPr>
        <w:t>prodml:emptySetFlag</w:t>
      </w:r>
      <w:proofErr w:type="spellEnd"/>
      <w:r w:rsidRPr="0081567A">
        <w:rPr>
          <w:color w:val="0000FF"/>
          <w:sz w:val="18"/>
        </w:rPr>
        <w:t>&gt;</w:t>
      </w:r>
    </w:p>
    <w:p w14:paraId="3E590901"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:timeStart</w:t>
      </w:r>
      <w:proofErr w:type="spellEnd"/>
      <w:proofErr w:type="gramEnd"/>
      <w:r w:rsidRPr="0081567A">
        <w:rPr>
          <w:color w:val="0000FF"/>
          <w:sz w:val="18"/>
        </w:rPr>
        <w:t>&gt;</w:t>
      </w:r>
      <w:r w:rsidRPr="0081567A">
        <w:rPr>
          <w:color w:val="262626"/>
          <w:sz w:val="18"/>
        </w:rPr>
        <w:t>2013-12-21T08:00:00Z</w:t>
      </w:r>
      <w:r w:rsidRPr="0081567A">
        <w:rPr>
          <w:color w:val="0000FF"/>
          <w:sz w:val="18"/>
        </w:rPr>
        <w:t>&lt;/</w:t>
      </w:r>
      <w:proofErr w:type="spellStart"/>
      <w:r w:rsidRPr="0081567A">
        <w:rPr>
          <w:color w:val="0000FF"/>
          <w:sz w:val="18"/>
        </w:rPr>
        <w:t>prodml:timeStart</w:t>
      </w:r>
      <w:proofErr w:type="spellEnd"/>
      <w:r w:rsidRPr="0081567A">
        <w:rPr>
          <w:color w:val="0000FF"/>
          <w:sz w:val="18"/>
        </w:rPr>
        <w:t>&gt;</w:t>
      </w:r>
    </w:p>
    <w:p w14:paraId="78BB3E88" w14:textId="77777777" w:rsidR="00CF3A35" w:rsidRPr="0081567A" w:rsidRDefault="002553F0" w:rsidP="0081567A">
      <w:pPr>
        <w:pStyle w:val="CodeExample"/>
        <w:rPr>
          <w:color w:val="262626"/>
          <w:sz w:val="18"/>
        </w:rPr>
      </w:pPr>
      <w:r w:rsidRPr="0081567A">
        <w:rPr>
          <w:noProof/>
          <w:color w:val="262626"/>
          <w:sz w:val="18"/>
          <w:lang w:eastAsia="en-US"/>
        </w:rPr>
        <mc:AlternateContent>
          <mc:Choice Requires="wps">
            <w:drawing>
              <wp:anchor distT="0" distB="0" distL="114300" distR="114300" simplePos="0" relativeHeight="251676672" behindDoc="0" locked="0" layoutInCell="1" allowOverlap="1" wp14:anchorId="35254F2B" wp14:editId="735B0640">
                <wp:simplePos x="0" y="0"/>
                <wp:positionH relativeFrom="column">
                  <wp:posOffset>4617720</wp:posOffset>
                </wp:positionH>
                <wp:positionV relativeFrom="paragraph">
                  <wp:posOffset>89535</wp:posOffset>
                </wp:positionV>
                <wp:extent cx="1318260" cy="495300"/>
                <wp:effectExtent l="495300" t="0" r="15240" b="19050"/>
                <wp:wrapNone/>
                <wp:docPr id="74" name="Line Callout 1 74"/>
                <wp:cNvGraphicFramePr/>
                <a:graphic xmlns:a="http://schemas.openxmlformats.org/drawingml/2006/main">
                  <a:graphicData uri="http://schemas.microsoft.com/office/word/2010/wordprocessingShape">
                    <wps:wsp>
                      <wps:cNvSpPr/>
                      <wps:spPr>
                        <a:xfrm>
                          <a:off x="0" y="0"/>
                          <a:ext cx="1318260" cy="495300"/>
                        </a:xfrm>
                        <a:prstGeom prst="borderCallout1">
                          <a:avLst>
                            <a:gd name="adj1" fmla="val 27981"/>
                            <a:gd name="adj2" fmla="val -445"/>
                            <a:gd name="adj3" fmla="val 55687"/>
                            <a:gd name="adj4" fmla="val -38114"/>
                          </a:avLst>
                        </a:prstGeom>
                        <a:solidFill>
                          <a:srgbClr val="FFFF99"/>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B3B2D2" w14:textId="77777777" w:rsidR="00AA0C8C" w:rsidRPr="0081567A" w:rsidRDefault="00AA0C8C" w:rsidP="002553F0">
                            <w:pPr>
                              <w:rPr>
                                <w:color w:val="000000" w:themeColor="text1"/>
                                <w:sz w:val="18"/>
                              </w:rPr>
                            </w:pPr>
                            <w:r>
                              <w:rPr>
                                <w:color w:val="000000" w:themeColor="text1"/>
                                <w:sz w:val="18"/>
                              </w:rPr>
                              <w:t>Note</w:t>
                            </w:r>
                            <w:r w:rsidRPr="0081567A">
                              <w:rPr>
                                <w:color w:val="000000" w:themeColor="text1"/>
                                <w:sz w:val="18"/>
                              </w:rPr>
                              <w:t xml:space="preserve"> </w:t>
                            </w:r>
                            <w:r>
                              <w:rPr>
                                <w:color w:val="000000" w:themeColor="text1"/>
                                <w:sz w:val="18"/>
                              </w:rPr>
                              <w:t xml:space="preserve">how </w:t>
                            </w:r>
                            <w:r w:rsidRPr="00AA0F94">
                              <w:rPr>
                                <w:i/>
                                <w:color w:val="000000" w:themeColor="text1"/>
                                <w:sz w:val="18"/>
                              </w:rPr>
                              <w:t>tags</w:t>
                            </w:r>
                            <w:r>
                              <w:rPr>
                                <w:color w:val="000000" w:themeColor="text1"/>
                                <w:sz w:val="18"/>
                              </w:rPr>
                              <w:t xml:space="preserve"> can be used to mark up data for later identification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Line Callout 1 74" o:spid="_x0000_s1052" type="#_x0000_t47" style="position:absolute;margin-left:363.6pt;margin-top:7.05pt;width:103.8pt;height:3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" adj="-8233,12028,-96,6044" fillcolor="#ff9" strokecolor="#0070c0">
                <v:textbox>
                  <w:txbxContent>
                    <w:p w14:paraId="1AB3B2D2" w14:textId="77777777" w:rsidR="00AA0C8C" w:rsidRPr="0081567A" w:rsidRDefault="00AA0C8C" w:rsidP="002553F0">
                      <w:pPr>
                        <w:rPr>
                          <w:color w:val="000000" w:themeColor="text1"/>
                          <w:sz w:val="18"/>
                        </w:rPr>
                      </w:pPr>
                      <w:r>
                        <w:rPr>
                          <w:color w:val="000000" w:themeColor="text1"/>
                          <w:sz w:val="18"/>
                        </w:rPr>
                        <w:t>Note</w:t>
                      </w:r>
                      <w:r w:rsidRPr="0081567A">
                        <w:rPr>
                          <w:color w:val="000000" w:themeColor="text1"/>
                          <w:sz w:val="18"/>
                        </w:rPr>
                        <w:t xml:space="preserve"> </w:t>
                      </w:r>
                      <w:r>
                        <w:rPr>
                          <w:color w:val="000000" w:themeColor="text1"/>
                          <w:sz w:val="18"/>
                        </w:rPr>
                        <w:t xml:space="preserve">how </w:t>
                      </w:r>
                      <w:r w:rsidRPr="00AA0F94">
                        <w:rPr>
                          <w:i/>
                          <w:color w:val="000000" w:themeColor="text1"/>
                          <w:sz w:val="18"/>
                        </w:rPr>
                        <w:t>tags</w:t>
                      </w:r>
                      <w:r>
                        <w:rPr>
                          <w:color w:val="000000" w:themeColor="text1"/>
                          <w:sz w:val="18"/>
                        </w:rPr>
                        <w:t xml:space="preserve"> can be used to mark up data for later identification</w:t>
                      </w:r>
                    </w:p>
                  </w:txbxContent>
                </v:textbox>
                <o:callout v:ext="edit" minusy="t"/>
              </v:shape>
            </w:pict>
          </mc:Fallback>
        </mc:AlternateContent>
      </w:r>
      <w:r w:rsidR="00CF3A35" w:rsidRPr="0081567A">
        <w:rPr>
          <w:color w:val="262626"/>
          <w:sz w:val="18"/>
        </w:rPr>
        <w:tab/>
      </w:r>
      <w:r w:rsidR="00CF3A35" w:rsidRPr="0081567A">
        <w:rPr>
          <w:color w:val="262626"/>
          <w:sz w:val="18"/>
        </w:rPr>
        <w:tab/>
      </w:r>
      <w:r w:rsidR="00CF3A35" w:rsidRPr="0081567A">
        <w:rPr>
          <w:color w:val="262626"/>
          <w:sz w:val="18"/>
        </w:rPr>
        <w:tab/>
      </w:r>
      <w:r w:rsidR="00CF3A35" w:rsidRPr="0081567A">
        <w:rPr>
          <w:color w:val="0000FF"/>
          <w:sz w:val="18"/>
        </w:rPr>
        <w:t>&lt;</w:t>
      </w:r>
      <w:proofErr w:type="spellStart"/>
      <w:r w:rsidR="00CF3A35" w:rsidRPr="0081567A">
        <w:rPr>
          <w:color w:val="0000FF"/>
          <w:sz w:val="18"/>
        </w:rPr>
        <w:t>prodml</w:t>
      </w:r>
      <w:proofErr w:type="gramStart"/>
      <w:r w:rsidR="00CF3A35" w:rsidRPr="0081567A">
        <w:rPr>
          <w:color w:val="0000FF"/>
          <w:sz w:val="18"/>
        </w:rPr>
        <w:t>:timeEnd</w:t>
      </w:r>
      <w:proofErr w:type="spellEnd"/>
      <w:proofErr w:type="gramEnd"/>
      <w:r w:rsidR="00CF3A35" w:rsidRPr="0081567A">
        <w:rPr>
          <w:color w:val="0000FF"/>
          <w:sz w:val="18"/>
        </w:rPr>
        <w:t>&gt;</w:t>
      </w:r>
      <w:r w:rsidR="00CF3A35" w:rsidRPr="0081567A">
        <w:rPr>
          <w:color w:val="262626"/>
          <w:sz w:val="18"/>
        </w:rPr>
        <w:t>2013-12-21T08:00:30Z</w:t>
      </w:r>
      <w:r w:rsidR="00CF3A35" w:rsidRPr="0081567A">
        <w:rPr>
          <w:color w:val="0000FF"/>
          <w:sz w:val="18"/>
        </w:rPr>
        <w:t>&lt;/</w:t>
      </w:r>
      <w:proofErr w:type="spellStart"/>
      <w:r w:rsidR="00CF3A35" w:rsidRPr="0081567A">
        <w:rPr>
          <w:color w:val="0000FF"/>
          <w:sz w:val="18"/>
        </w:rPr>
        <w:t>prodml:timeEnd</w:t>
      </w:r>
      <w:proofErr w:type="spellEnd"/>
      <w:r w:rsidR="00CF3A35" w:rsidRPr="0081567A">
        <w:rPr>
          <w:color w:val="0000FF"/>
          <w:sz w:val="18"/>
        </w:rPr>
        <w:t>&gt;</w:t>
      </w:r>
    </w:p>
    <w:p w14:paraId="425AD913"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:timeSinceInstrumentStartup</w:t>
      </w:r>
      <w:proofErr w:type="spellEnd"/>
      <w:proofErr w:type="gramEnd"/>
      <w:r w:rsidRPr="0081567A">
        <w:rPr>
          <w:color w:val="0000FF"/>
          <w:sz w:val="18"/>
        </w:rPr>
        <w:t xml:space="preserve"> </w:t>
      </w:r>
      <w:proofErr w:type="spellStart"/>
      <w:r w:rsidRPr="0081567A">
        <w:rPr>
          <w:color w:val="127019"/>
          <w:sz w:val="18"/>
        </w:rPr>
        <w:t>uom</w:t>
      </w:r>
      <w:proofErr w:type="spellEnd"/>
      <w:r w:rsidRPr="0081567A">
        <w:rPr>
          <w:color w:val="127019"/>
          <w:sz w:val="18"/>
        </w:rPr>
        <w:t>=</w:t>
      </w:r>
      <w:r w:rsidRPr="0081567A">
        <w:rPr>
          <w:color w:val="FF8000"/>
          <w:sz w:val="18"/>
        </w:rPr>
        <w:t>"min"</w:t>
      </w:r>
      <w:r w:rsidRPr="0081567A">
        <w:rPr>
          <w:color w:val="0000FF"/>
          <w:sz w:val="18"/>
        </w:rPr>
        <w:t>&gt;</w:t>
      </w:r>
      <w:r w:rsidRPr="0081567A">
        <w:rPr>
          <w:color w:val="262626"/>
          <w:sz w:val="18"/>
        </w:rPr>
        <w:t>90</w:t>
      </w:r>
      <w:r w:rsidRPr="0081567A">
        <w:rPr>
          <w:color w:val="0000FF"/>
          <w:sz w:val="18"/>
        </w:rPr>
        <w:t>&lt;/</w:t>
      </w:r>
      <w:proofErr w:type="spellStart"/>
      <w:r w:rsidRPr="0081567A">
        <w:rPr>
          <w:color w:val="0000FF"/>
          <w:sz w:val="18"/>
        </w:rPr>
        <w:t>prodml:timeSinceInstrumentStartup</w:t>
      </w:r>
      <w:proofErr w:type="spellEnd"/>
      <w:r w:rsidRPr="0081567A">
        <w:rPr>
          <w:color w:val="0000FF"/>
          <w:sz w:val="18"/>
        </w:rPr>
        <w:t>&gt;</w:t>
      </w:r>
    </w:p>
    <w:p w14:paraId="32467682"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:measurementTags</w:t>
      </w:r>
      <w:proofErr w:type="spellEnd"/>
      <w:proofErr w:type="gramEnd"/>
      <w:r w:rsidRPr="0081567A">
        <w:rPr>
          <w:color w:val="0000FF"/>
          <w:sz w:val="18"/>
        </w:rPr>
        <w:t>&gt;</w:t>
      </w:r>
      <w:r w:rsidR="002553F0" w:rsidRPr="0081567A">
        <w:rPr>
          <w:sz w:val="18"/>
        </w:rPr>
        <w:t>warm back measurement 1</w:t>
      </w:r>
      <w:r w:rsidRPr="0081567A">
        <w:rPr>
          <w:color w:val="0000FF"/>
          <w:sz w:val="18"/>
        </w:rPr>
        <w:t>&lt;/</w:t>
      </w:r>
      <w:proofErr w:type="spellStart"/>
      <w:r w:rsidRPr="0081567A">
        <w:rPr>
          <w:color w:val="0000FF"/>
          <w:sz w:val="18"/>
        </w:rPr>
        <w:t>prodml:measurementTags</w:t>
      </w:r>
      <w:proofErr w:type="spellEnd"/>
      <w:r w:rsidRPr="0081567A">
        <w:rPr>
          <w:color w:val="0000FF"/>
          <w:sz w:val="18"/>
        </w:rPr>
        <w:t>&gt;</w:t>
      </w:r>
    </w:p>
    <w:p w14:paraId="543D3370" w14:textId="29A45AC2"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:installedSystem</w:t>
      </w:r>
      <w:r w:rsidR="009162EA">
        <w:rPr>
          <w:color w:val="0000FF"/>
          <w:sz w:val="18"/>
        </w:rPr>
        <w:t>Ref</w:t>
      </w:r>
      <w:proofErr w:type="spellEnd"/>
      <w:proofErr w:type="gramEnd"/>
      <w:r w:rsidRPr="0081567A">
        <w:rPr>
          <w:color w:val="0000FF"/>
          <w:sz w:val="18"/>
        </w:rPr>
        <w:t>&gt;</w:t>
      </w:r>
      <w:r w:rsidRPr="0081567A">
        <w:rPr>
          <w:color w:val="262626"/>
          <w:sz w:val="18"/>
        </w:rPr>
        <w:t>IS1</w:t>
      </w:r>
      <w:r w:rsidRPr="0081567A">
        <w:rPr>
          <w:color w:val="0000FF"/>
          <w:sz w:val="18"/>
        </w:rPr>
        <w:t>&lt;/</w:t>
      </w:r>
      <w:proofErr w:type="spellStart"/>
      <w:r w:rsidRPr="0081567A">
        <w:rPr>
          <w:color w:val="0000FF"/>
          <w:sz w:val="18"/>
        </w:rPr>
        <w:t>prodml:installedSystem</w:t>
      </w:r>
      <w:r w:rsidR="009162EA">
        <w:rPr>
          <w:color w:val="0000FF"/>
          <w:sz w:val="18"/>
        </w:rPr>
        <w:t>Ref</w:t>
      </w:r>
      <w:proofErr w:type="spellEnd"/>
      <w:r w:rsidRPr="0081567A">
        <w:rPr>
          <w:color w:val="0000FF"/>
          <w:sz w:val="18"/>
        </w:rPr>
        <w:t>&gt;</w:t>
      </w:r>
    </w:p>
    <w:p w14:paraId="4AEB4433"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&lt;prodml</w:t>
      </w:r>
      <w:proofErr w:type="gramStart"/>
      <w:r w:rsidRPr="0081567A">
        <w:rPr>
          <w:color w:val="0000FF"/>
          <w:sz w:val="18"/>
        </w:rPr>
        <w:t>:measurementConfiguration</w:t>
      </w:r>
      <w:proofErr w:type="gramEnd"/>
      <w:r w:rsidRPr="0081567A">
        <w:rPr>
          <w:color w:val="0000FF"/>
          <w:sz w:val="18"/>
        </w:rPr>
        <w:t>&gt;</w:t>
      </w:r>
      <w:r w:rsidRPr="0081567A">
        <w:rPr>
          <w:color w:val="262626"/>
          <w:sz w:val="18"/>
        </w:rPr>
        <w:t>single-ended</w:t>
      </w:r>
      <w:r w:rsidRPr="0081567A">
        <w:rPr>
          <w:color w:val="0000FF"/>
          <w:sz w:val="18"/>
        </w:rPr>
        <w:t>&lt;/prodml:measurementConfiguration&gt;</w:t>
      </w:r>
    </w:p>
    <w:p w14:paraId="3EA443AD"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proofErr w:type="gramStart"/>
      <w:r w:rsidRPr="0081567A">
        <w:rPr>
          <w:color w:val="0000FF"/>
          <w:sz w:val="18"/>
        </w:rPr>
        <w:t>prodml:</w:t>
      </w:r>
      <w:proofErr w:type="gramEnd"/>
      <w:r w:rsidRPr="0081567A">
        <w:rPr>
          <w:color w:val="0000FF"/>
          <w:sz w:val="18"/>
        </w:rPr>
        <w:t>measurementTrace</w:t>
      </w:r>
      <w:proofErr w:type="spellEnd"/>
      <w:r w:rsidRPr="0081567A">
        <w:rPr>
          <w:color w:val="0000FF"/>
          <w:sz w:val="18"/>
        </w:rPr>
        <w:t>&gt;</w:t>
      </w:r>
    </w:p>
    <w:p w14:paraId="3EC513F2"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:traceProcessingType</w:t>
      </w:r>
      <w:proofErr w:type="spellEnd"/>
      <w:proofErr w:type="gramEnd"/>
      <w:r w:rsidRPr="0081567A">
        <w:rPr>
          <w:color w:val="0000FF"/>
          <w:sz w:val="18"/>
        </w:rPr>
        <w:t>&gt;</w:t>
      </w:r>
      <w:r w:rsidRPr="0081567A">
        <w:rPr>
          <w:color w:val="262626"/>
          <w:sz w:val="18"/>
        </w:rPr>
        <w:t>as acquired</w:t>
      </w:r>
      <w:r w:rsidRPr="0081567A">
        <w:rPr>
          <w:color w:val="0000FF"/>
          <w:sz w:val="18"/>
        </w:rPr>
        <w:t>&lt;/</w:t>
      </w:r>
      <w:proofErr w:type="spellStart"/>
      <w:r w:rsidRPr="0081567A">
        <w:rPr>
          <w:color w:val="0000FF"/>
          <w:sz w:val="18"/>
        </w:rPr>
        <w:t>prodml:traceProcessingType</w:t>
      </w:r>
      <w:proofErr w:type="spellEnd"/>
      <w:r w:rsidRPr="0081567A">
        <w:rPr>
          <w:color w:val="0000FF"/>
          <w:sz w:val="18"/>
        </w:rPr>
        <w:t>&gt;</w:t>
      </w:r>
    </w:p>
    <w:p w14:paraId="299B0B6C"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:samplingInterval</w:t>
      </w:r>
      <w:proofErr w:type="spellEnd"/>
      <w:proofErr w:type="gramEnd"/>
      <w:r w:rsidRPr="0081567A">
        <w:rPr>
          <w:color w:val="0000FF"/>
          <w:sz w:val="18"/>
        </w:rPr>
        <w:t xml:space="preserve"> </w:t>
      </w:r>
      <w:proofErr w:type="spellStart"/>
      <w:r w:rsidRPr="0081567A">
        <w:rPr>
          <w:color w:val="127019"/>
          <w:sz w:val="18"/>
        </w:rPr>
        <w:t>uom</w:t>
      </w:r>
      <w:proofErr w:type="spellEnd"/>
      <w:r w:rsidRPr="0081567A">
        <w:rPr>
          <w:color w:val="127019"/>
          <w:sz w:val="18"/>
        </w:rPr>
        <w:t>=</w:t>
      </w:r>
      <w:r w:rsidRPr="0081567A">
        <w:rPr>
          <w:color w:val="FF8000"/>
          <w:sz w:val="18"/>
        </w:rPr>
        <w:t>"m"</w:t>
      </w:r>
      <w:r w:rsidRPr="0081567A">
        <w:rPr>
          <w:color w:val="0000FF"/>
          <w:sz w:val="18"/>
        </w:rPr>
        <w:t>&gt;</w:t>
      </w:r>
      <w:r w:rsidRPr="0081567A">
        <w:rPr>
          <w:color w:val="262626"/>
          <w:sz w:val="18"/>
        </w:rPr>
        <w:t>1</w:t>
      </w:r>
      <w:r w:rsidRPr="0081567A">
        <w:rPr>
          <w:color w:val="0000FF"/>
          <w:sz w:val="18"/>
        </w:rPr>
        <w:t>&lt;/</w:t>
      </w:r>
      <w:proofErr w:type="spellStart"/>
      <w:r w:rsidRPr="0081567A">
        <w:rPr>
          <w:color w:val="0000FF"/>
          <w:sz w:val="18"/>
        </w:rPr>
        <w:t>prodml:samplingInterval</w:t>
      </w:r>
      <w:proofErr w:type="spellEnd"/>
      <w:r w:rsidRPr="0081567A">
        <w:rPr>
          <w:color w:val="0000FF"/>
          <w:sz w:val="18"/>
        </w:rPr>
        <w:t>&gt;</w:t>
      </w:r>
    </w:p>
    <w:p w14:paraId="3C120647"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:indexMnemonic</w:t>
      </w:r>
      <w:proofErr w:type="spellEnd"/>
      <w:proofErr w:type="gramEnd"/>
      <w:r w:rsidRPr="0081567A">
        <w:rPr>
          <w:color w:val="0000FF"/>
          <w:sz w:val="18"/>
        </w:rPr>
        <w:t>&gt;</w:t>
      </w:r>
      <w:proofErr w:type="spellStart"/>
      <w:r w:rsidRPr="0081567A">
        <w:rPr>
          <w:color w:val="262626"/>
          <w:sz w:val="18"/>
        </w:rPr>
        <w:t>fiberDistance</w:t>
      </w:r>
      <w:proofErr w:type="spellEnd"/>
      <w:r w:rsidRPr="0081567A">
        <w:rPr>
          <w:color w:val="0000FF"/>
          <w:sz w:val="18"/>
        </w:rPr>
        <w:t>&lt;/</w:t>
      </w:r>
      <w:proofErr w:type="spellStart"/>
      <w:r w:rsidRPr="0081567A">
        <w:rPr>
          <w:color w:val="0000FF"/>
          <w:sz w:val="18"/>
        </w:rPr>
        <w:t>prodml:indexMnemonic</w:t>
      </w:r>
      <w:proofErr w:type="spellEnd"/>
      <w:r w:rsidRPr="0081567A">
        <w:rPr>
          <w:color w:val="0000FF"/>
          <w:sz w:val="18"/>
        </w:rPr>
        <w:t>&gt;</w:t>
      </w:r>
    </w:p>
    <w:p w14:paraId="1A8795AE"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:pointCount</w:t>
      </w:r>
      <w:proofErr w:type="spellEnd"/>
      <w:proofErr w:type="gramEnd"/>
      <w:r w:rsidRPr="0081567A">
        <w:rPr>
          <w:color w:val="0000FF"/>
          <w:sz w:val="18"/>
        </w:rPr>
        <w:t>&gt;</w:t>
      </w:r>
      <w:r w:rsidRPr="0081567A">
        <w:rPr>
          <w:color w:val="262626"/>
          <w:sz w:val="18"/>
        </w:rPr>
        <w:t>1500</w:t>
      </w:r>
      <w:r w:rsidRPr="0081567A">
        <w:rPr>
          <w:color w:val="0000FF"/>
          <w:sz w:val="18"/>
        </w:rPr>
        <w:t>&lt;/</w:t>
      </w:r>
      <w:proofErr w:type="spellStart"/>
      <w:r w:rsidRPr="0081567A">
        <w:rPr>
          <w:color w:val="0000FF"/>
          <w:sz w:val="18"/>
        </w:rPr>
        <w:t>prodml:pointCount</w:t>
      </w:r>
      <w:proofErr w:type="spellEnd"/>
      <w:r w:rsidRPr="0081567A">
        <w:rPr>
          <w:color w:val="0000FF"/>
          <w:sz w:val="18"/>
        </w:rPr>
        <w:t>&gt;</w:t>
      </w:r>
    </w:p>
    <w:p w14:paraId="5E85FD6A"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&lt;prodml</w:t>
      </w:r>
      <w:proofErr w:type="gramStart"/>
      <w:r w:rsidRPr="0081567A">
        <w:rPr>
          <w:color w:val="0000FF"/>
          <w:sz w:val="18"/>
        </w:rPr>
        <w:t>:frequencyRayleigh1</w:t>
      </w:r>
      <w:proofErr w:type="gramEnd"/>
      <w:r w:rsidRPr="0081567A">
        <w:rPr>
          <w:color w:val="0000FF"/>
          <w:sz w:val="18"/>
        </w:rPr>
        <w:t xml:space="preserve"> </w:t>
      </w:r>
      <w:proofErr w:type="spellStart"/>
      <w:r w:rsidRPr="0081567A">
        <w:rPr>
          <w:color w:val="127019"/>
          <w:sz w:val="18"/>
        </w:rPr>
        <w:t>uom</w:t>
      </w:r>
      <w:proofErr w:type="spellEnd"/>
      <w:r w:rsidRPr="0081567A">
        <w:rPr>
          <w:color w:val="127019"/>
          <w:sz w:val="18"/>
        </w:rPr>
        <w:t>=</w:t>
      </w:r>
      <w:r w:rsidRPr="0081567A">
        <w:rPr>
          <w:color w:val="FF8000"/>
          <w:sz w:val="18"/>
        </w:rPr>
        <w:t>"Hz"</w:t>
      </w:r>
      <w:r w:rsidRPr="0081567A">
        <w:rPr>
          <w:color w:val="0000FF"/>
          <w:sz w:val="18"/>
        </w:rPr>
        <w:t>&gt;</w:t>
      </w:r>
      <w:r w:rsidRPr="0081567A">
        <w:rPr>
          <w:color w:val="262626"/>
          <w:sz w:val="18"/>
        </w:rPr>
        <w:t>10</w:t>
      </w:r>
      <w:r w:rsidRPr="0081567A">
        <w:rPr>
          <w:color w:val="0000FF"/>
          <w:sz w:val="18"/>
        </w:rPr>
        <w:t>&lt;/prodml:frequencyRayleigh1&gt;</w:t>
      </w:r>
    </w:p>
    <w:p w14:paraId="5557B71B" w14:textId="77777777" w:rsidR="00CF3A35" w:rsidRDefault="00CF3A35" w:rsidP="0081567A">
      <w:pPr>
        <w:pStyle w:val="CodeExample"/>
        <w:rPr>
          <w:color w:val="0000FF"/>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&lt;prodml</w:t>
      </w:r>
      <w:proofErr w:type="gramStart"/>
      <w:r w:rsidRPr="0081567A">
        <w:rPr>
          <w:color w:val="0000FF"/>
          <w:sz w:val="18"/>
        </w:rPr>
        <w:t>:frequencyRayleigh2</w:t>
      </w:r>
      <w:proofErr w:type="gramEnd"/>
      <w:r w:rsidRPr="0081567A">
        <w:rPr>
          <w:color w:val="0000FF"/>
          <w:sz w:val="18"/>
        </w:rPr>
        <w:t xml:space="preserve"> </w:t>
      </w:r>
      <w:proofErr w:type="spellStart"/>
      <w:r w:rsidRPr="0081567A">
        <w:rPr>
          <w:color w:val="127019"/>
          <w:sz w:val="18"/>
        </w:rPr>
        <w:t>uom</w:t>
      </w:r>
      <w:proofErr w:type="spellEnd"/>
      <w:r w:rsidRPr="0081567A">
        <w:rPr>
          <w:color w:val="127019"/>
          <w:sz w:val="18"/>
        </w:rPr>
        <w:t>=</w:t>
      </w:r>
      <w:r w:rsidRPr="0081567A">
        <w:rPr>
          <w:color w:val="FF8000"/>
          <w:sz w:val="18"/>
        </w:rPr>
        <w:t>"Hz"</w:t>
      </w:r>
      <w:r w:rsidRPr="0081567A">
        <w:rPr>
          <w:color w:val="0000FF"/>
          <w:sz w:val="18"/>
        </w:rPr>
        <w:t>&gt;</w:t>
      </w:r>
      <w:r w:rsidRPr="0081567A">
        <w:rPr>
          <w:color w:val="262626"/>
          <w:sz w:val="18"/>
        </w:rPr>
        <w:t>20</w:t>
      </w:r>
      <w:r w:rsidRPr="0081567A">
        <w:rPr>
          <w:color w:val="0000FF"/>
          <w:sz w:val="18"/>
        </w:rPr>
        <w:t>&lt;/prodml:frequencyRayleigh2&gt;</w:t>
      </w:r>
    </w:p>
    <w:p w14:paraId="213A843E" w14:textId="5CF0081A" w:rsidR="009162EA" w:rsidRPr="009162EA" w:rsidRDefault="009162EA" w:rsidP="009162EA">
      <w:pPr>
        <w:pStyle w:val="CodeExample"/>
      </w:pPr>
      <w:r>
        <w:tab/>
      </w:r>
      <w:r>
        <w:tab/>
      </w:r>
      <w:r>
        <w:tab/>
      </w:r>
      <w:r>
        <w:tab/>
      </w:r>
      <w:r w:rsidRPr="009162EA">
        <w:rPr>
          <w:color w:val="0000FF"/>
          <w:sz w:val="18"/>
        </w:rPr>
        <w:t>&lt;</w:t>
      </w:r>
      <w:proofErr w:type="spellStart"/>
      <w:proofErr w:type="gramStart"/>
      <w:r w:rsidRPr="009162EA">
        <w:rPr>
          <w:color w:val="0000FF"/>
          <w:sz w:val="18"/>
        </w:rPr>
        <w:t>prodml:</w:t>
      </w:r>
      <w:proofErr w:type="gramEnd"/>
      <w:r w:rsidRPr="009162EA">
        <w:rPr>
          <w:color w:val="0000FF"/>
          <w:sz w:val="18"/>
        </w:rPr>
        <w:t>logDataTrace</w:t>
      </w:r>
      <w:proofErr w:type="spellEnd"/>
      <w:r w:rsidRPr="009162EA">
        <w:rPr>
          <w:color w:val="0000FF"/>
          <w:sz w:val="18"/>
        </w:rPr>
        <w:t>&gt;</w:t>
      </w:r>
    </w:p>
    <w:p w14:paraId="21185A5B"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&lt;prodml:mnemonicList&gt;</w:t>
      </w:r>
      <w:r w:rsidRPr="0081567A">
        <w:rPr>
          <w:color w:val="262626"/>
          <w:sz w:val="18"/>
        </w:rPr>
        <w:t>fiberDistance,antistokes,stokes,reverseAntiStokes,reverseStokes,rayleigh1,rayleigh2,brillouinfrequency,loss,lossRatio,cumulativeExcessLoss,frequencyQualityMeasure,measurementUncertainty,brillouinAmplitude,opticalPathTemperature,uncalibratedTemperature1,uncalibratedTemperature2,</w:t>
      </w:r>
      <w:r w:rsidRPr="0081567A">
        <w:rPr>
          <w:color w:val="0000FF"/>
          <w:sz w:val="18"/>
        </w:rPr>
        <w:t>&lt;/prodml:mnemonicList&gt;</w:t>
      </w:r>
    </w:p>
    <w:p w14:paraId="3E4F1CD7"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&lt;prodml:unitList&gt;</w:t>
      </w:r>
      <w:r w:rsidRPr="0081567A">
        <w:rPr>
          <w:color w:val="262626"/>
          <w:sz w:val="18"/>
        </w:rPr>
        <w:t>m,mW,mW,mW,mW,mW,mW,GHz,dB/Km,dB/Km,dB,dimensionless,degC,mW,degC,degC,degC,</w:t>
      </w:r>
      <w:r w:rsidRPr="0081567A">
        <w:rPr>
          <w:color w:val="0000FF"/>
          <w:sz w:val="18"/>
        </w:rPr>
        <w:t>&lt;/prodml:unitList&gt;</w:t>
      </w:r>
    </w:p>
    <w:p w14:paraId="7C123E64"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:data</w:t>
      </w:r>
      <w:proofErr w:type="spellEnd"/>
      <w:proofErr w:type="gramEnd"/>
      <w:r w:rsidRPr="0081567A">
        <w:rPr>
          <w:color w:val="0000FF"/>
          <w:sz w:val="18"/>
        </w:rPr>
        <w:t>&gt;</w:t>
      </w:r>
      <w:r w:rsidRPr="0081567A">
        <w:rPr>
          <w:color w:val="262626"/>
          <w:sz w:val="18"/>
        </w:rPr>
        <w:t>1,35.424,84.893,,,,,,,,,,,,,,,</w:t>
      </w:r>
      <w:r w:rsidRPr="0081567A">
        <w:rPr>
          <w:color w:val="0000FF"/>
          <w:sz w:val="18"/>
        </w:rPr>
        <w:t>&lt;/</w:t>
      </w:r>
      <w:proofErr w:type="spellStart"/>
      <w:r w:rsidRPr="0081567A">
        <w:rPr>
          <w:color w:val="0000FF"/>
          <w:sz w:val="18"/>
        </w:rPr>
        <w:t>prodml:data</w:t>
      </w:r>
      <w:proofErr w:type="spellEnd"/>
      <w:r w:rsidRPr="0081567A">
        <w:rPr>
          <w:color w:val="0000FF"/>
          <w:sz w:val="18"/>
        </w:rPr>
        <w:t>&gt;</w:t>
      </w:r>
    </w:p>
    <w:p w14:paraId="62F07DCF"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:data</w:t>
      </w:r>
      <w:proofErr w:type="spellEnd"/>
      <w:proofErr w:type="gramEnd"/>
      <w:r w:rsidRPr="0081567A">
        <w:rPr>
          <w:color w:val="0000FF"/>
          <w:sz w:val="18"/>
        </w:rPr>
        <w:t>&gt;</w:t>
      </w:r>
      <w:r w:rsidRPr="0081567A">
        <w:rPr>
          <w:color w:val="262626"/>
          <w:sz w:val="18"/>
        </w:rPr>
        <w:t>2,36.432,85.231,,,,,,,,,,,,,,,</w:t>
      </w:r>
      <w:r w:rsidRPr="0081567A">
        <w:rPr>
          <w:color w:val="0000FF"/>
          <w:sz w:val="18"/>
        </w:rPr>
        <w:t>&lt;/</w:t>
      </w:r>
      <w:proofErr w:type="spellStart"/>
      <w:r w:rsidRPr="0081567A">
        <w:rPr>
          <w:color w:val="0000FF"/>
          <w:sz w:val="18"/>
        </w:rPr>
        <w:t>prodml:data</w:t>
      </w:r>
      <w:proofErr w:type="spellEnd"/>
      <w:r w:rsidRPr="0081567A">
        <w:rPr>
          <w:color w:val="0000FF"/>
          <w:sz w:val="18"/>
        </w:rPr>
        <w:t>&gt;</w:t>
      </w:r>
    </w:p>
    <w:p w14:paraId="3F17553A" w14:textId="77777777" w:rsidR="00CF3A35" w:rsidRPr="0081567A" w:rsidRDefault="00CF3A35" w:rsidP="0081567A">
      <w:pPr>
        <w:pStyle w:val="CodeExample"/>
        <w:rPr>
          <w:color w:val="FF0000"/>
          <w:sz w:val="18"/>
        </w:rPr>
      </w:pPr>
      <w:r w:rsidRPr="0081567A">
        <w:rPr>
          <w:color w:val="FF0000"/>
          <w:sz w:val="18"/>
        </w:rPr>
        <w:tab/>
      </w:r>
      <w:r w:rsidRPr="0081567A">
        <w:rPr>
          <w:color w:val="FF0000"/>
          <w:sz w:val="18"/>
        </w:rPr>
        <w:tab/>
      </w:r>
      <w:r w:rsidRPr="0081567A">
        <w:rPr>
          <w:color w:val="FF0000"/>
          <w:sz w:val="18"/>
        </w:rPr>
        <w:tab/>
      </w:r>
      <w:r w:rsidRPr="0081567A">
        <w:rPr>
          <w:color w:val="FF0000"/>
          <w:sz w:val="18"/>
        </w:rPr>
        <w:tab/>
      </w:r>
      <w:proofErr w:type="gramStart"/>
      <w:r w:rsidRPr="0081567A">
        <w:rPr>
          <w:color w:val="FF0000"/>
          <w:sz w:val="18"/>
        </w:rPr>
        <w:t>&lt;!--</w:t>
      </w:r>
      <w:proofErr w:type="gramEnd"/>
      <w:r w:rsidRPr="0081567A">
        <w:rPr>
          <w:color w:val="FF0000"/>
          <w:sz w:val="18"/>
        </w:rPr>
        <w:t xml:space="preserve"> Multiple entries of &lt;</w:t>
      </w:r>
      <w:proofErr w:type="spellStart"/>
      <w:r w:rsidRPr="0081567A">
        <w:rPr>
          <w:color w:val="FF0000"/>
          <w:sz w:val="18"/>
        </w:rPr>
        <w:t>prodml:data</w:t>
      </w:r>
      <w:proofErr w:type="spellEnd"/>
      <w:r w:rsidRPr="0081567A">
        <w:rPr>
          <w:color w:val="FF0000"/>
          <w:sz w:val="18"/>
        </w:rPr>
        <w:t>&gt; go here --&gt;</w:t>
      </w:r>
    </w:p>
    <w:p w14:paraId="7D2D628A" w14:textId="77777777" w:rsidR="00CF3A35" w:rsidRDefault="00CF3A35" w:rsidP="0081567A">
      <w:pPr>
        <w:pStyle w:val="CodeExample"/>
        <w:rPr>
          <w:color w:val="0000FF"/>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:data</w:t>
      </w:r>
      <w:proofErr w:type="spellEnd"/>
      <w:proofErr w:type="gramEnd"/>
      <w:r w:rsidRPr="0081567A">
        <w:rPr>
          <w:color w:val="0000FF"/>
          <w:sz w:val="18"/>
        </w:rPr>
        <w:t>&gt;</w:t>
      </w:r>
      <w:r w:rsidRPr="0081567A">
        <w:rPr>
          <w:color w:val="262626"/>
          <w:sz w:val="18"/>
        </w:rPr>
        <w:t>1500,38.235,86.412,,,,,,,,,,,,,,,</w:t>
      </w:r>
      <w:r w:rsidRPr="0081567A">
        <w:rPr>
          <w:color w:val="0000FF"/>
          <w:sz w:val="18"/>
        </w:rPr>
        <w:t>&lt;/</w:t>
      </w:r>
      <w:proofErr w:type="spellStart"/>
      <w:r w:rsidRPr="0081567A">
        <w:rPr>
          <w:color w:val="0000FF"/>
          <w:sz w:val="18"/>
        </w:rPr>
        <w:t>prodml:data</w:t>
      </w:r>
      <w:proofErr w:type="spellEnd"/>
      <w:r w:rsidRPr="0081567A">
        <w:rPr>
          <w:color w:val="0000FF"/>
          <w:sz w:val="18"/>
        </w:rPr>
        <w:t>&gt;</w:t>
      </w:r>
    </w:p>
    <w:p w14:paraId="070E1869" w14:textId="42CB17E3" w:rsidR="00DC6DEE" w:rsidRPr="00DC6DEE" w:rsidRDefault="00DC6DEE" w:rsidP="00DC6DEE">
      <w:pPr>
        <w:pStyle w:val="CodeExample"/>
      </w:pPr>
      <w:r>
        <w:tab/>
      </w:r>
      <w:r>
        <w:tab/>
      </w:r>
      <w:r>
        <w:tab/>
      </w:r>
      <w:r w:rsidRPr="00DC6DEE">
        <w:rPr>
          <w:color w:val="0000FF"/>
          <w:sz w:val="18"/>
        </w:rPr>
        <w:t>&lt;/</w:t>
      </w:r>
      <w:proofErr w:type="spellStart"/>
      <w:r w:rsidRPr="00DC6DEE">
        <w:rPr>
          <w:color w:val="0000FF"/>
          <w:sz w:val="18"/>
        </w:rPr>
        <w:t>prodml</w:t>
      </w:r>
      <w:proofErr w:type="gramStart"/>
      <w:r w:rsidRPr="00DC6DEE">
        <w:rPr>
          <w:color w:val="0000FF"/>
          <w:sz w:val="18"/>
        </w:rPr>
        <w:t>:logDataTrace</w:t>
      </w:r>
      <w:proofErr w:type="spellEnd"/>
      <w:proofErr w:type="gramEnd"/>
      <w:r w:rsidRPr="00DC6DEE">
        <w:rPr>
          <w:color w:val="0000FF"/>
          <w:sz w:val="18"/>
        </w:rPr>
        <w:t>&gt;</w:t>
      </w:r>
    </w:p>
    <w:p w14:paraId="512A4B7B"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:measurementTrace</w:t>
      </w:r>
      <w:proofErr w:type="spellEnd"/>
      <w:proofErr w:type="gramEnd"/>
      <w:r w:rsidRPr="0081567A">
        <w:rPr>
          <w:color w:val="0000FF"/>
          <w:sz w:val="18"/>
        </w:rPr>
        <w:t>&gt;</w:t>
      </w:r>
    </w:p>
    <w:p w14:paraId="5E9E978E"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proofErr w:type="gramStart"/>
      <w:r w:rsidRPr="0081567A">
        <w:rPr>
          <w:color w:val="0000FF"/>
          <w:sz w:val="18"/>
        </w:rPr>
        <w:t>prodml:</w:t>
      </w:r>
      <w:proofErr w:type="gramEnd"/>
      <w:r w:rsidRPr="0081567A">
        <w:rPr>
          <w:color w:val="0000FF"/>
          <w:sz w:val="18"/>
        </w:rPr>
        <w:t>interpretationLog</w:t>
      </w:r>
      <w:proofErr w:type="spellEnd"/>
      <w:r w:rsidRPr="0081567A">
        <w:rPr>
          <w:color w:val="0000FF"/>
          <w:sz w:val="18"/>
        </w:rPr>
        <w:t>&gt;</w:t>
      </w:r>
    </w:p>
    <w:p w14:paraId="052915AE" w14:textId="70FD4A1E"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00DC6DEE">
        <w:rPr>
          <w:color w:val="0000FF"/>
          <w:sz w:val="18"/>
        </w:rPr>
        <w:t>&lt;</w:t>
      </w:r>
      <w:proofErr w:type="spellStart"/>
      <w:r w:rsidR="00DC6DEE">
        <w:rPr>
          <w:color w:val="0000FF"/>
          <w:sz w:val="18"/>
        </w:rPr>
        <w:t>prodml</w:t>
      </w:r>
      <w:proofErr w:type="gramStart"/>
      <w:r w:rsidR="00DC6DEE">
        <w:rPr>
          <w:color w:val="0000FF"/>
          <w:sz w:val="18"/>
        </w:rPr>
        <w:t>:interpreta</w:t>
      </w:r>
      <w:r w:rsidRPr="0081567A">
        <w:rPr>
          <w:color w:val="0000FF"/>
          <w:sz w:val="18"/>
        </w:rPr>
        <w:t>tionData</w:t>
      </w:r>
      <w:proofErr w:type="spellEnd"/>
      <w:proofErr w:type="gramEnd"/>
      <w:r w:rsidRPr="0081567A">
        <w:rPr>
          <w:color w:val="0000FF"/>
          <w:sz w:val="18"/>
        </w:rPr>
        <w:t xml:space="preserve"> </w:t>
      </w:r>
      <w:proofErr w:type="spellStart"/>
      <w:r w:rsidRPr="0081567A">
        <w:rPr>
          <w:color w:val="127019"/>
          <w:sz w:val="18"/>
        </w:rPr>
        <w:t>interpretationID</w:t>
      </w:r>
      <w:proofErr w:type="spellEnd"/>
      <w:r w:rsidRPr="0081567A">
        <w:rPr>
          <w:color w:val="127019"/>
          <w:sz w:val="18"/>
        </w:rPr>
        <w:t>=</w:t>
      </w:r>
      <w:r w:rsidRPr="0081567A">
        <w:rPr>
          <w:color w:val="FF8000"/>
          <w:sz w:val="18"/>
        </w:rPr>
        <w:t>"ID1"</w:t>
      </w:r>
      <w:r w:rsidRPr="0081567A">
        <w:rPr>
          <w:color w:val="0000FF"/>
          <w:sz w:val="18"/>
        </w:rPr>
        <w:t>&gt;</w:t>
      </w:r>
    </w:p>
    <w:p w14:paraId="143167B1" w14:textId="592EC3F1" w:rsidR="00CF3A35" w:rsidRPr="0081567A" w:rsidRDefault="00CF3A35" w:rsidP="0081567A">
      <w:pPr>
        <w:pStyle w:val="CodeExample"/>
        <w:rPr>
          <w:color w:val="262626"/>
          <w:sz w:val="18"/>
        </w:rPr>
      </w:pPr>
      <w:r w:rsidRPr="0081567A">
        <w:rPr>
          <w:color w:val="262626"/>
          <w:sz w:val="18"/>
        </w:rPr>
        <w:tab/>
      </w:r>
      <w:r w:rsidR="00DC6DEE">
        <w:rPr>
          <w:color w:val="0000FF"/>
          <w:sz w:val="18"/>
        </w:rPr>
        <w:t>&lt;</w:t>
      </w:r>
      <w:proofErr w:type="spellStart"/>
      <w:r w:rsidR="00DC6DEE">
        <w:rPr>
          <w:color w:val="0000FF"/>
          <w:sz w:val="18"/>
        </w:rPr>
        <w:t>prodml</w:t>
      </w:r>
      <w:proofErr w:type="gramStart"/>
      <w:r w:rsidR="00DC6DEE">
        <w:rPr>
          <w:color w:val="0000FF"/>
          <w:sz w:val="18"/>
        </w:rPr>
        <w:t>:facilityMappingRef</w:t>
      </w:r>
      <w:proofErr w:type="spellEnd"/>
      <w:proofErr w:type="gramEnd"/>
      <w:r w:rsidRPr="0081567A">
        <w:rPr>
          <w:color w:val="0000FF"/>
          <w:sz w:val="18"/>
        </w:rPr>
        <w:t>&gt;</w:t>
      </w:r>
      <w:r w:rsidR="00DC6DEE">
        <w:rPr>
          <w:color w:val="262626"/>
          <w:sz w:val="18"/>
        </w:rPr>
        <w:t>FM1</w:t>
      </w:r>
      <w:r w:rsidR="00DC6DEE">
        <w:rPr>
          <w:color w:val="0000FF"/>
          <w:sz w:val="18"/>
        </w:rPr>
        <w:t>&lt;/</w:t>
      </w:r>
      <w:proofErr w:type="spellStart"/>
      <w:r w:rsidR="00DC6DEE">
        <w:rPr>
          <w:color w:val="0000FF"/>
          <w:sz w:val="18"/>
        </w:rPr>
        <w:t>prodml:facilityMappingRef</w:t>
      </w:r>
      <w:proofErr w:type="spellEnd"/>
      <w:r w:rsidRPr="0081567A">
        <w:rPr>
          <w:color w:val="0000FF"/>
          <w:sz w:val="18"/>
        </w:rPr>
        <w:t>&gt;</w:t>
      </w:r>
    </w:p>
    <w:p w14:paraId="46639C9C"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:samplingInterval</w:t>
      </w:r>
      <w:proofErr w:type="spellEnd"/>
      <w:proofErr w:type="gramEnd"/>
      <w:r w:rsidRPr="0081567A">
        <w:rPr>
          <w:color w:val="0000FF"/>
          <w:sz w:val="18"/>
        </w:rPr>
        <w:t xml:space="preserve"> </w:t>
      </w:r>
      <w:proofErr w:type="spellStart"/>
      <w:r w:rsidRPr="0081567A">
        <w:rPr>
          <w:color w:val="127019"/>
          <w:sz w:val="18"/>
        </w:rPr>
        <w:t>uom</w:t>
      </w:r>
      <w:proofErr w:type="spellEnd"/>
      <w:r w:rsidRPr="0081567A">
        <w:rPr>
          <w:color w:val="127019"/>
          <w:sz w:val="18"/>
        </w:rPr>
        <w:t>=</w:t>
      </w:r>
      <w:r w:rsidRPr="0081567A">
        <w:rPr>
          <w:color w:val="FF8000"/>
          <w:sz w:val="18"/>
        </w:rPr>
        <w:t>"m"</w:t>
      </w:r>
      <w:r w:rsidRPr="0081567A">
        <w:rPr>
          <w:color w:val="0000FF"/>
          <w:sz w:val="18"/>
        </w:rPr>
        <w:t>&gt;</w:t>
      </w:r>
      <w:r w:rsidRPr="0081567A">
        <w:rPr>
          <w:color w:val="262626"/>
          <w:sz w:val="18"/>
        </w:rPr>
        <w:t>1</w:t>
      </w:r>
      <w:r w:rsidRPr="0081567A">
        <w:rPr>
          <w:color w:val="0000FF"/>
          <w:sz w:val="18"/>
        </w:rPr>
        <w:t>&lt;/</w:t>
      </w:r>
      <w:proofErr w:type="spellStart"/>
      <w:r w:rsidRPr="0081567A">
        <w:rPr>
          <w:color w:val="0000FF"/>
          <w:sz w:val="18"/>
        </w:rPr>
        <w:t>prodml:samplingInterval</w:t>
      </w:r>
      <w:proofErr w:type="spellEnd"/>
      <w:r w:rsidRPr="0081567A">
        <w:rPr>
          <w:color w:val="0000FF"/>
          <w:sz w:val="18"/>
        </w:rPr>
        <w:t>&gt;</w:t>
      </w:r>
    </w:p>
    <w:p w14:paraId="767BE60F"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:badFlag</w:t>
      </w:r>
      <w:proofErr w:type="spellEnd"/>
      <w:proofErr w:type="gramEnd"/>
      <w:r w:rsidRPr="0081567A">
        <w:rPr>
          <w:color w:val="0000FF"/>
          <w:sz w:val="18"/>
        </w:rPr>
        <w:t>&gt;</w:t>
      </w:r>
      <w:r w:rsidRPr="0081567A">
        <w:rPr>
          <w:color w:val="262626"/>
          <w:sz w:val="18"/>
        </w:rPr>
        <w:t>false</w:t>
      </w:r>
      <w:r w:rsidRPr="0081567A">
        <w:rPr>
          <w:color w:val="0000FF"/>
          <w:sz w:val="18"/>
        </w:rPr>
        <w:t>&lt;/</w:t>
      </w:r>
      <w:proofErr w:type="spellStart"/>
      <w:r w:rsidRPr="0081567A">
        <w:rPr>
          <w:color w:val="0000FF"/>
          <w:sz w:val="18"/>
        </w:rPr>
        <w:t>prodml:badFlag</w:t>
      </w:r>
      <w:proofErr w:type="spellEnd"/>
      <w:r w:rsidRPr="0081567A">
        <w:rPr>
          <w:color w:val="0000FF"/>
          <w:sz w:val="18"/>
        </w:rPr>
        <w:t>&gt;</w:t>
      </w:r>
    </w:p>
    <w:p w14:paraId="0A35C20B"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&lt;prodml</w:t>
      </w:r>
      <w:proofErr w:type="gramStart"/>
      <w:r w:rsidRPr="0081567A">
        <w:rPr>
          <w:color w:val="0000FF"/>
          <w:sz w:val="18"/>
        </w:rPr>
        <w:t>:creationStartTime</w:t>
      </w:r>
      <w:proofErr w:type="gramEnd"/>
      <w:r w:rsidRPr="0081567A">
        <w:rPr>
          <w:color w:val="0000FF"/>
          <w:sz w:val="18"/>
        </w:rPr>
        <w:t>&gt;</w:t>
      </w:r>
      <w:r w:rsidRPr="0081567A">
        <w:rPr>
          <w:color w:val="262626"/>
          <w:sz w:val="18"/>
        </w:rPr>
        <w:t>2013-12-21T08:00:00Z</w:t>
      </w:r>
      <w:r w:rsidRPr="0081567A">
        <w:rPr>
          <w:color w:val="0000FF"/>
          <w:sz w:val="18"/>
        </w:rPr>
        <w:t>&lt;/prodml:creationStartTime&gt;</w:t>
      </w:r>
    </w:p>
    <w:p w14:paraId="4B61C563" w14:textId="77777777" w:rsidR="00CF3A35" w:rsidRDefault="00CF3A35" w:rsidP="0081567A">
      <w:pPr>
        <w:pStyle w:val="CodeExample"/>
        <w:rPr>
          <w:color w:val="0000FF"/>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&lt;prodml</w:t>
      </w:r>
      <w:proofErr w:type="gramStart"/>
      <w:r w:rsidRPr="0081567A">
        <w:rPr>
          <w:color w:val="0000FF"/>
          <w:sz w:val="18"/>
        </w:rPr>
        <w:t>:interpretationProcessingType</w:t>
      </w:r>
      <w:proofErr w:type="gramEnd"/>
      <w:r w:rsidRPr="0081567A">
        <w:rPr>
          <w:color w:val="0000FF"/>
          <w:sz w:val="18"/>
        </w:rPr>
        <w:t>&gt;</w:t>
      </w:r>
      <w:r w:rsidRPr="0081567A">
        <w:rPr>
          <w:color w:val="262626"/>
          <w:sz w:val="18"/>
        </w:rPr>
        <w:t>temperature-shifted</w:t>
      </w:r>
      <w:r w:rsidRPr="0081567A">
        <w:rPr>
          <w:color w:val="0000FF"/>
          <w:sz w:val="18"/>
        </w:rPr>
        <w:t>&lt;/prodml:interpretationProcessingType&gt;</w:t>
      </w:r>
    </w:p>
    <w:p w14:paraId="7C6F1CC0" w14:textId="7B1A96D8" w:rsidR="00DC6DEE" w:rsidRDefault="00DC6DEE" w:rsidP="00DC6DEE">
      <w:pPr>
        <w:pStyle w:val="CodeExample"/>
        <w:rPr>
          <w:color w:val="0000FF"/>
          <w:sz w:val="18"/>
        </w:rPr>
      </w:pPr>
      <w:r>
        <w:tab/>
      </w:r>
      <w:r>
        <w:tab/>
      </w:r>
      <w:r>
        <w:tab/>
      </w:r>
      <w:r>
        <w:tab/>
      </w:r>
      <w:r>
        <w:tab/>
      </w:r>
      <w:r>
        <w:tab/>
      </w:r>
      <w:r>
        <w:tab/>
      </w:r>
      <w:r>
        <w:tab/>
      </w:r>
      <w:r w:rsidRPr="00DC6DEE">
        <w:rPr>
          <w:color w:val="0000FF"/>
          <w:sz w:val="18"/>
        </w:rPr>
        <w:t>&lt;</w:t>
      </w:r>
      <w:proofErr w:type="spellStart"/>
      <w:r w:rsidRPr="00DC6DEE">
        <w:rPr>
          <w:color w:val="0000FF"/>
          <w:sz w:val="18"/>
        </w:rPr>
        <w:t>prodml</w:t>
      </w:r>
      <w:proofErr w:type="gramStart"/>
      <w:r w:rsidRPr="00DC6DEE">
        <w:rPr>
          <w:color w:val="0000FF"/>
          <w:sz w:val="18"/>
        </w:rPr>
        <w:t>:indexMnemonic</w:t>
      </w:r>
      <w:proofErr w:type="spellEnd"/>
      <w:proofErr w:type="gramEnd"/>
      <w:r w:rsidRPr="00DC6DEE">
        <w:rPr>
          <w:color w:val="0000FF"/>
          <w:sz w:val="18"/>
        </w:rPr>
        <w:t>&gt;</w:t>
      </w:r>
      <w:proofErr w:type="spellStart"/>
      <w:r>
        <w:t>facilityDistance</w:t>
      </w:r>
      <w:proofErr w:type="spellEnd"/>
      <w:r w:rsidRPr="00DC6DEE">
        <w:rPr>
          <w:color w:val="0000FF"/>
          <w:sz w:val="18"/>
        </w:rPr>
        <w:t>&lt;/</w:t>
      </w:r>
      <w:proofErr w:type="spellStart"/>
      <w:r w:rsidRPr="00DC6DEE">
        <w:rPr>
          <w:color w:val="0000FF"/>
          <w:sz w:val="18"/>
        </w:rPr>
        <w:t>prodml:indexMnemonic</w:t>
      </w:r>
      <w:proofErr w:type="spellEnd"/>
      <w:r w:rsidRPr="00DC6DEE">
        <w:rPr>
          <w:color w:val="0000FF"/>
          <w:sz w:val="18"/>
        </w:rPr>
        <w:t>&gt;</w:t>
      </w:r>
    </w:p>
    <w:p w14:paraId="1DDE92E6" w14:textId="7EB63A0C" w:rsidR="00DC6DEE" w:rsidRPr="00DC6DEE" w:rsidRDefault="00DC6DEE" w:rsidP="00DC6DEE">
      <w:pPr>
        <w:pStyle w:val="CodeExample"/>
        <w:ind w:firstLine="720"/>
      </w:pPr>
      <w:r w:rsidRPr="00DC6DEE">
        <w:rPr>
          <w:color w:val="0000FF"/>
          <w:sz w:val="18"/>
        </w:rPr>
        <w:t>&lt;</w:t>
      </w:r>
      <w:proofErr w:type="spellStart"/>
      <w:r w:rsidRPr="00DC6DEE">
        <w:rPr>
          <w:color w:val="0000FF"/>
          <w:sz w:val="18"/>
        </w:rPr>
        <w:t>prodml</w:t>
      </w:r>
      <w:proofErr w:type="gramStart"/>
      <w:r w:rsidRPr="00DC6DEE">
        <w:rPr>
          <w:color w:val="0000FF"/>
          <w:sz w:val="18"/>
        </w:rPr>
        <w:t>:pointCount</w:t>
      </w:r>
      <w:proofErr w:type="spellEnd"/>
      <w:proofErr w:type="gramEnd"/>
      <w:r w:rsidRPr="00DC6DEE">
        <w:rPr>
          <w:color w:val="0000FF"/>
          <w:sz w:val="18"/>
        </w:rPr>
        <w:t>&gt;</w:t>
      </w:r>
      <w:r w:rsidRPr="0081567A">
        <w:rPr>
          <w:color w:val="262626"/>
        </w:rPr>
        <w:t>1500</w:t>
      </w:r>
      <w:r w:rsidRPr="00DC6DEE">
        <w:rPr>
          <w:color w:val="0000FF"/>
          <w:sz w:val="18"/>
        </w:rPr>
        <w:t>&lt;/</w:t>
      </w:r>
      <w:proofErr w:type="spellStart"/>
      <w:r w:rsidRPr="00DC6DEE">
        <w:rPr>
          <w:color w:val="0000FF"/>
          <w:sz w:val="18"/>
        </w:rPr>
        <w:t>prodml:pointCount</w:t>
      </w:r>
      <w:proofErr w:type="spellEnd"/>
      <w:r w:rsidRPr="00DC6DEE">
        <w:rPr>
          <w:color w:val="0000FF"/>
          <w:sz w:val="18"/>
        </w:rPr>
        <w:t>&gt;</w:t>
      </w:r>
    </w:p>
    <w:p w14:paraId="721FCA44" w14:textId="40EBD7E5" w:rsidR="00DC6DEE" w:rsidRPr="00DC6DEE" w:rsidRDefault="00DC6DEE" w:rsidP="00DC6DEE">
      <w:pPr>
        <w:pStyle w:val="CodeExample"/>
      </w:pPr>
      <w:r>
        <w:lastRenderedPageBreak/>
        <w:tab/>
      </w:r>
      <w:r>
        <w:tab/>
      </w:r>
      <w:r>
        <w:tab/>
      </w:r>
      <w:r w:rsidRPr="00DC6DEE">
        <w:rPr>
          <w:color w:val="0000FF"/>
          <w:sz w:val="18"/>
        </w:rPr>
        <w:t>&lt;</w:t>
      </w:r>
      <w:proofErr w:type="spellStart"/>
      <w:proofErr w:type="gramStart"/>
      <w:r w:rsidRPr="00DC6DEE">
        <w:rPr>
          <w:color w:val="0000FF"/>
          <w:sz w:val="18"/>
        </w:rPr>
        <w:t>prodml:</w:t>
      </w:r>
      <w:proofErr w:type="gramEnd"/>
      <w:r w:rsidRPr="00DC6DEE">
        <w:rPr>
          <w:color w:val="0000FF"/>
          <w:sz w:val="18"/>
        </w:rPr>
        <w:t>logDataInterpretation</w:t>
      </w:r>
      <w:proofErr w:type="spellEnd"/>
      <w:r w:rsidRPr="00DC6DEE">
        <w:rPr>
          <w:color w:val="0000FF"/>
          <w:sz w:val="18"/>
        </w:rPr>
        <w:t>&gt;</w:t>
      </w:r>
    </w:p>
    <w:p w14:paraId="48FCFED8" w14:textId="77777777" w:rsidR="00CF3A35" w:rsidRPr="0081567A" w:rsidRDefault="00CF3A35" w:rsidP="0081567A">
      <w:pPr>
        <w:pStyle w:val="CodeExample"/>
        <w:rPr>
          <w:color w:val="262626"/>
          <w:sz w:val="18"/>
        </w:rPr>
      </w:pPr>
      <w:r w:rsidRPr="0081567A">
        <w:rPr>
          <w:color w:val="262626"/>
          <w:sz w:val="18"/>
        </w:rPr>
        <w:tab/>
      </w:r>
      <w:r w:rsidRPr="0081567A">
        <w:rPr>
          <w:color w:val="0000FF"/>
          <w:sz w:val="18"/>
        </w:rPr>
        <w:t>&lt;prodml</w:t>
      </w:r>
      <w:proofErr w:type="gramStart"/>
      <w:r w:rsidRPr="0081567A">
        <w:rPr>
          <w:color w:val="0000FF"/>
          <w:sz w:val="18"/>
        </w:rPr>
        <w:t>:mnemonicList</w:t>
      </w:r>
      <w:proofErr w:type="gramEnd"/>
      <w:r w:rsidRPr="0081567A">
        <w:rPr>
          <w:color w:val="0000FF"/>
          <w:sz w:val="18"/>
        </w:rPr>
        <w:t>&gt;</w:t>
      </w:r>
      <w:r w:rsidRPr="0081567A">
        <w:rPr>
          <w:color w:val="262626"/>
          <w:sz w:val="18"/>
        </w:rPr>
        <w:t>facilityDistance,adjustedTemperature</w:t>
      </w:r>
      <w:r w:rsidRPr="0081567A">
        <w:rPr>
          <w:color w:val="0000FF"/>
          <w:sz w:val="18"/>
        </w:rPr>
        <w:t>&lt;/prodml:mnemonicList&gt;</w:t>
      </w:r>
    </w:p>
    <w:p w14:paraId="2CC98594"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:unitList</w:t>
      </w:r>
      <w:proofErr w:type="spellEnd"/>
      <w:proofErr w:type="gramEnd"/>
      <w:r w:rsidRPr="0081567A">
        <w:rPr>
          <w:color w:val="0000FF"/>
          <w:sz w:val="18"/>
        </w:rPr>
        <w:t>&gt;</w:t>
      </w:r>
      <w:proofErr w:type="spellStart"/>
      <w:r w:rsidRPr="0081567A">
        <w:rPr>
          <w:color w:val="262626"/>
          <w:sz w:val="18"/>
        </w:rPr>
        <w:t>m,degC</w:t>
      </w:r>
      <w:proofErr w:type="spellEnd"/>
      <w:r w:rsidRPr="0081567A">
        <w:rPr>
          <w:color w:val="0000FF"/>
          <w:sz w:val="18"/>
        </w:rPr>
        <w:t>&lt;/</w:t>
      </w:r>
      <w:proofErr w:type="spellStart"/>
      <w:r w:rsidRPr="0081567A">
        <w:rPr>
          <w:color w:val="0000FF"/>
          <w:sz w:val="18"/>
        </w:rPr>
        <w:t>prodml:unitList</w:t>
      </w:r>
      <w:proofErr w:type="spellEnd"/>
      <w:r w:rsidRPr="0081567A">
        <w:rPr>
          <w:color w:val="0000FF"/>
          <w:sz w:val="18"/>
        </w:rPr>
        <w:t>&gt;</w:t>
      </w:r>
    </w:p>
    <w:p w14:paraId="4A1641D3"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:data</w:t>
      </w:r>
      <w:proofErr w:type="spellEnd"/>
      <w:proofErr w:type="gramEnd"/>
      <w:r w:rsidRPr="0081567A">
        <w:rPr>
          <w:color w:val="0000FF"/>
          <w:sz w:val="18"/>
        </w:rPr>
        <w:t>&gt;</w:t>
      </w:r>
      <w:r w:rsidRPr="0081567A">
        <w:rPr>
          <w:color w:val="262626"/>
          <w:sz w:val="18"/>
        </w:rPr>
        <w:t>1,28</w:t>
      </w:r>
      <w:r w:rsidRPr="0081567A">
        <w:rPr>
          <w:color w:val="0000FF"/>
          <w:sz w:val="18"/>
        </w:rPr>
        <w:t>&lt;/</w:t>
      </w:r>
      <w:proofErr w:type="spellStart"/>
      <w:r w:rsidRPr="0081567A">
        <w:rPr>
          <w:color w:val="0000FF"/>
          <w:sz w:val="18"/>
        </w:rPr>
        <w:t>prodml:data</w:t>
      </w:r>
      <w:proofErr w:type="spellEnd"/>
      <w:r w:rsidRPr="0081567A">
        <w:rPr>
          <w:color w:val="0000FF"/>
          <w:sz w:val="18"/>
        </w:rPr>
        <w:t>&gt;</w:t>
      </w:r>
    </w:p>
    <w:p w14:paraId="52E82B4B"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:data</w:t>
      </w:r>
      <w:proofErr w:type="spellEnd"/>
      <w:proofErr w:type="gramEnd"/>
      <w:r w:rsidRPr="0081567A">
        <w:rPr>
          <w:color w:val="0000FF"/>
          <w:sz w:val="18"/>
        </w:rPr>
        <w:t>&gt;</w:t>
      </w:r>
      <w:r w:rsidRPr="0081567A">
        <w:rPr>
          <w:color w:val="262626"/>
          <w:sz w:val="18"/>
        </w:rPr>
        <w:t>2,28</w:t>
      </w:r>
      <w:r w:rsidRPr="0081567A">
        <w:rPr>
          <w:color w:val="0000FF"/>
          <w:sz w:val="18"/>
        </w:rPr>
        <w:t>&lt;/</w:t>
      </w:r>
      <w:proofErr w:type="spellStart"/>
      <w:r w:rsidRPr="0081567A">
        <w:rPr>
          <w:color w:val="0000FF"/>
          <w:sz w:val="18"/>
        </w:rPr>
        <w:t>prodml:data</w:t>
      </w:r>
      <w:proofErr w:type="spellEnd"/>
      <w:r w:rsidRPr="0081567A">
        <w:rPr>
          <w:color w:val="0000FF"/>
          <w:sz w:val="18"/>
        </w:rPr>
        <w:t>&gt;</w:t>
      </w:r>
    </w:p>
    <w:p w14:paraId="2FD1CED0"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:data</w:t>
      </w:r>
      <w:proofErr w:type="spellEnd"/>
      <w:proofErr w:type="gramEnd"/>
      <w:r w:rsidRPr="0081567A">
        <w:rPr>
          <w:color w:val="0000FF"/>
          <w:sz w:val="18"/>
        </w:rPr>
        <w:t>&gt;</w:t>
      </w:r>
      <w:r w:rsidRPr="0081567A">
        <w:rPr>
          <w:color w:val="262626"/>
          <w:sz w:val="18"/>
        </w:rPr>
        <w:t>3,29</w:t>
      </w:r>
      <w:r w:rsidRPr="0081567A">
        <w:rPr>
          <w:color w:val="0000FF"/>
          <w:sz w:val="18"/>
        </w:rPr>
        <w:t>&lt;/</w:t>
      </w:r>
      <w:proofErr w:type="spellStart"/>
      <w:r w:rsidRPr="0081567A">
        <w:rPr>
          <w:color w:val="0000FF"/>
          <w:sz w:val="18"/>
        </w:rPr>
        <w:t>prodml:data</w:t>
      </w:r>
      <w:proofErr w:type="spellEnd"/>
      <w:r w:rsidRPr="0081567A">
        <w:rPr>
          <w:color w:val="0000FF"/>
          <w:sz w:val="18"/>
        </w:rPr>
        <w:t>&gt;</w:t>
      </w:r>
    </w:p>
    <w:p w14:paraId="1EF7D0FD" w14:textId="77777777" w:rsidR="00CF3A35" w:rsidRPr="0081567A" w:rsidRDefault="00CF3A35" w:rsidP="0081567A">
      <w:pPr>
        <w:pStyle w:val="CodeExample"/>
        <w:rPr>
          <w:color w:val="FF0000"/>
          <w:sz w:val="18"/>
        </w:rPr>
      </w:pPr>
      <w:r w:rsidRPr="0081567A">
        <w:rPr>
          <w:color w:val="FF0000"/>
          <w:sz w:val="18"/>
        </w:rPr>
        <w:tab/>
      </w:r>
      <w:r w:rsidRPr="0081567A">
        <w:rPr>
          <w:color w:val="FF0000"/>
          <w:sz w:val="18"/>
        </w:rPr>
        <w:tab/>
      </w:r>
      <w:r w:rsidRPr="0081567A">
        <w:rPr>
          <w:color w:val="FF0000"/>
          <w:sz w:val="18"/>
        </w:rPr>
        <w:tab/>
      </w:r>
      <w:r w:rsidRPr="0081567A">
        <w:rPr>
          <w:color w:val="FF0000"/>
          <w:sz w:val="18"/>
        </w:rPr>
        <w:tab/>
      </w:r>
      <w:r w:rsidRPr="0081567A">
        <w:rPr>
          <w:color w:val="FF0000"/>
          <w:sz w:val="18"/>
        </w:rPr>
        <w:tab/>
      </w:r>
      <w:proofErr w:type="gramStart"/>
      <w:r w:rsidRPr="0081567A">
        <w:rPr>
          <w:color w:val="FF0000"/>
          <w:sz w:val="18"/>
        </w:rPr>
        <w:t>&lt;!--</w:t>
      </w:r>
      <w:proofErr w:type="gramEnd"/>
      <w:r w:rsidRPr="0081567A">
        <w:rPr>
          <w:color w:val="FF0000"/>
          <w:sz w:val="18"/>
        </w:rPr>
        <w:t xml:space="preserve"> Multiple entries of </w:t>
      </w:r>
      <w:r w:rsidR="00AA0F94" w:rsidRPr="0081567A">
        <w:rPr>
          <w:color w:val="FF0000"/>
          <w:sz w:val="18"/>
        </w:rPr>
        <w:t>&lt;</w:t>
      </w:r>
      <w:proofErr w:type="spellStart"/>
      <w:r w:rsidR="00AA0F94" w:rsidRPr="0081567A">
        <w:rPr>
          <w:color w:val="FF0000"/>
          <w:sz w:val="18"/>
        </w:rPr>
        <w:t>prodml:data</w:t>
      </w:r>
      <w:proofErr w:type="spellEnd"/>
      <w:r w:rsidR="00AA0F94" w:rsidRPr="0081567A">
        <w:rPr>
          <w:color w:val="FF0000"/>
          <w:sz w:val="18"/>
        </w:rPr>
        <w:t xml:space="preserve">&gt; </w:t>
      </w:r>
      <w:r w:rsidRPr="0081567A">
        <w:rPr>
          <w:color w:val="FF0000"/>
          <w:sz w:val="18"/>
        </w:rPr>
        <w:t xml:space="preserve"> go here --&gt;</w:t>
      </w:r>
    </w:p>
    <w:p w14:paraId="24194211" w14:textId="77777777" w:rsidR="00CF3A35" w:rsidRDefault="00CF3A35" w:rsidP="0081567A">
      <w:pPr>
        <w:pStyle w:val="CodeExample"/>
        <w:rPr>
          <w:color w:val="0000FF"/>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:data</w:t>
      </w:r>
      <w:proofErr w:type="spellEnd"/>
      <w:proofErr w:type="gramEnd"/>
      <w:r w:rsidRPr="0081567A">
        <w:rPr>
          <w:color w:val="0000FF"/>
          <w:sz w:val="18"/>
        </w:rPr>
        <w:t>&gt;</w:t>
      </w:r>
      <w:r w:rsidRPr="0081567A">
        <w:rPr>
          <w:color w:val="262626"/>
          <w:sz w:val="18"/>
        </w:rPr>
        <w:t>1500,58</w:t>
      </w:r>
      <w:r w:rsidRPr="0081567A">
        <w:rPr>
          <w:color w:val="0000FF"/>
          <w:sz w:val="18"/>
        </w:rPr>
        <w:t>&lt;/</w:t>
      </w:r>
      <w:proofErr w:type="spellStart"/>
      <w:r w:rsidRPr="0081567A">
        <w:rPr>
          <w:color w:val="0000FF"/>
          <w:sz w:val="18"/>
        </w:rPr>
        <w:t>prodml:data</w:t>
      </w:r>
      <w:proofErr w:type="spellEnd"/>
      <w:r w:rsidRPr="0081567A">
        <w:rPr>
          <w:color w:val="0000FF"/>
          <w:sz w:val="18"/>
        </w:rPr>
        <w:t>&gt;</w:t>
      </w:r>
    </w:p>
    <w:p w14:paraId="788E2EEE" w14:textId="01AB67F0" w:rsidR="00DC6DEE" w:rsidRPr="00DC6DEE" w:rsidRDefault="00DC6DEE" w:rsidP="00DC6DEE">
      <w:pPr>
        <w:pStyle w:val="CodeExample"/>
      </w:pPr>
      <w:r>
        <w:tab/>
      </w:r>
      <w:r>
        <w:tab/>
      </w:r>
      <w:r>
        <w:tab/>
      </w:r>
      <w:r>
        <w:tab/>
      </w:r>
      <w:r w:rsidRPr="00DC6DEE">
        <w:rPr>
          <w:color w:val="0000FF"/>
          <w:sz w:val="18"/>
        </w:rPr>
        <w:t>&lt;/</w:t>
      </w:r>
      <w:proofErr w:type="spellStart"/>
      <w:r w:rsidRPr="00DC6DEE">
        <w:rPr>
          <w:color w:val="0000FF"/>
          <w:sz w:val="18"/>
        </w:rPr>
        <w:t>prodml</w:t>
      </w:r>
      <w:proofErr w:type="gramStart"/>
      <w:r w:rsidRPr="00DC6DEE">
        <w:rPr>
          <w:color w:val="0000FF"/>
          <w:sz w:val="18"/>
        </w:rPr>
        <w:t>:logDataInterpretation</w:t>
      </w:r>
      <w:proofErr w:type="spellEnd"/>
      <w:proofErr w:type="gramEnd"/>
      <w:r w:rsidRPr="00DC6DEE">
        <w:rPr>
          <w:color w:val="0000FF"/>
          <w:sz w:val="18"/>
        </w:rPr>
        <w:t>&gt;</w:t>
      </w:r>
    </w:p>
    <w:p w14:paraId="78085CF1" w14:textId="7191049D"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00DC6DEE">
        <w:rPr>
          <w:color w:val="0000FF"/>
          <w:sz w:val="18"/>
        </w:rPr>
        <w:t>&lt;/</w:t>
      </w:r>
      <w:proofErr w:type="spellStart"/>
      <w:r w:rsidR="00DC6DEE">
        <w:rPr>
          <w:color w:val="0000FF"/>
          <w:sz w:val="18"/>
        </w:rPr>
        <w:t>prodml</w:t>
      </w:r>
      <w:proofErr w:type="gramStart"/>
      <w:r w:rsidR="00DC6DEE">
        <w:rPr>
          <w:color w:val="0000FF"/>
          <w:sz w:val="18"/>
        </w:rPr>
        <w:t>:interpreta</w:t>
      </w:r>
      <w:r w:rsidRPr="0081567A">
        <w:rPr>
          <w:color w:val="0000FF"/>
          <w:sz w:val="18"/>
        </w:rPr>
        <w:t>tionData</w:t>
      </w:r>
      <w:proofErr w:type="spellEnd"/>
      <w:proofErr w:type="gramEnd"/>
      <w:r w:rsidRPr="0081567A">
        <w:rPr>
          <w:color w:val="0000FF"/>
          <w:sz w:val="18"/>
        </w:rPr>
        <w:t>&gt;</w:t>
      </w:r>
    </w:p>
    <w:p w14:paraId="73E2706D" w14:textId="77777777" w:rsidR="00CF3A35" w:rsidRPr="0081567A" w:rsidRDefault="00CF3A35"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:interpretationLog</w:t>
      </w:r>
      <w:proofErr w:type="spellEnd"/>
      <w:proofErr w:type="gramEnd"/>
      <w:r w:rsidRPr="0081567A">
        <w:rPr>
          <w:color w:val="0000FF"/>
          <w:sz w:val="18"/>
        </w:rPr>
        <w:t>&gt;</w:t>
      </w:r>
    </w:p>
    <w:p w14:paraId="50FFEE92" w14:textId="77777777" w:rsidR="00CF3A35" w:rsidRPr="0081567A" w:rsidRDefault="00CF3A35" w:rsidP="0081567A">
      <w:pPr>
        <w:pStyle w:val="CodeExample"/>
        <w:rPr>
          <w:color w:val="262626"/>
          <w:sz w:val="18"/>
        </w:rPr>
      </w:pP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:dtsMeasurement</w:t>
      </w:r>
      <w:proofErr w:type="spellEnd"/>
      <w:proofErr w:type="gramEnd"/>
      <w:r w:rsidRPr="0081567A">
        <w:rPr>
          <w:color w:val="0000FF"/>
          <w:sz w:val="18"/>
        </w:rPr>
        <w:t>&gt;</w:t>
      </w:r>
    </w:p>
    <w:p w14:paraId="05704350" w14:textId="77777777" w:rsidR="000E101A" w:rsidRPr="00B256DF" w:rsidRDefault="000E101A" w:rsidP="000E101A"/>
    <w:p w14:paraId="3ED31999" w14:textId="02A21B4F" w:rsidR="000E101A" w:rsidRPr="00B256DF" w:rsidRDefault="000E101A" w:rsidP="000E101A">
      <w:pPr>
        <w:pStyle w:val="BodyText1"/>
      </w:pPr>
      <w:r w:rsidRPr="00B256DF">
        <w:t>If you need to troubleshoot the interpreted log because the readings don’t make sense, you need to compare the original ‘raw’ measurement with the interpreted log, but you also need to know which portion of the optical path was used for generating the interpreted log</w:t>
      </w:r>
      <w:r w:rsidR="00256891" w:rsidRPr="00B256DF">
        <w:t xml:space="preserve">. </w:t>
      </w:r>
      <w:r w:rsidRPr="00B256DF">
        <w:t>That’s where the facility mapping give</w:t>
      </w:r>
      <w:r w:rsidR="00CD5E06">
        <w:t>s</w:t>
      </w:r>
      <w:r w:rsidRPr="00B256DF">
        <w:t xml:space="preserve"> you that translation between the optical path distance and the facility distance</w:t>
      </w:r>
      <w:r w:rsidR="00CF3A35">
        <w:t>.  Facility mapping was present in the optical path XML example above, but here is the snippet that contains just the facility mapping portion</w:t>
      </w:r>
      <w:r w:rsidRPr="00B256DF">
        <w:t>:</w:t>
      </w:r>
    </w:p>
    <w:p w14:paraId="410FA420" w14:textId="7A35E686" w:rsidR="00AA0C8C" w:rsidRPr="00AA0C8C" w:rsidRDefault="00AA0C8C" w:rsidP="00AA0C8C">
      <w:pPr>
        <w:pStyle w:val="CodeExample"/>
        <w:rPr>
          <w:color w:val="262626"/>
          <w:sz w:val="18"/>
        </w:rPr>
      </w:pPr>
      <w:r w:rsidRPr="00AA0C8C">
        <w:rPr>
          <w:color w:val="0000FF"/>
          <w:sz w:val="18"/>
        </w:rPr>
        <w:t>&lt;</w:t>
      </w:r>
      <w:proofErr w:type="spellStart"/>
      <w:r w:rsidRPr="00AA0C8C">
        <w:rPr>
          <w:color w:val="0000FF"/>
          <w:sz w:val="18"/>
        </w:rPr>
        <w:t>prodml</w:t>
      </w:r>
      <w:proofErr w:type="gramStart"/>
      <w:r w:rsidRPr="00AA0C8C">
        <w:rPr>
          <w:color w:val="0000FF"/>
          <w:sz w:val="18"/>
        </w:rPr>
        <w:t>:facilityMapping</w:t>
      </w:r>
      <w:proofErr w:type="spellEnd"/>
      <w:proofErr w:type="gramEnd"/>
      <w:r w:rsidRPr="00AA0C8C">
        <w:rPr>
          <w:color w:val="262626"/>
          <w:sz w:val="18"/>
        </w:rPr>
        <w:t xml:space="preserve"> </w:t>
      </w:r>
      <w:proofErr w:type="spellStart"/>
      <w:r w:rsidRPr="00AA0C8C">
        <w:rPr>
          <w:color w:val="127019"/>
          <w:sz w:val="18"/>
        </w:rPr>
        <w:t>mappingID</w:t>
      </w:r>
      <w:proofErr w:type="spellEnd"/>
      <w:r w:rsidRPr="00AA0C8C">
        <w:rPr>
          <w:color w:val="262626"/>
          <w:sz w:val="18"/>
        </w:rPr>
        <w:t>=</w:t>
      </w:r>
      <w:r w:rsidRPr="00AA0C8C">
        <w:rPr>
          <w:color w:val="FF8000"/>
          <w:sz w:val="18"/>
        </w:rPr>
        <w:t>"FM1"</w:t>
      </w:r>
      <w:r w:rsidRPr="00AA0C8C">
        <w:rPr>
          <w:color w:val="0000FF"/>
          <w:sz w:val="18"/>
        </w:rPr>
        <w:t>&gt;</w:t>
      </w:r>
    </w:p>
    <w:p w14:paraId="10183D83" w14:textId="2E0C84EB" w:rsidR="00AA0C8C" w:rsidRPr="00AA0C8C" w:rsidRDefault="00AA0C8C" w:rsidP="00AA0C8C">
      <w:pPr>
        <w:pStyle w:val="CodeExample"/>
        <w:rPr>
          <w:color w:val="0000FF"/>
          <w:sz w:val="18"/>
        </w:rPr>
      </w:pPr>
      <w:r w:rsidRPr="00AA0C8C">
        <w:rPr>
          <w:color w:val="262626"/>
          <w:sz w:val="18"/>
        </w:rPr>
        <w:tab/>
      </w:r>
      <w:r w:rsidRPr="00AA0C8C">
        <w:rPr>
          <w:color w:val="0000FF"/>
          <w:sz w:val="18"/>
        </w:rPr>
        <w:t>&lt;</w:t>
      </w:r>
      <w:proofErr w:type="spellStart"/>
      <w:r w:rsidRPr="00AA0C8C">
        <w:rPr>
          <w:color w:val="0000FF"/>
          <w:sz w:val="18"/>
        </w:rPr>
        <w:t>prodml</w:t>
      </w:r>
      <w:proofErr w:type="gramStart"/>
      <w:r w:rsidRPr="00AA0C8C">
        <w:rPr>
          <w:color w:val="0000FF"/>
          <w:sz w:val="18"/>
        </w:rPr>
        <w:t>:timeStart</w:t>
      </w:r>
      <w:proofErr w:type="spellEnd"/>
      <w:proofErr w:type="gramEnd"/>
      <w:r w:rsidRPr="00AA0C8C">
        <w:rPr>
          <w:color w:val="0000FF"/>
          <w:sz w:val="18"/>
        </w:rPr>
        <w:t>&gt;</w:t>
      </w:r>
      <w:r w:rsidRPr="00AA0C8C">
        <w:rPr>
          <w:color w:val="262626"/>
          <w:sz w:val="18"/>
        </w:rPr>
        <w:t>2002-05-30T09:00:00Z</w:t>
      </w:r>
      <w:r w:rsidRPr="00AA0C8C">
        <w:rPr>
          <w:color w:val="0000FF"/>
          <w:sz w:val="18"/>
        </w:rPr>
        <w:t>&lt;/</w:t>
      </w:r>
      <w:proofErr w:type="spellStart"/>
      <w:r w:rsidRPr="00AA0C8C">
        <w:rPr>
          <w:color w:val="0000FF"/>
          <w:sz w:val="18"/>
        </w:rPr>
        <w:t>prodml:timeStart</w:t>
      </w:r>
      <w:proofErr w:type="spellEnd"/>
      <w:r w:rsidRPr="00AA0C8C">
        <w:rPr>
          <w:color w:val="0000FF"/>
          <w:sz w:val="18"/>
        </w:rPr>
        <w:t>&gt;</w:t>
      </w:r>
    </w:p>
    <w:p w14:paraId="0CFC94EC" w14:textId="2FE52417" w:rsidR="00AA0C8C" w:rsidRPr="00AA0C8C" w:rsidRDefault="00AA0C8C" w:rsidP="00AA0C8C">
      <w:pPr>
        <w:pStyle w:val="CodeExample"/>
        <w:rPr>
          <w:color w:val="0000FF"/>
          <w:sz w:val="18"/>
        </w:rPr>
      </w:pPr>
      <w:r w:rsidRPr="00AA0C8C">
        <w:rPr>
          <w:color w:val="0000FF"/>
          <w:sz w:val="18"/>
        </w:rPr>
        <w:tab/>
        <w:t>&lt;</w:t>
      </w:r>
      <w:proofErr w:type="spellStart"/>
      <w:r w:rsidRPr="00AA0C8C">
        <w:rPr>
          <w:color w:val="0000FF"/>
          <w:sz w:val="18"/>
        </w:rPr>
        <w:t>prodml</w:t>
      </w:r>
      <w:proofErr w:type="gramStart"/>
      <w:r w:rsidRPr="00AA0C8C">
        <w:rPr>
          <w:color w:val="0000FF"/>
          <w:sz w:val="18"/>
        </w:rPr>
        <w:t>:fiberFacilityMappingPart</w:t>
      </w:r>
      <w:proofErr w:type="spellEnd"/>
      <w:proofErr w:type="gramEnd"/>
      <w:r w:rsidRPr="00AA0C8C">
        <w:rPr>
          <w:color w:val="262626"/>
          <w:sz w:val="18"/>
        </w:rPr>
        <w:t xml:space="preserve"> </w:t>
      </w:r>
      <w:proofErr w:type="spellStart"/>
      <w:r w:rsidRPr="00AA0C8C">
        <w:rPr>
          <w:color w:val="262626"/>
          <w:sz w:val="18"/>
        </w:rPr>
        <w:t>mappingPartID</w:t>
      </w:r>
      <w:proofErr w:type="spellEnd"/>
      <w:r w:rsidRPr="00AA0C8C">
        <w:rPr>
          <w:color w:val="262626"/>
          <w:sz w:val="18"/>
        </w:rPr>
        <w:t>=</w:t>
      </w:r>
      <w:r w:rsidRPr="00AA0C8C">
        <w:rPr>
          <w:color w:val="FF8000"/>
          <w:sz w:val="18"/>
        </w:rPr>
        <w:t>"FMP1"</w:t>
      </w:r>
      <w:r w:rsidRPr="00AA0C8C">
        <w:rPr>
          <w:color w:val="0000FF"/>
          <w:sz w:val="18"/>
        </w:rPr>
        <w:t>&gt;</w:t>
      </w:r>
    </w:p>
    <w:p w14:paraId="50E9DC67" w14:textId="0CFB3602" w:rsidR="00AA0C8C" w:rsidRPr="00AA0C8C" w:rsidRDefault="00AA0C8C" w:rsidP="00AA0C8C">
      <w:pPr>
        <w:pStyle w:val="CodeExample"/>
        <w:rPr>
          <w:color w:val="0000FF"/>
          <w:sz w:val="18"/>
        </w:rPr>
      </w:pPr>
      <w:r w:rsidRPr="00AA0C8C">
        <w:rPr>
          <w:color w:val="0000FF"/>
          <w:sz w:val="18"/>
        </w:rPr>
        <w:tab/>
      </w:r>
      <w:r w:rsidRPr="00AA0C8C">
        <w:rPr>
          <w:color w:val="0000FF"/>
          <w:sz w:val="18"/>
        </w:rPr>
        <w:tab/>
        <w:t>&lt;</w:t>
      </w:r>
      <w:proofErr w:type="spellStart"/>
      <w:r w:rsidRPr="00AA0C8C">
        <w:rPr>
          <w:color w:val="0000FF"/>
          <w:sz w:val="18"/>
        </w:rPr>
        <w:t>prodml</w:t>
      </w:r>
      <w:proofErr w:type="gramStart"/>
      <w:r w:rsidRPr="00AA0C8C">
        <w:rPr>
          <w:color w:val="0000FF"/>
          <w:sz w:val="18"/>
        </w:rPr>
        <w:t>:opticalPathDistanceStart</w:t>
      </w:r>
      <w:proofErr w:type="spellEnd"/>
      <w:proofErr w:type="gramEnd"/>
      <w:r w:rsidRPr="00AA0C8C">
        <w:rPr>
          <w:color w:val="262626"/>
          <w:sz w:val="18"/>
        </w:rPr>
        <w:t xml:space="preserve"> </w:t>
      </w:r>
      <w:proofErr w:type="spellStart"/>
      <w:r w:rsidRPr="00AA0C8C">
        <w:rPr>
          <w:color w:val="127019"/>
          <w:sz w:val="18"/>
        </w:rPr>
        <w:t>uom</w:t>
      </w:r>
      <w:proofErr w:type="spellEnd"/>
      <w:r w:rsidRPr="00AA0C8C">
        <w:rPr>
          <w:color w:val="262626"/>
          <w:sz w:val="18"/>
        </w:rPr>
        <w:t>=</w:t>
      </w:r>
      <w:r w:rsidRPr="00AA0C8C">
        <w:rPr>
          <w:color w:val="FF8000"/>
          <w:sz w:val="18"/>
        </w:rPr>
        <w:t>"</w:t>
      </w:r>
      <w:proofErr w:type="spellStart"/>
      <w:r w:rsidRPr="00AA0C8C">
        <w:rPr>
          <w:color w:val="FF8000"/>
          <w:sz w:val="18"/>
        </w:rPr>
        <w:t>ft</w:t>
      </w:r>
      <w:proofErr w:type="spellEnd"/>
      <w:r w:rsidRPr="00AA0C8C">
        <w:rPr>
          <w:color w:val="FF8000"/>
          <w:sz w:val="18"/>
        </w:rPr>
        <w:t>"</w:t>
      </w:r>
      <w:r w:rsidRPr="00AA0C8C">
        <w:rPr>
          <w:color w:val="0000FF"/>
          <w:sz w:val="18"/>
        </w:rPr>
        <w:t>&gt;</w:t>
      </w:r>
      <w:r w:rsidRPr="00AA0C8C">
        <w:rPr>
          <w:color w:val="262626"/>
          <w:sz w:val="18"/>
        </w:rPr>
        <w:t>128</w:t>
      </w:r>
      <w:r w:rsidRPr="00AA0C8C">
        <w:rPr>
          <w:color w:val="0000FF"/>
          <w:sz w:val="18"/>
        </w:rPr>
        <w:t>&lt;/</w:t>
      </w:r>
      <w:proofErr w:type="spellStart"/>
      <w:r w:rsidRPr="00AA0C8C">
        <w:rPr>
          <w:color w:val="0000FF"/>
          <w:sz w:val="18"/>
        </w:rPr>
        <w:t>prodml:opticalPathDistanceStart</w:t>
      </w:r>
      <w:proofErr w:type="spellEnd"/>
      <w:r w:rsidRPr="00AA0C8C">
        <w:rPr>
          <w:color w:val="0000FF"/>
          <w:sz w:val="18"/>
        </w:rPr>
        <w:t>&gt;</w:t>
      </w:r>
    </w:p>
    <w:p w14:paraId="36B93DE0" w14:textId="7F8753EB" w:rsidR="00AA0C8C" w:rsidRPr="00AA0C8C" w:rsidRDefault="00AA0C8C" w:rsidP="00AA0C8C">
      <w:pPr>
        <w:pStyle w:val="CodeExample"/>
        <w:rPr>
          <w:color w:val="0000FF"/>
          <w:sz w:val="18"/>
        </w:rPr>
      </w:pPr>
      <w:r w:rsidRPr="00AA0C8C">
        <w:rPr>
          <w:color w:val="0000FF"/>
          <w:sz w:val="18"/>
        </w:rPr>
        <w:tab/>
      </w:r>
      <w:r w:rsidRPr="00AA0C8C">
        <w:rPr>
          <w:color w:val="0000FF"/>
          <w:sz w:val="18"/>
        </w:rPr>
        <w:tab/>
        <w:t>&lt;</w:t>
      </w:r>
      <w:proofErr w:type="spellStart"/>
      <w:r w:rsidRPr="00AA0C8C">
        <w:rPr>
          <w:color w:val="0000FF"/>
          <w:sz w:val="18"/>
        </w:rPr>
        <w:t>prodml</w:t>
      </w:r>
      <w:proofErr w:type="gramStart"/>
      <w:r w:rsidRPr="00AA0C8C">
        <w:rPr>
          <w:color w:val="0000FF"/>
          <w:sz w:val="18"/>
        </w:rPr>
        <w:t>:opticalPathDistanceEnd</w:t>
      </w:r>
      <w:proofErr w:type="spellEnd"/>
      <w:proofErr w:type="gramEnd"/>
      <w:r w:rsidRPr="00AA0C8C">
        <w:rPr>
          <w:color w:val="262626"/>
          <w:sz w:val="18"/>
        </w:rPr>
        <w:t xml:space="preserve"> </w:t>
      </w:r>
      <w:proofErr w:type="spellStart"/>
      <w:r w:rsidRPr="00AA0C8C">
        <w:rPr>
          <w:color w:val="127019"/>
          <w:sz w:val="18"/>
        </w:rPr>
        <w:t>uom</w:t>
      </w:r>
      <w:proofErr w:type="spellEnd"/>
      <w:r w:rsidRPr="00AA0C8C">
        <w:rPr>
          <w:color w:val="262626"/>
          <w:sz w:val="18"/>
        </w:rPr>
        <w:t>=</w:t>
      </w:r>
      <w:r w:rsidRPr="00AA0C8C">
        <w:rPr>
          <w:color w:val="FF8000"/>
          <w:sz w:val="18"/>
        </w:rPr>
        <w:t>"</w:t>
      </w:r>
      <w:proofErr w:type="spellStart"/>
      <w:r w:rsidRPr="00AA0C8C">
        <w:rPr>
          <w:color w:val="FF8000"/>
          <w:sz w:val="18"/>
        </w:rPr>
        <w:t>ft</w:t>
      </w:r>
      <w:proofErr w:type="spellEnd"/>
      <w:r w:rsidRPr="00AA0C8C">
        <w:rPr>
          <w:color w:val="FF8000"/>
          <w:sz w:val="18"/>
        </w:rPr>
        <w:t>"</w:t>
      </w:r>
      <w:r w:rsidRPr="00AA0C8C">
        <w:rPr>
          <w:color w:val="0000FF"/>
          <w:sz w:val="18"/>
        </w:rPr>
        <w:t>&gt;</w:t>
      </w:r>
      <w:r w:rsidRPr="00AA0C8C">
        <w:rPr>
          <w:color w:val="262626"/>
          <w:sz w:val="18"/>
        </w:rPr>
        <w:t>1628</w:t>
      </w:r>
      <w:r w:rsidRPr="00AA0C8C">
        <w:rPr>
          <w:color w:val="0000FF"/>
          <w:sz w:val="18"/>
        </w:rPr>
        <w:t>&lt;/</w:t>
      </w:r>
      <w:proofErr w:type="spellStart"/>
      <w:r w:rsidRPr="00AA0C8C">
        <w:rPr>
          <w:color w:val="0000FF"/>
          <w:sz w:val="18"/>
        </w:rPr>
        <w:t>prodml:opticalPathDistanceEnd</w:t>
      </w:r>
      <w:proofErr w:type="spellEnd"/>
      <w:r w:rsidRPr="00AA0C8C">
        <w:rPr>
          <w:color w:val="0000FF"/>
          <w:sz w:val="18"/>
        </w:rPr>
        <w:t>&gt;</w:t>
      </w:r>
    </w:p>
    <w:p w14:paraId="7B8787C6" w14:textId="1FFE61A5" w:rsidR="00AA0C8C" w:rsidRPr="00AA0C8C" w:rsidRDefault="00B83929" w:rsidP="00AA0C8C">
      <w:pPr>
        <w:pStyle w:val="CodeExample"/>
        <w:rPr>
          <w:color w:val="0000FF"/>
          <w:sz w:val="18"/>
        </w:rPr>
      </w:pPr>
      <w:r w:rsidRPr="0081567A">
        <w:rPr>
          <w:noProof/>
          <w:color w:val="262626"/>
          <w:sz w:val="18"/>
          <w:lang w:eastAsia="en-US"/>
        </w:rPr>
        <mc:AlternateContent>
          <mc:Choice Requires="wps">
            <w:drawing>
              <wp:anchor distT="0" distB="0" distL="114300" distR="114300" simplePos="0" relativeHeight="251721728" behindDoc="0" locked="0" layoutInCell="1" allowOverlap="1" wp14:anchorId="060BB918" wp14:editId="7CF4B668">
                <wp:simplePos x="0" y="0"/>
                <wp:positionH relativeFrom="column">
                  <wp:posOffset>4635500</wp:posOffset>
                </wp:positionH>
                <wp:positionV relativeFrom="paragraph">
                  <wp:posOffset>22860</wp:posOffset>
                </wp:positionV>
                <wp:extent cx="1021080" cy="259080"/>
                <wp:effectExtent l="1397000" t="431800" r="20320" b="20320"/>
                <wp:wrapNone/>
                <wp:docPr id="101" name="Line Callout 1 101"/>
                <wp:cNvGraphicFramePr/>
                <a:graphic xmlns:a="http://schemas.openxmlformats.org/drawingml/2006/main">
                  <a:graphicData uri="http://schemas.microsoft.com/office/word/2010/wordprocessingShape">
                    <wps:wsp>
                      <wps:cNvSpPr/>
                      <wps:spPr>
                        <a:xfrm>
                          <a:off x="0" y="0"/>
                          <a:ext cx="1021080" cy="259080"/>
                        </a:xfrm>
                        <a:prstGeom prst="borderCallout1">
                          <a:avLst>
                            <a:gd name="adj1" fmla="val 27981"/>
                            <a:gd name="adj2" fmla="val -445"/>
                            <a:gd name="adj3" fmla="val -167212"/>
                            <a:gd name="adj4" fmla="val -136870"/>
                          </a:avLst>
                        </a:prstGeom>
                        <a:solidFill>
                          <a:srgbClr val="FFFF99"/>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C45C12" w14:textId="77777777" w:rsidR="00AA0C8C" w:rsidRPr="0081567A" w:rsidRDefault="00AA0C8C" w:rsidP="00AA0F94">
                            <w:pPr>
                              <w:rPr>
                                <w:color w:val="000000" w:themeColor="text1"/>
                                <w:sz w:val="18"/>
                              </w:rPr>
                            </w:pPr>
                            <w:r>
                              <w:rPr>
                                <w:color w:val="000000" w:themeColor="text1"/>
                                <w:sz w:val="18"/>
                              </w:rPr>
                              <w:t>Downhole leg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Line Callout 1 101" o:spid="_x0000_s1053" type="#_x0000_t47" style="position:absolute;margin-left:365pt;margin-top:1.8pt;width:80.4pt;height:20.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" adj="-29564,-36118,-96,6044" fillcolor="#ff9" strokecolor="#0070c0">
                <v:textbox>
                  <w:txbxContent>
                    <w:p w14:paraId="7CC45C12" w14:textId="77777777" w:rsidR="00AA0C8C" w:rsidRPr="0081567A" w:rsidRDefault="00AA0C8C" w:rsidP="00AA0F94">
                      <w:pPr>
                        <w:rPr>
                          <w:color w:val="000000" w:themeColor="text1"/>
                          <w:sz w:val="18"/>
                        </w:rPr>
                      </w:pPr>
                      <w:r>
                        <w:rPr>
                          <w:color w:val="000000" w:themeColor="text1"/>
                          <w:sz w:val="18"/>
                        </w:rPr>
                        <w:t>Downhole leg</w:t>
                      </w:r>
                    </w:p>
                  </w:txbxContent>
                </v:textbox>
              </v:shape>
            </w:pict>
          </mc:Fallback>
        </mc:AlternateContent>
      </w:r>
      <w:r w:rsidR="00AA0C8C" w:rsidRPr="00AA0C8C">
        <w:rPr>
          <w:color w:val="0000FF"/>
          <w:sz w:val="18"/>
        </w:rPr>
        <w:tab/>
      </w:r>
      <w:r w:rsidR="00AA0C8C" w:rsidRPr="00AA0C8C">
        <w:rPr>
          <w:color w:val="0000FF"/>
          <w:sz w:val="18"/>
        </w:rPr>
        <w:tab/>
        <w:t>&lt;</w:t>
      </w:r>
      <w:proofErr w:type="spellStart"/>
      <w:r w:rsidR="00AA0C8C" w:rsidRPr="00AA0C8C">
        <w:rPr>
          <w:color w:val="0000FF"/>
          <w:sz w:val="18"/>
        </w:rPr>
        <w:t>prodml</w:t>
      </w:r>
      <w:proofErr w:type="gramStart"/>
      <w:r w:rsidR="00AA0C8C" w:rsidRPr="00AA0C8C">
        <w:rPr>
          <w:color w:val="0000FF"/>
          <w:sz w:val="18"/>
        </w:rPr>
        <w:t>:facilityLengthStart</w:t>
      </w:r>
      <w:proofErr w:type="spellEnd"/>
      <w:proofErr w:type="gramEnd"/>
      <w:r w:rsidR="00AA0C8C" w:rsidRPr="00AA0C8C">
        <w:rPr>
          <w:color w:val="262626"/>
          <w:sz w:val="18"/>
        </w:rPr>
        <w:t xml:space="preserve"> </w:t>
      </w:r>
      <w:proofErr w:type="spellStart"/>
      <w:r w:rsidR="00AA0C8C" w:rsidRPr="00AA0C8C">
        <w:rPr>
          <w:color w:val="127019"/>
          <w:sz w:val="18"/>
        </w:rPr>
        <w:t>uom</w:t>
      </w:r>
      <w:proofErr w:type="spellEnd"/>
      <w:r w:rsidR="00AA0C8C" w:rsidRPr="00AA0C8C">
        <w:rPr>
          <w:color w:val="262626"/>
          <w:sz w:val="18"/>
        </w:rPr>
        <w:t>=</w:t>
      </w:r>
      <w:r w:rsidR="00AA0C8C" w:rsidRPr="00AA0C8C">
        <w:rPr>
          <w:color w:val="FF8000"/>
          <w:sz w:val="18"/>
        </w:rPr>
        <w:t>"</w:t>
      </w:r>
      <w:proofErr w:type="spellStart"/>
      <w:r w:rsidR="00AA0C8C" w:rsidRPr="00AA0C8C">
        <w:rPr>
          <w:color w:val="FF8000"/>
          <w:sz w:val="18"/>
        </w:rPr>
        <w:t>ft</w:t>
      </w:r>
      <w:proofErr w:type="spellEnd"/>
      <w:r w:rsidR="00AA0C8C" w:rsidRPr="00AA0C8C">
        <w:rPr>
          <w:color w:val="FF8000"/>
          <w:sz w:val="18"/>
        </w:rPr>
        <w:t>"</w:t>
      </w:r>
      <w:r w:rsidR="00AA0C8C" w:rsidRPr="00AA0C8C">
        <w:rPr>
          <w:color w:val="0000FF"/>
          <w:sz w:val="18"/>
        </w:rPr>
        <w:t>&gt;</w:t>
      </w:r>
      <w:r w:rsidR="00AA0C8C" w:rsidRPr="00AA0C8C">
        <w:rPr>
          <w:color w:val="262626"/>
          <w:sz w:val="18"/>
        </w:rPr>
        <w:t>1</w:t>
      </w:r>
      <w:r w:rsidR="00AA0C8C" w:rsidRPr="00AA0C8C">
        <w:rPr>
          <w:color w:val="0000FF"/>
          <w:sz w:val="18"/>
        </w:rPr>
        <w:t>&lt;/</w:t>
      </w:r>
      <w:proofErr w:type="spellStart"/>
      <w:r w:rsidR="00AA0C8C" w:rsidRPr="00AA0C8C">
        <w:rPr>
          <w:color w:val="0000FF"/>
          <w:sz w:val="18"/>
        </w:rPr>
        <w:t>prodml:facilityLengthStart</w:t>
      </w:r>
      <w:proofErr w:type="spellEnd"/>
      <w:r w:rsidR="00AA0C8C" w:rsidRPr="00AA0C8C">
        <w:rPr>
          <w:color w:val="0000FF"/>
          <w:sz w:val="18"/>
        </w:rPr>
        <w:t>&gt;</w:t>
      </w:r>
    </w:p>
    <w:p w14:paraId="1970A920" w14:textId="1CBD589D" w:rsidR="00AA0C8C" w:rsidRPr="00AA0C8C" w:rsidRDefault="00AA0C8C" w:rsidP="00AA0C8C">
      <w:pPr>
        <w:pStyle w:val="CodeExample"/>
        <w:rPr>
          <w:color w:val="0000FF"/>
          <w:sz w:val="18"/>
        </w:rPr>
      </w:pPr>
      <w:r w:rsidRPr="00AA0C8C">
        <w:rPr>
          <w:color w:val="0000FF"/>
          <w:sz w:val="18"/>
        </w:rPr>
        <w:tab/>
      </w:r>
      <w:r w:rsidRPr="00AA0C8C">
        <w:rPr>
          <w:color w:val="0000FF"/>
          <w:sz w:val="18"/>
        </w:rPr>
        <w:tab/>
        <w:t>&lt;</w:t>
      </w:r>
      <w:proofErr w:type="spellStart"/>
      <w:r w:rsidRPr="00AA0C8C">
        <w:rPr>
          <w:color w:val="0000FF"/>
          <w:sz w:val="18"/>
        </w:rPr>
        <w:t>prodml</w:t>
      </w:r>
      <w:proofErr w:type="gramStart"/>
      <w:r w:rsidRPr="00AA0C8C">
        <w:rPr>
          <w:color w:val="0000FF"/>
          <w:sz w:val="18"/>
        </w:rPr>
        <w:t>:facilityLengthEnd</w:t>
      </w:r>
      <w:proofErr w:type="spellEnd"/>
      <w:proofErr w:type="gramEnd"/>
      <w:r w:rsidRPr="00AA0C8C">
        <w:rPr>
          <w:color w:val="262626"/>
          <w:sz w:val="18"/>
        </w:rPr>
        <w:t xml:space="preserve"> </w:t>
      </w:r>
      <w:proofErr w:type="spellStart"/>
      <w:r w:rsidRPr="00AA0C8C">
        <w:rPr>
          <w:color w:val="127019"/>
          <w:sz w:val="18"/>
        </w:rPr>
        <w:t>uom</w:t>
      </w:r>
      <w:proofErr w:type="spellEnd"/>
      <w:r w:rsidRPr="00AA0C8C">
        <w:rPr>
          <w:color w:val="262626"/>
          <w:sz w:val="18"/>
        </w:rPr>
        <w:t>=</w:t>
      </w:r>
      <w:r w:rsidRPr="00AA0C8C">
        <w:rPr>
          <w:color w:val="FF8000"/>
          <w:sz w:val="18"/>
        </w:rPr>
        <w:t>"</w:t>
      </w:r>
      <w:proofErr w:type="spellStart"/>
      <w:r w:rsidRPr="00AA0C8C">
        <w:rPr>
          <w:color w:val="FF8000"/>
          <w:sz w:val="18"/>
        </w:rPr>
        <w:t>ft</w:t>
      </w:r>
      <w:proofErr w:type="spellEnd"/>
      <w:r w:rsidRPr="00AA0C8C">
        <w:rPr>
          <w:color w:val="FF8000"/>
          <w:sz w:val="18"/>
        </w:rPr>
        <w:t>"</w:t>
      </w:r>
      <w:r w:rsidRPr="00AA0C8C">
        <w:rPr>
          <w:color w:val="0000FF"/>
          <w:sz w:val="18"/>
        </w:rPr>
        <w:t>&gt;</w:t>
      </w:r>
      <w:r w:rsidRPr="00AA0C8C">
        <w:rPr>
          <w:color w:val="262626"/>
          <w:sz w:val="18"/>
        </w:rPr>
        <w:t>1500</w:t>
      </w:r>
      <w:r w:rsidRPr="00AA0C8C">
        <w:rPr>
          <w:color w:val="0000FF"/>
          <w:sz w:val="18"/>
        </w:rPr>
        <w:t>&lt;/</w:t>
      </w:r>
      <w:proofErr w:type="spellStart"/>
      <w:r w:rsidRPr="00AA0C8C">
        <w:rPr>
          <w:color w:val="0000FF"/>
          <w:sz w:val="18"/>
        </w:rPr>
        <w:t>prodml:facilityLengthEnd</w:t>
      </w:r>
      <w:proofErr w:type="spellEnd"/>
      <w:r w:rsidRPr="00AA0C8C">
        <w:rPr>
          <w:color w:val="0000FF"/>
          <w:sz w:val="18"/>
        </w:rPr>
        <w:t>&gt;</w:t>
      </w:r>
      <w:r w:rsidRPr="00AA0C8C">
        <w:rPr>
          <w:color w:val="0000FF"/>
          <w:sz w:val="18"/>
        </w:rPr>
        <w:tab/>
      </w:r>
      <w:r w:rsidRPr="00AA0C8C">
        <w:rPr>
          <w:color w:val="0000FF"/>
          <w:sz w:val="18"/>
        </w:rPr>
        <w:tab/>
      </w:r>
    </w:p>
    <w:p w14:paraId="1214DD36" w14:textId="5D227F42" w:rsidR="00AA0C8C" w:rsidRPr="00AA0C8C" w:rsidRDefault="00AA0C8C" w:rsidP="00AA0C8C">
      <w:pPr>
        <w:pStyle w:val="CodeExample"/>
        <w:rPr>
          <w:color w:val="0000FF"/>
          <w:sz w:val="18"/>
        </w:rPr>
      </w:pPr>
      <w:r w:rsidRPr="00AA0C8C">
        <w:rPr>
          <w:color w:val="0000FF"/>
          <w:sz w:val="18"/>
        </w:rPr>
        <w:tab/>
      </w:r>
      <w:r w:rsidRPr="00AA0C8C">
        <w:rPr>
          <w:color w:val="0000FF"/>
          <w:sz w:val="18"/>
        </w:rPr>
        <w:tab/>
        <w:t>&lt;</w:t>
      </w:r>
      <w:proofErr w:type="spellStart"/>
      <w:r w:rsidRPr="00AA0C8C">
        <w:rPr>
          <w:color w:val="0000FF"/>
          <w:sz w:val="18"/>
        </w:rPr>
        <w:t>prodml</w:t>
      </w:r>
      <w:proofErr w:type="gramStart"/>
      <w:r w:rsidRPr="00AA0C8C">
        <w:rPr>
          <w:color w:val="0000FF"/>
          <w:sz w:val="18"/>
        </w:rPr>
        <w:t>:well</w:t>
      </w:r>
      <w:proofErr w:type="spellEnd"/>
      <w:proofErr w:type="gramEnd"/>
      <w:r w:rsidRPr="00AA0C8C">
        <w:rPr>
          <w:color w:val="262626"/>
          <w:sz w:val="18"/>
        </w:rPr>
        <w:t xml:space="preserve"> </w:t>
      </w:r>
      <w:r w:rsidRPr="00AA0C8C">
        <w:rPr>
          <w:color w:val="127019"/>
          <w:sz w:val="18"/>
        </w:rPr>
        <w:t>uidWell</w:t>
      </w:r>
      <w:r w:rsidRPr="00AA0C8C">
        <w:rPr>
          <w:color w:val="262626"/>
          <w:sz w:val="18"/>
        </w:rPr>
        <w:t>=</w:t>
      </w:r>
      <w:r w:rsidRPr="00AA0C8C">
        <w:rPr>
          <w:color w:val="FF8000"/>
          <w:sz w:val="18"/>
        </w:rPr>
        <w:t>"W01"</w:t>
      </w:r>
      <w:r w:rsidRPr="00AA0C8C">
        <w:rPr>
          <w:color w:val="262626"/>
          <w:sz w:val="18"/>
        </w:rPr>
        <w:t xml:space="preserve"> </w:t>
      </w:r>
      <w:proofErr w:type="spellStart"/>
      <w:r w:rsidRPr="00AA0C8C">
        <w:rPr>
          <w:color w:val="127019"/>
          <w:sz w:val="18"/>
        </w:rPr>
        <w:t>uidWellbore</w:t>
      </w:r>
      <w:proofErr w:type="spellEnd"/>
      <w:r w:rsidRPr="00AA0C8C">
        <w:rPr>
          <w:color w:val="262626"/>
          <w:sz w:val="18"/>
        </w:rPr>
        <w:t>=</w:t>
      </w:r>
      <w:r w:rsidRPr="00AA0C8C">
        <w:rPr>
          <w:color w:val="FF8000"/>
          <w:sz w:val="18"/>
        </w:rPr>
        <w:t>"WB01"</w:t>
      </w:r>
      <w:r w:rsidRPr="00AA0C8C">
        <w:rPr>
          <w:color w:val="0000FF"/>
          <w:sz w:val="18"/>
        </w:rPr>
        <w:t>&gt;</w:t>
      </w:r>
    </w:p>
    <w:p w14:paraId="45771704" w14:textId="46BB89BC" w:rsidR="00AA0C8C" w:rsidRPr="00AA0C8C" w:rsidRDefault="00B83929" w:rsidP="00AA0C8C">
      <w:pPr>
        <w:pStyle w:val="CodeExample"/>
        <w:rPr>
          <w:color w:val="0000FF"/>
          <w:sz w:val="18"/>
        </w:rPr>
      </w:pPr>
      <w:r w:rsidRPr="0081567A">
        <w:rPr>
          <w:noProof/>
          <w:color w:val="262626"/>
          <w:sz w:val="18"/>
          <w:lang w:eastAsia="en-US"/>
        </w:rPr>
        <mc:AlternateContent>
          <mc:Choice Requires="wps">
            <w:drawing>
              <wp:anchor distT="0" distB="0" distL="114300" distR="114300" simplePos="0" relativeHeight="251723776" behindDoc="0" locked="0" layoutInCell="1" allowOverlap="1" wp14:anchorId="4808B8BC" wp14:editId="239FCEA9">
                <wp:simplePos x="0" y="0"/>
                <wp:positionH relativeFrom="column">
                  <wp:posOffset>4762500</wp:posOffset>
                </wp:positionH>
                <wp:positionV relativeFrom="paragraph">
                  <wp:posOffset>91440</wp:posOffset>
                </wp:positionV>
                <wp:extent cx="1021080" cy="259080"/>
                <wp:effectExtent l="812800" t="0" r="20320" b="274320"/>
                <wp:wrapNone/>
                <wp:docPr id="102" name="Line Callout 1 102"/>
                <wp:cNvGraphicFramePr/>
                <a:graphic xmlns:a="http://schemas.openxmlformats.org/drawingml/2006/main">
                  <a:graphicData uri="http://schemas.microsoft.com/office/word/2010/wordprocessingShape">
                    <wps:wsp>
                      <wps:cNvSpPr/>
                      <wps:spPr>
                        <a:xfrm>
                          <a:off x="0" y="0"/>
                          <a:ext cx="1021080" cy="259080"/>
                        </a:xfrm>
                        <a:prstGeom prst="borderCallout1">
                          <a:avLst>
                            <a:gd name="adj1" fmla="val 27981"/>
                            <a:gd name="adj2" fmla="val -445"/>
                            <a:gd name="adj3" fmla="val 200435"/>
                            <a:gd name="adj4" fmla="val -78661"/>
                          </a:avLst>
                        </a:prstGeom>
                        <a:solidFill>
                          <a:srgbClr val="FFFF99"/>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219C98" w14:textId="77777777" w:rsidR="00AA0C8C" w:rsidRPr="0081567A" w:rsidRDefault="00AA0C8C" w:rsidP="00AA0F94">
                            <w:pPr>
                              <w:rPr>
                                <w:color w:val="000000" w:themeColor="text1"/>
                                <w:sz w:val="18"/>
                              </w:rPr>
                            </w:pPr>
                            <w:proofErr w:type="spellStart"/>
                            <w:r>
                              <w:rPr>
                                <w:color w:val="000000" w:themeColor="text1"/>
                                <w:sz w:val="18"/>
                              </w:rPr>
                              <w:t>Uphole</w:t>
                            </w:r>
                            <w:proofErr w:type="spellEnd"/>
                            <w:r>
                              <w:rPr>
                                <w:color w:val="000000" w:themeColor="text1"/>
                                <w:sz w:val="18"/>
                              </w:rPr>
                              <w:t xml:space="preserve"> leg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Line Callout 1 102" o:spid="_x0000_s1054" type="#_x0000_t47" style="position:absolute;margin-left:375pt;margin-top:7.2pt;width:80.4pt;height:20.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" adj="-16991,43294,-96,6044" fillcolor="#ff9" strokecolor="#0070c0">
                <v:textbox>
                  <w:txbxContent>
                    <w:p w14:paraId="58219C98" w14:textId="77777777" w:rsidR="00AA0C8C" w:rsidRPr="0081567A" w:rsidRDefault="00AA0C8C" w:rsidP="00AA0F94">
                      <w:pPr>
                        <w:rPr>
                          <w:color w:val="000000" w:themeColor="text1"/>
                          <w:sz w:val="18"/>
                        </w:rPr>
                      </w:pPr>
                      <w:proofErr w:type="spellStart"/>
                      <w:r>
                        <w:rPr>
                          <w:color w:val="000000" w:themeColor="text1"/>
                          <w:sz w:val="18"/>
                        </w:rPr>
                        <w:t>Uphole</w:t>
                      </w:r>
                      <w:proofErr w:type="spellEnd"/>
                      <w:r>
                        <w:rPr>
                          <w:color w:val="000000" w:themeColor="text1"/>
                          <w:sz w:val="18"/>
                        </w:rPr>
                        <w:t xml:space="preserve"> leg</w:t>
                      </w:r>
                    </w:p>
                  </w:txbxContent>
                </v:textbox>
                <o:callout v:ext="edit" minusy="t"/>
              </v:shape>
            </w:pict>
          </mc:Fallback>
        </mc:AlternateContent>
      </w:r>
      <w:r w:rsidR="00AA0C8C" w:rsidRPr="00AA0C8C">
        <w:rPr>
          <w:color w:val="0000FF"/>
          <w:sz w:val="18"/>
        </w:rPr>
        <w:tab/>
      </w:r>
      <w:r w:rsidR="00AA0C8C" w:rsidRPr="00AA0C8C">
        <w:rPr>
          <w:color w:val="0000FF"/>
          <w:sz w:val="18"/>
        </w:rPr>
        <w:tab/>
      </w:r>
      <w:r w:rsidR="00AA0C8C" w:rsidRPr="00AA0C8C">
        <w:rPr>
          <w:color w:val="0000FF"/>
          <w:sz w:val="18"/>
        </w:rPr>
        <w:tab/>
        <w:t>&lt;</w:t>
      </w:r>
      <w:proofErr w:type="spellStart"/>
      <w:r w:rsidR="00AA0C8C" w:rsidRPr="00AA0C8C">
        <w:rPr>
          <w:color w:val="0000FF"/>
          <w:sz w:val="18"/>
        </w:rPr>
        <w:t>prodml</w:t>
      </w:r>
      <w:proofErr w:type="gramStart"/>
      <w:r w:rsidR="00AA0C8C" w:rsidRPr="00AA0C8C">
        <w:rPr>
          <w:color w:val="0000FF"/>
          <w:sz w:val="18"/>
        </w:rPr>
        <w:t>:name</w:t>
      </w:r>
      <w:proofErr w:type="spellEnd"/>
      <w:proofErr w:type="gramEnd"/>
      <w:r w:rsidR="00AA0C8C" w:rsidRPr="00AA0C8C">
        <w:rPr>
          <w:color w:val="0000FF"/>
          <w:sz w:val="18"/>
        </w:rPr>
        <w:t>&gt;</w:t>
      </w:r>
      <w:r w:rsidR="00AA0C8C" w:rsidRPr="00AA0C8C">
        <w:rPr>
          <w:color w:val="262626"/>
          <w:sz w:val="18"/>
        </w:rPr>
        <w:t>Well-01</w:t>
      </w:r>
      <w:r w:rsidR="00AA0C8C" w:rsidRPr="00AA0C8C">
        <w:rPr>
          <w:color w:val="0000FF"/>
          <w:sz w:val="18"/>
        </w:rPr>
        <w:t>&lt;/</w:t>
      </w:r>
      <w:proofErr w:type="spellStart"/>
      <w:r w:rsidR="00AA0C8C" w:rsidRPr="00AA0C8C">
        <w:rPr>
          <w:color w:val="0000FF"/>
          <w:sz w:val="18"/>
        </w:rPr>
        <w:t>prodml:name</w:t>
      </w:r>
      <w:proofErr w:type="spellEnd"/>
      <w:r w:rsidR="00AA0C8C" w:rsidRPr="00AA0C8C">
        <w:rPr>
          <w:color w:val="0000FF"/>
          <w:sz w:val="18"/>
        </w:rPr>
        <w:t>&gt;</w:t>
      </w:r>
    </w:p>
    <w:p w14:paraId="04BAC95A" w14:textId="1B928E94" w:rsidR="00AA0C8C" w:rsidRPr="00AA0C8C" w:rsidRDefault="00AA0C8C" w:rsidP="00AA0C8C">
      <w:pPr>
        <w:pStyle w:val="CodeExample"/>
        <w:rPr>
          <w:color w:val="0000FF"/>
          <w:sz w:val="18"/>
        </w:rPr>
      </w:pPr>
      <w:r w:rsidRPr="00AA0C8C">
        <w:rPr>
          <w:color w:val="0000FF"/>
          <w:sz w:val="18"/>
        </w:rPr>
        <w:tab/>
      </w:r>
      <w:r w:rsidRPr="00AA0C8C">
        <w:rPr>
          <w:color w:val="0000FF"/>
          <w:sz w:val="18"/>
        </w:rPr>
        <w:tab/>
      </w:r>
      <w:r w:rsidRPr="00AA0C8C">
        <w:rPr>
          <w:color w:val="0000FF"/>
          <w:sz w:val="18"/>
        </w:rPr>
        <w:tab/>
        <w:t>&lt;</w:t>
      </w:r>
      <w:proofErr w:type="spellStart"/>
      <w:r w:rsidRPr="00AA0C8C">
        <w:rPr>
          <w:color w:val="0000FF"/>
          <w:sz w:val="18"/>
        </w:rPr>
        <w:t>prodml</w:t>
      </w:r>
      <w:proofErr w:type="gramStart"/>
      <w:r w:rsidRPr="00AA0C8C">
        <w:rPr>
          <w:color w:val="0000FF"/>
          <w:sz w:val="18"/>
        </w:rPr>
        <w:t>:nameWell</w:t>
      </w:r>
      <w:proofErr w:type="spellEnd"/>
      <w:proofErr w:type="gramEnd"/>
      <w:r w:rsidRPr="00AA0C8C">
        <w:rPr>
          <w:color w:val="0000FF"/>
          <w:sz w:val="18"/>
        </w:rPr>
        <w:t>&gt;</w:t>
      </w:r>
      <w:r w:rsidRPr="00AA0C8C">
        <w:rPr>
          <w:color w:val="262626"/>
          <w:sz w:val="18"/>
        </w:rPr>
        <w:t>Sample Well</w:t>
      </w:r>
      <w:r w:rsidRPr="00AA0C8C">
        <w:rPr>
          <w:color w:val="0000FF"/>
          <w:sz w:val="18"/>
        </w:rPr>
        <w:t>&lt;/</w:t>
      </w:r>
      <w:proofErr w:type="spellStart"/>
      <w:r w:rsidRPr="00AA0C8C">
        <w:rPr>
          <w:color w:val="0000FF"/>
          <w:sz w:val="18"/>
        </w:rPr>
        <w:t>prodml:nameWell</w:t>
      </w:r>
      <w:proofErr w:type="spellEnd"/>
      <w:r w:rsidRPr="00AA0C8C">
        <w:rPr>
          <w:color w:val="0000FF"/>
          <w:sz w:val="18"/>
        </w:rPr>
        <w:t>&gt;</w:t>
      </w:r>
    </w:p>
    <w:p w14:paraId="0CCB2D75" w14:textId="7200754F" w:rsidR="00AA0C8C" w:rsidRPr="00AA0C8C" w:rsidRDefault="00AA0C8C" w:rsidP="00AA0C8C">
      <w:pPr>
        <w:pStyle w:val="CodeExample"/>
        <w:rPr>
          <w:color w:val="0000FF"/>
          <w:sz w:val="18"/>
        </w:rPr>
      </w:pPr>
      <w:r w:rsidRPr="00AA0C8C">
        <w:rPr>
          <w:color w:val="0000FF"/>
          <w:sz w:val="18"/>
        </w:rPr>
        <w:tab/>
      </w:r>
      <w:r w:rsidRPr="00AA0C8C">
        <w:rPr>
          <w:color w:val="0000FF"/>
          <w:sz w:val="18"/>
        </w:rPr>
        <w:tab/>
      </w:r>
      <w:r w:rsidRPr="00AA0C8C">
        <w:rPr>
          <w:color w:val="0000FF"/>
          <w:sz w:val="18"/>
        </w:rPr>
        <w:tab/>
        <w:t>&lt;</w:t>
      </w:r>
      <w:proofErr w:type="spellStart"/>
      <w:r w:rsidRPr="00AA0C8C">
        <w:rPr>
          <w:color w:val="0000FF"/>
          <w:sz w:val="18"/>
        </w:rPr>
        <w:t>prodml</w:t>
      </w:r>
      <w:proofErr w:type="gramStart"/>
      <w:r w:rsidRPr="00AA0C8C">
        <w:rPr>
          <w:color w:val="0000FF"/>
          <w:sz w:val="18"/>
        </w:rPr>
        <w:t>:nameWellbore</w:t>
      </w:r>
      <w:proofErr w:type="spellEnd"/>
      <w:proofErr w:type="gramEnd"/>
      <w:r w:rsidRPr="00AA0C8C">
        <w:rPr>
          <w:color w:val="0000FF"/>
          <w:sz w:val="18"/>
        </w:rPr>
        <w:t>&gt;</w:t>
      </w:r>
      <w:r w:rsidRPr="00AA0C8C">
        <w:rPr>
          <w:color w:val="262626"/>
          <w:sz w:val="18"/>
        </w:rPr>
        <w:t>Main</w:t>
      </w:r>
      <w:r w:rsidRPr="00AA0C8C">
        <w:rPr>
          <w:color w:val="0000FF"/>
          <w:sz w:val="18"/>
        </w:rPr>
        <w:t>&lt;/</w:t>
      </w:r>
      <w:proofErr w:type="spellStart"/>
      <w:r w:rsidRPr="00AA0C8C">
        <w:rPr>
          <w:color w:val="0000FF"/>
          <w:sz w:val="18"/>
        </w:rPr>
        <w:t>prodml:nameWellbore</w:t>
      </w:r>
      <w:proofErr w:type="spellEnd"/>
      <w:r w:rsidRPr="00AA0C8C">
        <w:rPr>
          <w:color w:val="0000FF"/>
          <w:sz w:val="18"/>
        </w:rPr>
        <w:t>&gt;</w:t>
      </w:r>
    </w:p>
    <w:p w14:paraId="699B97F9" w14:textId="45D01503" w:rsidR="00AA0C8C" w:rsidRPr="00AA0C8C" w:rsidRDefault="00AA0C8C" w:rsidP="00AA0C8C">
      <w:pPr>
        <w:pStyle w:val="CodeExample"/>
        <w:rPr>
          <w:color w:val="0000FF"/>
          <w:sz w:val="18"/>
        </w:rPr>
      </w:pPr>
      <w:r w:rsidRPr="00AA0C8C">
        <w:rPr>
          <w:color w:val="0000FF"/>
          <w:sz w:val="18"/>
        </w:rPr>
        <w:tab/>
      </w:r>
      <w:r w:rsidRPr="00AA0C8C">
        <w:rPr>
          <w:color w:val="0000FF"/>
          <w:sz w:val="18"/>
        </w:rPr>
        <w:tab/>
        <w:t>&lt;/</w:t>
      </w:r>
      <w:proofErr w:type="spellStart"/>
      <w:r w:rsidRPr="00AA0C8C">
        <w:rPr>
          <w:color w:val="0000FF"/>
          <w:sz w:val="18"/>
        </w:rPr>
        <w:t>prodml</w:t>
      </w:r>
      <w:proofErr w:type="gramStart"/>
      <w:r w:rsidRPr="00AA0C8C">
        <w:rPr>
          <w:color w:val="0000FF"/>
          <w:sz w:val="18"/>
        </w:rPr>
        <w:t>:well</w:t>
      </w:r>
      <w:proofErr w:type="spellEnd"/>
      <w:proofErr w:type="gramEnd"/>
      <w:r w:rsidRPr="00AA0C8C">
        <w:rPr>
          <w:color w:val="0000FF"/>
          <w:sz w:val="18"/>
        </w:rPr>
        <w:t>&gt;</w:t>
      </w:r>
    </w:p>
    <w:p w14:paraId="11222DB0" w14:textId="01D2C4C9" w:rsidR="00AA0C8C" w:rsidRPr="00AA0C8C" w:rsidRDefault="00AA0C8C" w:rsidP="00AA0C8C">
      <w:pPr>
        <w:pStyle w:val="CodeExample"/>
        <w:rPr>
          <w:color w:val="0000FF"/>
          <w:sz w:val="18"/>
        </w:rPr>
      </w:pPr>
      <w:r w:rsidRPr="00AA0C8C">
        <w:rPr>
          <w:color w:val="0000FF"/>
          <w:sz w:val="18"/>
        </w:rPr>
        <w:tab/>
        <w:t>&lt;/</w:t>
      </w:r>
      <w:proofErr w:type="spellStart"/>
      <w:r w:rsidRPr="00AA0C8C">
        <w:rPr>
          <w:color w:val="0000FF"/>
          <w:sz w:val="18"/>
        </w:rPr>
        <w:t>prodml</w:t>
      </w:r>
      <w:proofErr w:type="gramStart"/>
      <w:r w:rsidRPr="00AA0C8C">
        <w:rPr>
          <w:color w:val="0000FF"/>
          <w:sz w:val="18"/>
        </w:rPr>
        <w:t>:fiberFacilityMappingPart</w:t>
      </w:r>
      <w:proofErr w:type="spellEnd"/>
      <w:proofErr w:type="gramEnd"/>
      <w:r w:rsidRPr="00AA0C8C">
        <w:rPr>
          <w:color w:val="0000FF"/>
          <w:sz w:val="18"/>
        </w:rPr>
        <w:t>&gt;</w:t>
      </w:r>
    </w:p>
    <w:p w14:paraId="673F6093" w14:textId="19F5E8B8" w:rsidR="00AA0C8C" w:rsidRPr="00AA0C8C" w:rsidRDefault="00AA0C8C" w:rsidP="00AA0C8C">
      <w:pPr>
        <w:pStyle w:val="CodeExample"/>
        <w:rPr>
          <w:color w:val="0000FF"/>
          <w:sz w:val="18"/>
        </w:rPr>
      </w:pPr>
      <w:r w:rsidRPr="00AA0C8C">
        <w:rPr>
          <w:color w:val="0000FF"/>
          <w:sz w:val="18"/>
        </w:rPr>
        <w:tab/>
        <w:t>&lt;</w:t>
      </w:r>
      <w:proofErr w:type="spellStart"/>
      <w:r w:rsidRPr="00AA0C8C">
        <w:rPr>
          <w:color w:val="0000FF"/>
          <w:sz w:val="18"/>
        </w:rPr>
        <w:t>prodml</w:t>
      </w:r>
      <w:proofErr w:type="gramStart"/>
      <w:r w:rsidRPr="00AA0C8C">
        <w:rPr>
          <w:color w:val="0000FF"/>
          <w:sz w:val="18"/>
        </w:rPr>
        <w:t>:fiberFacilityMappingPart</w:t>
      </w:r>
      <w:proofErr w:type="spellEnd"/>
      <w:proofErr w:type="gramEnd"/>
      <w:r w:rsidRPr="00AA0C8C">
        <w:rPr>
          <w:color w:val="262626"/>
          <w:sz w:val="18"/>
        </w:rPr>
        <w:t xml:space="preserve"> </w:t>
      </w:r>
      <w:proofErr w:type="spellStart"/>
      <w:r w:rsidRPr="00B83929">
        <w:rPr>
          <w:color w:val="127019"/>
          <w:sz w:val="18"/>
        </w:rPr>
        <w:t>mappingPartID</w:t>
      </w:r>
      <w:proofErr w:type="spellEnd"/>
      <w:r w:rsidRPr="00AA0C8C">
        <w:rPr>
          <w:color w:val="262626"/>
          <w:sz w:val="18"/>
        </w:rPr>
        <w:t>=</w:t>
      </w:r>
      <w:r w:rsidRPr="00AA0C8C">
        <w:rPr>
          <w:color w:val="FF8000"/>
          <w:sz w:val="18"/>
        </w:rPr>
        <w:t>"FMP2"</w:t>
      </w:r>
      <w:r w:rsidRPr="00AA0C8C">
        <w:rPr>
          <w:color w:val="0000FF"/>
          <w:sz w:val="18"/>
        </w:rPr>
        <w:t>&gt;</w:t>
      </w:r>
    </w:p>
    <w:p w14:paraId="0568C49E" w14:textId="7B6DDAF4" w:rsidR="00AA0C8C" w:rsidRPr="00AA0C8C" w:rsidRDefault="00AA0C8C" w:rsidP="00AA0C8C">
      <w:pPr>
        <w:pStyle w:val="CodeExample"/>
        <w:rPr>
          <w:color w:val="0000FF"/>
          <w:sz w:val="18"/>
        </w:rPr>
      </w:pPr>
      <w:r w:rsidRPr="00AA0C8C">
        <w:rPr>
          <w:color w:val="0000FF"/>
          <w:sz w:val="18"/>
        </w:rPr>
        <w:tab/>
      </w:r>
      <w:r w:rsidRPr="00AA0C8C">
        <w:rPr>
          <w:color w:val="0000FF"/>
          <w:sz w:val="18"/>
        </w:rPr>
        <w:tab/>
        <w:t>&lt;</w:t>
      </w:r>
      <w:proofErr w:type="spellStart"/>
      <w:r w:rsidRPr="00AA0C8C">
        <w:rPr>
          <w:color w:val="0000FF"/>
          <w:sz w:val="18"/>
        </w:rPr>
        <w:t>prodml</w:t>
      </w:r>
      <w:proofErr w:type="gramStart"/>
      <w:r w:rsidRPr="00AA0C8C">
        <w:rPr>
          <w:color w:val="0000FF"/>
          <w:sz w:val="18"/>
        </w:rPr>
        <w:t>:opticalPathDistanceStart</w:t>
      </w:r>
      <w:proofErr w:type="spellEnd"/>
      <w:proofErr w:type="gramEnd"/>
      <w:r w:rsidRPr="00AA0C8C">
        <w:rPr>
          <w:color w:val="262626"/>
          <w:sz w:val="18"/>
        </w:rPr>
        <w:t xml:space="preserve"> </w:t>
      </w:r>
      <w:proofErr w:type="spellStart"/>
      <w:r w:rsidRPr="00B83929">
        <w:rPr>
          <w:color w:val="127019"/>
          <w:sz w:val="18"/>
        </w:rPr>
        <w:t>uom</w:t>
      </w:r>
      <w:proofErr w:type="spellEnd"/>
      <w:r w:rsidRPr="00AA0C8C">
        <w:rPr>
          <w:color w:val="262626"/>
          <w:sz w:val="18"/>
        </w:rPr>
        <w:t>=</w:t>
      </w:r>
      <w:r w:rsidRPr="00AA0C8C">
        <w:rPr>
          <w:color w:val="FF8000"/>
          <w:sz w:val="18"/>
        </w:rPr>
        <w:t>"</w:t>
      </w:r>
      <w:proofErr w:type="spellStart"/>
      <w:r w:rsidRPr="00AA0C8C">
        <w:rPr>
          <w:color w:val="FF8000"/>
          <w:sz w:val="18"/>
        </w:rPr>
        <w:t>ft</w:t>
      </w:r>
      <w:proofErr w:type="spellEnd"/>
      <w:r w:rsidRPr="00AA0C8C">
        <w:rPr>
          <w:color w:val="FF8000"/>
          <w:sz w:val="18"/>
        </w:rPr>
        <w:t>"</w:t>
      </w:r>
      <w:r w:rsidRPr="00AA0C8C">
        <w:rPr>
          <w:color w:val="0000FF"/>
          <w:sz w:val="18"/>
        </w:rPr>
        <w:t>&gt;</w:t>
      </w:r>
      <w:r w:rsidRPr="00AA0C8C">
        <w:rPr>
          <w:color w:val="262626"/>
          <w:sz w:val="18"/>
        </w:rPr>
        <w:t>1630</w:t>
      </w:r>
      <w:r w:rsidRPr="00AA0C8C">
        <w:rPr>
          <w:color w:val="0000FF"/>
          <w:sz w:val="18"/>
        </w:rPr>
        <w:t>&lt;/</w:t>
      </w:r>
      <w:proofErr w:type="spellStart"/>
      <w:r w:rsidRPr="00AA0C8C">
        <w:rPr>
          <w:color w:val="0000FF"/>
          <w:sz w:val="18"/>
        </w:rPr>
        <w:t>prodml:opticalPathDistanceStart</w:t>
      </w:r>
      <w:proofErr w:type="spellEnd"/>
      <w:r w:rsidRPr="00AA0C8C">
        <w:rPr>
          <w:color w:val="0000FF"/>
          <w:sz w:val="18"/>
        </w:rPr>
        <w:t>&gt;</w:t>
      </w:r>
    </w:p>
    <w:p w14:paraId="1F4B9361" w14:textId="02759690" w:rsidR="00AA0C8C" w:rsidRPr="00AA0C8C" w:rsidRDefault="00AA0C8C" w:rsidP="00AA0C8C">
      <w:pPr>
        <w:pStyle w:val="CodeExample"/>
        <w:rPr>
          <w:color w:val="0000FF"/>
          <w:sz w:val="18"/>
        </w:rPr>
      </w:pPr>
      <w:r w:rsidRPr="00AA0C8C">
        <w:rPr>
          <w:color w:val="0000FF"/>
          <w:sz w:val="18"/>
        </w:rPr>
        <w:tab/>
      </w:r>
      <w:r w:rsidRPr="00AA0C8C">
        <w:rPr>
          <w:color w:val="0000FF"/>
          <w:sz w:val="18"/>
        </w:rPr>
        <w:tab/>
        <w:t>&lt;</w:t>
      </w:r>
      <w:proofErr w:type="spellStart"/>
      <w:r w:rsidRPr="00AA0C8C">
        <w:rPr>
          <w:color w:val="0000FF"/>
          <w:sz w:val="18"/>
        </w:rPr>
        <w:t>prodml</w:t>
      </w:r>
      <w:proofErr w:type="gramStart"/>
      <w:r w:rsidRPr="00AA0C8C">
        <w:rPr>
          <w:color w:val="0000FF"/>
          <w:sz w:val="18"/>
        </w:rPr>
        <w:t>:opticalPathDistanceEnd</w:t>
      </w:r>
      <w:proofErr w:type="spellEnd"/>
      <w:proofErr w:type="gramEnd"/>
      <w:r w:rsidRPr="00AA0C8C">
        <w:rPr>
          <w:color w:val="0000FF"/>
          <w:sz w:val="18"/>
        </w:rPr>
        <w:t xml:space="preserve"> </w:t>
      </w:r>
      <w:proofErr w:type="spellStart"/>
      <w:r w:rsidRPr="00B83929">
        <w:rPr>
          <w:color w:val="127019"/>
          <w:sz w:val="18"/>
        </w:rPr>
        <w:t>uom</w:t>
      </w:r>
      <w:proofErr w:type="spellEnd"/>
      <w:r w:rsidRPr="00AA0C8C">
        <w:rPr>
          <w:color w:val="262626"/>
          <w:sz w:val="18"/>
        </w:rPr>
        <w:t>=</w:t>
      </w:r>
      <w:r w:rsidRPr="00AA0C8C">
        <w:rPr>
          <w:color w:val="FF8000"/>
          <w:sz w:val="18"/>
        </w:rPr>
        <w:t>"</w:t>
      </w:r>
      <w:proofErr w:type="spellStart"/>
      <w:r w:rsidRPr="00AA0C8C">
        <w:rPr>
          <w:color w:val="FF8000"/>
          <w:sz w:val="18"/>
        </w:rPr>
        <w:t>ft</w:t>
      </w:r>
      <w:proofErr w:type="spellEnd"/>
      <w:r w:rsidRPr="00AA0C8C">
        <w:rPr>
          <w:color w:val="FF8000"/>
          <w:sz w:val="18"/>
        </w:rPr>
        <w:t>"</w:t>
      </w:r>
      <w:r w:rsidRPr="00AA0C8C">
        <w:rPr>
          <w:color w:val="0000FF"/>
          <w:sz w:val="18"/>
        </w:rPr>
        <w:t>&gt;</w:t>
      </w:r>
      <w:r w:rsidRPr="00AA0C8C">
        <w:rPr>
          <w:color w:val="262626"/>
          <w:sz w:val="18"/>
        </w:rPr>
        <w:t>3205</w:t>
      </w:r>
      <w:r w:rsidRPr="00AA0C8C">
        <w:rPr>
          <w:color w:val="0000FF"/>
          <w:sz w:val="18"/>
        </w:rPr>
        <w:t>&lt;/</w:t>
      </w:r>
      <w:proofErr w:type="spellStart"/>
      <w:r w:rsidRPr="00AA0C8C">
        <w:rPr>
          <w:color w:val="0000FF"/>
          <w:sz w:val="18"/>
        </w:rPr>
        <w:t>prodml:opticalPathDistanceEnd</w:t>
      </w:r>
      <w:proofErr w:type="spellEnd"/>
      <w:r w:rsidRPr="00AA0C8C">
        <w:rPr>
          <w:color w:val="0000FF"/>
          <w:sz w:val="18"/>
        </w:rPr>
        <w:t>&gt;</w:t>
      </w:r>
    </w:p>
    <w:p w14:paraId="3161A9A2" w14:textId="3450D289" w:rsidR="00AA0C8C" w:rsidRPr="00AA0C8C" w:rsidRDefault="00AA0C8C" w:rsidP="00AA0C8C">
      <w:pPr>
        <w:pStyle w:val="CodeExample"/>
        <w:rPr>
          <w:color w:val="0000FF"/>
          <w:sz w:val="18"/>
        </w:rPr>
      </w:pPr>
      <w:r w:rsidRPr="00AA0C8C">
        <w:rPr>
          <w:color w:val="0000FF"/>
          <w:sz w:val="18"/>
        </w:rPr>
        <w:tab/>
      </w:r>
      <w:r w:rsidRPr="00AA0C8C">
        <w:rPr>
          <w:color w:val="0000FF"/>
          <w:sz w:val="18"/>
        </w:rPr>
        <w:tab/>
        <w:t>&lt;</w:t>
      </w:r>
      <w:proofErr w:type="spellStart"/>
      <w:r w:rsidRPr="00AA0C8C">
        <w:rPr>
          <w:color w:val="0000FF"/>
          <w:sz w:val="18"/>
        </w:rPr>
        <w:t>prodml</w:t>
      </w:r>
      <w:proofErr w:type="gramStart"/>
      <w:r w:rsidRPr="00AA0C8C">
        <w:rPr>
          <w:color w:val="0000FF"/>
          <w:sz w:val="18"/>
        </w:rPr>
        <w:t>:facilityLengthStart</w:t>
      </w:r>
      <w:proofErr w:type="spellEnd"/>
      <w:proofErr w:type="gramEnd"/>
      <w:r w:rsidRPr="00AA0C8C">
        <w:rPr>
          <w:color w:val="262626"/>
          <w:sz w:val="18"/>
        </w:rPr>
        <w:t xml:space="preserve"> </w:t>
      </w:r>
      <w:proofErr w:type="spellStart"/>
      <w:r w:rsidRPr="00B83929">
        <w:rPr>
          <w:color w:val="127019"/>
          <w:sz w:val="18"/>
        </w:rPr>
        <w:t>uom</w:t>
      </w:r>
      <w:proofErr w:type="spellEnd"/>
      <w:r w:rsidRPr="00AA0C8C">
        <w:rPr>
          <w:color w:val="262626"/>
          <w:sz w:val="18"/>
        </w:rPr>
        <w:t>=</w:t>
      </w:r>
      <w:r w:rsidRPr="00AA0C8C">
        <w:rPr>
          <w:color w:val="FF8000"/>
          <w:sz w:val="18"/>
        </w:rPr>
        <w:t>"</w:t>
      </w:r>
      <w:proofErr w:type="spellStart"/>
      <w:r w:rsidRPr="00AA0C8C">
        <w:rPr>
          <w:color w:val="FF8000"/>
          <w:sz w:val="18"/>
        </w:rPr>
        <w:t>ft</w:t>
      </w:r>
      <w:proofErr w:type="spellEnd"/>
      <w:r w:rsidRPr="00AA0C8C">
        <w:rPr>
          <w:color w:val="FF8000"/>
          <w:sz w:val="18"/>
        </w:rPr>
        <w:t>"</w:t>
      </w:r>
      <w:r w:rsidRPr="00AA0C8C">
        <w:rPr>
          <w:color w:val="0000FF"/>
          <w:sz w:val="18"/>
        </w:rPr>
        <w:t>&gt;</w:t>
      </w:r>
      <w:r w:rsidRPr="00AA0C8C">
        <w:rPr>
          <w:color w:val="262626"/>
          <w:sz w:val="18"/>
        </w:rPr>
        <w:t>1</w:t>
      </w:r>
      <w:r w:rsidRPr="00AA0C8C">
        <w:rPr>
          <w:color w:val="0000FF"/>
          <w:sz w:val="18"/>
        </w:rPr>
        <w:t>&lt;/</w:t>
      </w:r>
      <w:proofErr w:type="spellStart"/>
      <w:r w:rsidRPr="00AA0C8C">
        <w:rPr>
          <w:color w:val="0000FF"/>
          <w:sz w:val="18"/>
        </w:rPr>
        <w:t>prodml:facilityLengthStart</w:t>
      </w:r>
      <w:proofErr w:type="spellEnd"/>
      <w:r w:rsidRPr="00AA0C8C">
        <w:rPr>
          <w:color w:val="0000FF"/>
          <w:sz w:val="18"/>
        </w:rPr>
        <w:t>&gt;</w:t>
      </w:r>
    </w:p>
    <w:p w14:paraId="0AB58AF0" w14:textId="5313006B" w:rsidR="00AA0C8C" w:rsidRPr="00AA0C8C" w:rsidRDefault="00AA0C8C" w:rsidP="00AA0C8C">
      <w:pPr>
        <w:pStyle w:val="CodeExample"/>
        <w:rPr>
          <w:color w:val="0000FF"/>
          <w:sz w:val="18"/>
        </w:rPr>
      </w:pPr>
      <w:r w:rsidRPr="00AA0C8C">
        <w:rPr>
          <w:color w:val="0000FF"/>
          <w:sz w:val="18"/>
        </w:rPr>
        <w:tab/>
      </w:r>
      <w:r w:rsidRPr="00AA0C8C">
        <w:rPr>
          <w:color w:val="0000FF"/>
          <w:sz w:val="18"/>
        </w:rPr>
        <w:tab/>
        <w:t>&lt;</w:t>
      </w:r>
      <w:proofErr w:type="spellStart"/>
      <w:r w:rsidRPr="00AA0C8C">
        <w:rPr>
          <w:color w:val="0000FF"/>
          <w:sz w:val="18"/>
        </w:rPr>
        <w:t>prodml</w:t>
      </w:r>
      <w:proofErr w:type="gramStart"/>
      <w:r w:rsidRPr="00AA0C8C">
        <w:rPr>
          <w:color w:val="0000FF"/>
          <w:sz w:val="18"/>
        </w:rPr>
        <w:t>:facilityLengthEnd</w:t>
      </w:r>
      <w:proofErr w:type="spellEnd"/>
      <w:proofErr w:type="gramEnd"/>
      <w:r w:rsidRPr="00AA0C8C">
        <w:rPr>
          <w:color w:val="262626"/>
          <w:sz w:val="18"/>
        </w:rPr>
        <w:t xml:space="preserve"> </w:t>
      </w:r>
      <w:proofErr w:type="spellStart"/>
      <w:r w:rsidRPr="00B83929">
        <w:rPr>
          <w:color w:val="127019"/>
          <w:sz w:val="18"/>
        </w:rPr>
        <w:t>uom</w:t>
      </w:r>
      <w:proofErr w:type="spellEnd"/>
      <w:r w:rsidRPr="00AA0C8C">
        <w:rPr>
          <w:color w:val="262626"/>
          <w:sz w:val="18"/>
        </w:rPr>
        <w:t>=</w:t>
      </w:r>
      <w:r w:rsidRPr="00AA0C8C">
        <w:rPr>
          <w:color w:val="FF8000"/>
          <w:sz w:val="18"/>
        </w:rPr>
        <w:t>"</w:t>
      </w:r>
      <w:proofErr w:type="spellStart"/>
      <w:r w:rsidRPr="00AA0C8C">
        <w:rPr>
          <w:color w:val="FF8000"/>
          <w:sz w:val="18"/>
        </w:rPr>
        <w:t>ft</w:t>
      </w:r>
      <w:proofErr w:type="spellEnd"/>
      <w:r w:rsidRPr="00AA0C8C">
        <w:rPr>
          <w:color w:val="FF8000"/>
          <w:sz w:val="18"/>
        </w:rPr>
        <w:t>"</w:t>
      </w:r>
      <w:r w:rsidRPr="00AA0C8C">
        <w:rPr>
          <w:color w:val="0000FF"/>
          <w:sz w:val="18"/>
        </w:rPr>
        <w:t>&gt;</w:t>
      </w:r>
      <w:r w:rsidRPr="00AA0C8C">
        <w:rPr>
          <w:color w:val="262626"/>
          <w:sz w:val="18"/>
        </w:rPr>
        <w:t>1500</w:t>
      </w:r>
      <w:r w:rsidRPr="00AA0C8C">
        <w:rPr>
          <w:color w:val="0000FF"/>
          <w:sz w:val="18"/>
        </w:rPr>
        <w:t>&lt;/</w:t>
      </w:r>
      <w:proofErr w:type="spellStart"/>
      <w:r w:rsidRPr="00AA0C8C">
        <w:rPr>
          <w:color w:val="0000FF"/>
          <w:sz w:val="18"/>
        </w:rPr>
        <w:t>prodml:facilityLengthEnd</w:t>
      </w:r>
      <w:proofErr w:type="spellEnd"/>
      <w:r w:rsidRPr="00AA0C8C">
        <w:rPr>
          <w:color w:val="0000FF"/>
          <w:sz w:val="18"/>
        </w:rPr>
        <w:t>&gt;</w:t>
      </w:r>
    </w:p>
    <w:p w14:paraId="719FDFEB" w14:textId="7FA16BD6" w:rsidR="00AA0C8C" w:rsidRPr="00AA0C8C" w:rsidRDefault="00AA0C8C" w:rsidP="00AA0C8C">
      <w:pPr>
        <w:pStyle w:val="CodeExample"/>
        <w:rPr>
          <w:color w:val="0000FF"/>
          <w:sz w:val="18"/>
        </w:rPr>
      </w:pPr>
      <w:r w:rsidRPr="00AA0C8C">
        <w:rPr>
          <w:color w:val="0000FF"/>
          <w:sz w:val="18"/>
        </w:rPr>
        <w:tab/>
      </w:r>
      <w:r w:rsidRPr="00AA0C8C">
        <w:rPr>
          <w:color w:val="0000FF"/>
          <w:sz w:val="18"/>
        </w:rPr>
        <w:tab/>
        <w:t>&lt;</w:t>
      </w:r>
      <w:proofErr w:type="spellStart"/>
      <w:r w:rsidRPr="00AA0C8C">
        <w:rPr>
          <w:color w:val="0000FF"/>
          <w:sz w:val="18"/>
        </w:rPr>
        <w:t>prodml</w:t>
      </w:r>
      <w:proofErr w:type="gramStart"/>
      <w:r w:rsidRPr="00AA0C8C">
        <w:rPr>
          <w:color w:val="0000FF"/>
          <w:sz w:val="18"/>
        </w:rPr>
        <w:t>:comment</w:t>
      </w:r>
      <w:proofErr w:type="spellEnd"/>
      <w:proofErr w:type="gramEnd"/>
      <w:r w:rsidRPr="00AA0C8C">
        <w:rPr>
          <w:color w:val="0000FF"/>
          <w:sz w:val="18"/>
        </w:rPr>
        <w:t>&gt;</w:t>
      </w:r>
      <w:r w:rsidRPr="00AA0C8C">
        <w:rPr>
          <w:color w:val="262626"/>
          <w:sz w:val="18"/>
        </w:rPr>
        <w:t xml:space="preserve">Mapping of the </w:t>
      </w:r>
      <w:proofErr w:type="spellStart"/>
      <w:r w:rsidRPr="00AA0C8C">
        <w:rPr>
          <w:color w:val="262626"/>
          <w:sz w:val="18"/>
        </w:rPr>
        <w:t>uphole</w:t>
      </w:r>
      <w:proofErr w:type="spellEnd"/>
      <w:r w:rsidRPr="00AA0C8C">
        <w:rPr>
          <w:color w:val="262626"/>
          <w:sz w:val="18"/>
        </w:rPr>
        <w:t xml:space="preserve"> fiber to the same facility distance</w:t>
      </w:r>
      <w:r w:rsidRPr="00AA0C8C">
        <w:rPr>
          <w:color w:val="0000FF"/>
          <w:sz w:val="18"/>
        </w:rPr>
        <w:t>&lt;/</w:t>
      </w:r>
      <w:proofErr w:type="spellStart"/>
      <w:r w:rsidRPr="00AA0C8C">
        <w:rPr>
          <w:color w:val="0000FF"/>
          <w:sz w:val="18"/>
        </w:rPr>
        <w:t>prodml:comment</w:t>
      </w:r>
      <w:proofErr w:type="spellEnd"/>
      <w:r w:rsidRPr="00AA0C8C">
        <w:rPr>
          <w:color w:val="0000FF"/>
          <w:sz w:val="18"/>
        </w:rPr>
        <w:t>&gt;</w:t>
      </w:r>
    </w:p>
    <w:p w14:paraId="1D5E2632" w14:textId="6217428E" w:rsidR="00AA0C8C" w:rsidRPr="00AA0C8C" w:rsidRDefault="00AA0C8C" w:rsidP="00AA0C8C">
      <w:pPr>
        <w:pStyle w:val="CodeExample"/>
        <w:rPr>
          <w:color w:val="0000FF"/>
          <w:sz w:val="18"/>
        </w:rPr>
      </w:pPr>
      <w:r w:rsidRPr="00AA0C8C">
        <w:rPr>
          <w:color w:val="0000FF"/>
          <w:sz w:val="18"/>
        </w:rPr>
        <w:tab/>
      </w:r>
      <w:r w:rsidRPr="00AA0C8C">
        <w:rPr>
          <w:color w:val="0000FF"/>
          <w:sz w:val="18"/>
        </w:rPr>
        <w:tab/>
        <w:t>&lt;</w:t>
      </w:r>
      <w:proofErr w:type="spellStart"/>
      <w:r w:rsidRPr="00AA0C8C">
        <w:rPr>
          <w:color w:val="0000FF"/>
          <w:sz w:val="18"/>
        </w:rPr>
        <w:t>prodml</w:t>
      </w:r>
      <w:proofErr w:type="gramStart"/>
      <w:r w:rsidRPr="00AA0C8C">
        <w:rPr>
          <w:color w:val="0000FF"/>
          <w:sz w:val="18"/>
        </w:rPr>
        <w:t>:well</w:t>
      </w:r>
      <w:proofErr w:type="spellEnd"/>
      <w:proofErr w:type="gramEnd"/>
      <w:r w:rsidRPr="00AA0C8C">
        <w:rPr>
          <w:color w:val="262626"/>
          <w:sz w:val="18"/>
        </w:rPr>
        <w:t xml:space="preserve"> </w:t>
      </w:r>
      <w:r w:rsidRPr="00B83929">
        <w:rPr>
          <w:color w:val="127019"/>
          <w:sz w:val="18"/>
        </w:rPr>
        <w:t>uidWell</w:t>
      </w:r>
      <w:r w:rsidRPr="00AA0C8C">
        <w:rPr>
          <w:color w:val="262626"/>
          <w:sz w:val="18"/>
        </w:rPr>
        <w:t>=</w:t>
      </w:r>
      <w:r w:rsidRPr="00AA0C8C">
        <w:rPr>
          <w:color w:val="FF8000"/>
          <w:sz w:val="18"/>
        </w:rPr>
        <w:t>"W01"</w:t>
      </w:r>
      <w:r w:rsidRPr="00AA0C8C">
        <w:rPr>
          <w:color w:val="262626"/>
          <w:sz w:val="18"/>
        </w:rPr>
        <w:t xml:space="preserve"> </w:t>
      </w:r>
      <w:proofErr w:type="spellStart"/>
      <w:r w:rsidRPr="00B83929">
        <w:rPr>
          <w:color w:val="127019"/>
          <w:sz w:val="18"/>
        </w:rPr>
        <w:t>uidWellbore</w:t>
      </w:r>
      <w:proofErr w:type="spellEnd"/>
      <w:r w:rsidRPr="00AA0C8C">
        <w:rPr>
          <w:color w:val="262626"/>
          <w:sz w:val="18"/>
        </w:rPr>
        <w:t>=</w:t>
      </w:r>
      <w:r w:rsidRPr="00AA0C8C">
        <w:rPr>
          <w:color w:val="FF8000"/>
          <w:sz w:val="18"/>
        </w:rPr>
        <w:t>"WB01"</w:t>
      </w:r>
      <w:r w:rsidRPr="00AA0C8C">
        <w:rPr>
          <w:color w:val="0000FF"/>
          <w:sz w:val="18"/>
        </w:rPr>
        <w:t>&gt;</w:t>
      </w:r>
    </w:p>
    <w:p w14:paraId="3FEC0E53" w14:textId="78CFCEF4" w:rsidR="00AA0C8C" w:rsidRPr="00AA0C8C" w:rsidRDefault="00AA0C8C" w:rsidP="00AA0C8C">
      <w:pPr>
        <w:pStyle w:val="CodeExample"/>
        <w:rPr>
          <w:color w:val="0000FF"/>
          <w:sz w:val="18"/>
        </w:rPr>
      </w:pPr>
      <w:r w:rsidRPr="00AA0C8C">
        <w:rPr>
          <w:color w:val="0000FF"/>
          <w:sz w:val="18"/>
        </w:rPr>
        <w:tab/>
      </w:r>
      <w:r w:rsidRPr="00AA0C8C">
        <w:rPr>
          <w:color w:val="0000FF"/>
          <w:sz w:val="18"/>
        </w:rPr>
        <w:tab/>
      </w:r>
      <w:r w:rsidRPr="00AA0C8C">
        <w:rPr>
          <w:color w:val="0000FF"/>
          <w:sz w:val="18"/>
        </w:rPr>
        <w:tab/>
        <w:t>&lt;</w:t>
      </w:r>
      <w:proofErr w:type="spellStart"/>
      <w:r w:rsidRPr="00AA0C8C">
        <w:rPr>
          <w:color w:val="0000FF"/>
          <w:sz w:val="18"/>
        </w:rPr>
        <w:t>prodml</w:t>
      </w:r>
      <w:proofErr w:type="gramStart"/>
      <w:r w:rsidRPr="00AA0C8C">
        <w:rPr>
          <w:color w:val="0000FF"/>
          <w:sz w:val="18"/>
        </w:rPr>
        <w:t>:name</w:t>
      </w:r>
      <w:proofErr w:type="spellEnd"/>
      <w:proofErr w:type="gramEnd"/>
      <w:r w:rsidRPr="00AA0C8C">
        <w:rPr>
          <w:color w:val="0000FF"/>
          <w:sz w:val="18"/>
        </w:rPr>
        <w:t>&gt;</w:t>
      </w:r>
      <w:r w:rsidRPr="00AA0C8C">
        <w:rPr>
          <w:color w:val="262626"/>
          <w:sz w:val="18"/>
        </w:rPr>
        <w:t>Well-01</w:t>
      </w:r>
      <w:r w:rsidRPr="00AA0C8C">
        <w:rPr>
          <w:color w:val="0000FF"/>
          <w:sz w:val="18"/>
        </w:rPr>
        <w:t>&lt;/</w:t>
      </w:r>
      <w:proofErr w:type="spellStart"/>
      <w:r w:rsidRPr="00AA0C8C">
        <w:rPr>
          <w:color w:val="0000FF"/>
          <w:sz w:val="18"/>
        </w:rPr>
        <w:t>prodml:name</w:t>
      </w:r>
      <w:proofErr w:type="spellEnd"/>
      <w:r w:rsidRPr="00AA0C8C">
        <w:rPr>
          <w:color w:val="0000FF"/>
          <w:sz w:val="18"/>
        </w:rPr>
        <w:t>&gt;</w:t>
      </w:r>
    </w:p>
    <w:p w14:paraId="5DEE6EE7" w14:textId="4BF62A72" w:rsidR="00AA0C8C" w:rsidRPr="00AA0C8C" w:rsidRDefault="00AA0C8C" w:rsidP="00AA0C8C">
      <w:pPr>
        <w:pStyle w:val="CodeExample"/>
        <w:rPr>
          <w:color w:val="0000FF"/>
          <w:sz w:val="18"/>
        </w:rPr>
      </w:pPr>
      <w:r w:rsidRPr="00AA0C8C">
        <w:rPr>
          <w:color w:val="0000FF"/>
          <w:sz w:val="18"/>
        </w:rPr>
        <w:tab/>
      </w:r>
      <w:r w:rsidRPr="00AA0C8C">
        <w:rPr>
          <w:color w:val="0000FF"/>
          <w:sz w:val="18"/>
        </w:rPr>
        <w:tab/>
      </w:r>
      <w:r w:rsidRPr="00AA0C8C">
        <w:rPr>
          <w:color w:val="0000FF"/>
          <w:sz w:val="18"/>
        </w:rPr>
        <w:tab/>
        <w:t>&lt;</w:t>
      </w:r>
      <w:proofErr w:type="spellStart"/>
      <w:r w:rsidRPr="00AA0C8C">
        <w:rPr>
          <w:color w:val="0000FF"/>
          <w:sz w:val="18"/>
        </w:rPr>
        <w:t>prodml</w:t>
      </w:r>
      <w:proofErr w:type="gramStart"/>
      <w:r w:rsidRPr="00AA0C8C">
        <w:rPr>
          <w:color w:val="0000FF"/>
          <w:sz w:val="18"/>
        </w:rPr>
        <w:t>:nameWell</w:t>
      </w:r>
      <w:proofErr w:type="spellEnd"/>
      <w:proofErr w:type="gramEnd"/>
      <w:r w:rsidRPr="00AA0C8C">
        <w:rPr>
          <w:color w:val="0000FF"/>
          <w:sz w:val="18"/>
        </w:rPr>
        <w:t>&gt;</w:t>
      </w:r>
      <w:r w:rsidRPr="00AA0C8C">
        <w:rPr>
          <w:color w:val="262626"/>
          <w:sz w:val="18"/>
        </w:rPr>
        <w:t>Sample Well</w:t>
      </w:r>
      <w:r w:rsidRPr="00AA0C8C">
        <w:rPr>
          <w:color w:val="0000FF"/>
          <w:sz w:val="18"/>
        </w:rPr>
        <w:t>&lt;/</w:t>
      </w:r>
      <w:proofErr w:type="spellStart"/>
      <w:r w:rsidRPr="00AA0C8C">
        <w:rPr>
          <w:color w:val="0000FF"/>
          <w:sz w:val="18"/>
        </w:rPr>
        <w:t>prodml:nameWell</w:t>
      </w:r>
      <w:proofErr w:type="spellEnd"/>
      <w:r w:rsidRPr="00AA0C8C">
        <w:rPr>
          <w:color w:val="0000FF"/>
          <w:sz w:val="18"/>
        </w:rPr>
        <w:t>&gt;</w:t>
      </w:r>
    </w:p>
    <w:p w14:paraId="1F216B36" w14:textId="1D32425E" w:rsidR="00AA0C8C" w:rsidRPr="00AA0C8C" w:rsidRDefault="00AA0C8C" w:rsidP="00AA0C8C">
      <w:pPr>
        <w:pStyle w:val="CodeExample"/>
        <w:rPr>
          <w:color w:val="0000FF"/>
          <w:sz w:val="18"/>
        </w:rPr>
      </w:pPr>
      <w:r w:rsidRPr="00AA0C8C">
        <w:rPr>
          <w:color w:val="0000FF"/>
          <w:sz w:val="18"/>
        </w:rPr>
        <w:tab/>
      </w:r>
      <w:r w:rsidRPr="00AA0C8C">
        <w:rPr>
          <w:color w:val="0000FF"/>
          <w:sz w:val="18"/>
        </w:rPr>
        <w:tab/>
      </w:r>
      <w:r w:rsidRPr="00AA0C8C">
        <w:rPr>
          <w:color w:val="0000FF"/>
          <w:sz w:val="18"/>
        </w:rPr>
        <w:tab/>
        <w:t>&lt;</w:t>
      </w:r>
      <w:proofErr w:type="spellStart"/>
      <w:r w:rsidRPr="00AA0C8C">
        <w:rPr>
          <w:color w:val="0000FF"/>
          <w:sz w:val="18"/>
        </w:rPr>
        <w:t>prodml</w:t>
      </w:r>
      <w:proofErr w:type="gramStart"/>
      <w:r w:rsidRPr="00AA0C8C">
        <w:rPr>
          <w:color w:val="0000FF"/>
          <w:sz w:val="18"/>
        </w:rPr>
        <w:t>:nameWellbore</w:t>
      </w:r>
      <w:proofErr w:type="spellEnd"/>
      <w:proofErr w:type="gramEnd"/>
      <w:r w:rsidRPr="00AA0C8C">
        <w:rPr>
          <w:color w:val="0000FF"/>
          <w:sz w:val="18"/>
        </w:rPr>
        <w:t>&gt;</w:t>
      </w:r>
      <w:r w:rsidRPr="00AA0C8C">
        <w:rPr>
          <w:color w:val="262626"/>
          <w:sz w:val="18"/>
        </w:rPr>
        <w:t>Main</w:t>
      </w:r>
      <w:r w:rsidRPr="00AA0C8C">
        <w:rPr>
          <w:color w:val="0000FF"/>
          <w:sz w:val="18"/>
        </w:rPr>
        <w:t>&lt;/</w:t>
      </w:r>
      <w:proofErr w:type="spellStart"/>
      <w:r w:rsidRPr="00AA0C8C">
        <w:rPr>
          <w:color w:val="0000FF"/>
          <w:sz w:val="18"/>
        </w:rPr>
        <w:t>prodml:nameWellbore</w:t>
      </w:r>
      <w:proofErr w:type="spellEnd"/>
      <w:r w:rsidRPr="00AA0C8C">
        <w:rPr>
          <w:color w:val="0000FF"/>
          <w:sz w:val="18"/>
        </w:rPr>
        <w:t>&gt;</w:t>
      </w:r>
    </w:p>
    <w:p w14:paraId="601AC18B" w14:textId="331C4057" w:rsidR="00AA0C8C" w:rsidRPr="00AA0C8C" w:rsidRDefault="00AA0C8C" w:rsidP="00AA0C8C">
      <w:pPr>
        <w:pStyle w:val="CodeExample"/>
        <w:rPr>
          <w:color w:val="0000FF"/>
          <w:sz w:val="18"/>
        </w:rPr>
      </w:pPr>
      <w:r w:rsidRPr="00AA0C8C">
        <w:rPr>
          <w:color w:val="0000FF"/>
          <w:sz w:val="18"/>
        </w:rPr>
        <w:tab/>
      </w:r>
      <w:r w:rsidRPr="00AA0C8C">
        <w:rPr>
          <w:color w:val="0000FF"/>
          <w:sz w:val="18"/>
        </w:rPr>
        <w:tab/>
        <w:t>&lt;/</w:t>
      </w:r>
      <w:proofErr w:type="spellStart"/>
      <w:r w:rsidRPr="00AA0C8C">
        <w:rPr>
          <w:color w:val="0000FF"/>
          <w:sz w:val="18"/>
        </w:rPr>
        <w:t>prodml</w:t>
      </w:r>
      <w:proofErr w:type="gramStart"/>
      <w:r w:rsidRPr="00AA0C8C">
        <w:rPr>
          <w:color w:val="0000FF"/>
          <w:sz w:val="18"/>
        </w:rPr>
        <w:t>:well</w:t>
      </w:r>
      <w:proofErr w:type="spellEnd"/>
      <w:proofErr w:type="gramEnd"/>
      <w:r w:rsidRPr="00AA0C8C">
        <w:rPr>
          <w:color w:val="0000FF"/>
          <w:sz w:val="18"/>
        </w:rPr>
        <w:t>&gt;</w:t>
      </w:r>
      <w:r w:rsidRPr="00AA0C8C">
        <w:rPr>
          <w:color w:val="0000FF"/>
          <w:sz w:val="18"/>
        </w:rPr>
        <w:tab/>
      </w:r>
      <w:r w:rsidRPr="00AA0C8C">
        <w:rPr>
          <w:color w:val="0000FF"/>
          <w:sz w:val="18"/>
        </w:rPr>
        <w:tab/>
      </w:r>
      <w:r w:rsidRPr="00AA0C8C">
        <w:rPr>
          <w:color w:val="0000FF"/>
          <w:sz w:val="18"/>
        </w:rPr>
        <w:tab/>
      </w:r>
      <w:r w:rsidRPr="00AA0C8C">
        <w:rPr>
          <w:color w:val="0000FF"/>
          <w:sz w:val="18"/>
        </w:rPr>
        <w:tab/>
      </w:r>
    </w:p>
    <w:p w14:paraId="7D7FE3E8" w14:textId="07580195" w:rsidR="00AA0C8C" w:rsidRPr="00AA0C8C" w:rsidRDefault="00AA0C8C" w:rsidP="00AA0C8C">
      <w:pPr>
        <w:pStyle w:val="CodeExample"/>
        <w:rPr>
          <w:color w:val="0000FF"/>
          <w:sz w:val="18"/>
        </w:rPr>
      </w:pPr>
      <w:r w:rsidRPr="00AA0C8C">
        <w:rPr>
          <w:color w:val="0000FF"/>
          <w:sz w:val="18"/>
        </w:rPr>
        <w:tab/>
        <w:t>&lt;/</w:t>
      </w:r>
      <w:proofErr w:type="spellStart"/>
      <w:r w:rsidRPr="00AA0C8C">
        <w:rPr>
          <w:color w:val="0000FF"/>
          <w:sz w:val="18"/>
        </w:rPr>
        <w:t>prodml</w:t>
      </w:r>
      <w:proofErr w:type="gramStart"/>
      <w:r w:rsidRPr="00AA0C8C">
        <w:rPr>
          <w:color w:val="0000FF"/>
          <w:sz w:val="18"/>
        </w:rPr>
        <w:t>:fiberFacilityMappingPart</w:t>
      </w:r>
      <w:proofErr w:type="spellEnd"/>
      <w:proofErr w:type="gramEnd"/>
      <w:r w:rsidRPr="00AA0C8C">
        <w:rPr>
          <w:color w:val="0000FF"/>
          <w:sz w:val="18"/>
        </w:rPr>
        <w:t>&gt;</w:t>
      </w:r>
    </w:p>
    <w:p w14:paraId="38856260" w14:textId="2519875B" w:rsidR="00EC0B96" w:rsidRPr="00AA0C8C" w:rsidRDefault="00AA0C8C" w:rsidP="00AA0C8C">
      <w:pPr>
        <w:pStyle w:val="CodeExample"/>
        <w:rPr>
          <w:color w:val="0000FF"/>
          <w:sz w:val="18"/>
        </w:rPr>
      </w:pPr>
      <w:r w:rsidRPr="00AA0C8C">
        <w:rPr>
          <w:color w:val="0000FF"/>
          <w:sz w:val="18"/>
        </w:rPr>
        <w:t>&lt;/</w:t>
      </w:r>
      <w:proofErr w:type="spellStart"/>
      <w:r w:rsidRPr="00AA0C8C">
        <w:rPr>
          <w:color w:val="0000FF"/>
          <w:sz w:val="18"/>
        </w:rPr>
        <w:t>prodml</w:t>
      </w:r>
      <w:proofErr w:type="gramStart"/>
      <w:r w:rsidRPr="00AA0C8C">
        <w:rPr>
          <w:color w:val="0000FF"/>
          <w:sz w:val="18"/>
        </w:rPr>
        <w:t>:facilityMapping</w:t>
      </w:r>
      <w:proofErr w:type="spellEnd"/>
      <w:proofErr w:type="gramEnd"/>
      <w:r w:rsidRPr="00AA0C8C">
        <w:rPr>
          <w:color w:val="0000FF"/>
          <w:sz w:val="18"/>
        </w:rPr>
        <w:t>&gt;</w:t>
      </w:r>
    </w:p>
    <w:p w14:paraId="701BDB6F" w14:textId="60DAD8C9" w:rsidR="000E101A" w:rsidRPr="00B256DF" w:rsidRDefault="000E101A" w:rsidP="000E101A">
      <w:pPr>
        <w:pStyle w:val="BodyText1"/>
      </w:pPr>
    </w:p>
    <w:p w14:paraId="77BE1400" w14:textId="77777777" w:rsidR="00256891" w:rsidRPr="00B256DF" w:rsidRDefault="00256891" w:rsidP="00256891">
      <w:pPr>
        <w:pStyle w:val="Heading2"/>
      </w:pPr>
      <w:bookmarkStart w:id="303" w:name="_Toc393383822"/>
      <w:r w:rsidRPr="00B256DF">
        <w:t xml:space="preserve">Use Case </w:t>
      </w:r>
      <w:r w:rsidR="00CD5E06">
        <w:t>3: Manipulation of DTS-derived Temperature Log C</w:t>
      </w:r>
      <w:r w:rsidRPr="00B256DF">
        <w:t>urves</w:t>
      </w:r>
      <w:bookmarkEnd w:id="303"/>
    </w:p>
    <w:p w14:paraId="52124CBE" w14:textId="6776EC45" w:rsidR="00256891" w:rsidRPr="00B256DF" w:rsidRDefault="00256891" w:rsidP="00256891">
      <w:pPr>
        <w:pStyle w:val="BodyText1"/>
      </w:pPr>
      <w:r w:rsidRPr="00B256DF">
        <w:t xml:space="preserve">This section contains example of XML code that represent situations when temperature logs are modified by end-users after DTS measurements or interpretation logs have been obtained and stored in a repository. These types of modifications are common in </w:t>
      </w:r>
      <w:r w:rsidR="001B01C7">
        <w:t>locations</w:t>
      </w:r>
      <w:r w:rsidRPr="00B256DF">
        <w:t xml:space="preserve"> where additional workflows are in place that enable subject matter experts to apply different mathematical algorithms to the data (</w:t>
      </w:r>
      <w:r w:rsidR="004B2FE2">
        <w:t>for example,</w:t>
      </w:r>
      <w:r w:rsidRPr="00B256DF">
        <w:t xml:space="preserve"> de-noising the temperature values) and need to store the results for sharing with other people. When changing values of interpreted logs it’s very important that the original log is never changed. It is also </w:t>
      </w:r>
      <w:r w:rsidRPr="00B256DF">
        <w:lastRenderedPageBreak/>
        <w:t>important that any modified log is also connected to the original log from which the calculations were performed (i.e. log ‘versioning’). The PRODML schema can accommodate all these scenarios.</w:t>
      </w:r>
    </w:p>
    <w:p w14:paraId="231701E5" w14:textId="77777777" w:rsidR="00256891" w:rsidRPr="00B256DF" w:rsidRDefault="00256891" w:rsidP="00256891">
      <w:pPr>
        <w:pStyle w:val="BodyText1"/>
      </w:pPr>
      <w:r w:rsidRPr="00B256DF">
        <w:t xml:space="preserve">Furthermore, there will be cases where several versions of a temperature log have been generated but there is one version that is ‘preferred’ for use towards business decisions and deeper analysis. The PRODML schema provides a special tag that allows you to flag one of the log versions as the preferred one. The following example contains two versions with its original temperature log and the tag that </w:t>
      </w:r>
      <w:r w:rsidR="00C17527">
        <w:t>identifies which one is the preferred log that should be used for business decisions:</w:t>
      </w:r>
    </w:p>
    <w:p w14:paraId="44B0851C" w14:textId="77777777" w:rsidR="00C17527" w:rsidRPr="0081567A" w:rsidRDefault="00C17527" w:rsidP="0081567A">
      <w:pPr>
        <w:pStyle w:val="CodeExample"/>
        <w:rPr>
          <w:color w:val="262626"/>
          <w:sz w:val="18"/>
        </w:rPr>
      </w:pPr>
      <w:proofErr w:type="gramStart"/>
      <w:r w:rsidRPr="0081567A">
        <w:rPr>
          <w:sz w:val="18"/>
        </w:rPr>
        <w:t>&lt;?xml</w:t>
      </w:r>
      <w:proofErr w:type="gramEnd"/>
      <w:r w:rsidRPr="0081567A">
        <w:rPr>
          <w:sz w:val="18"/>
        </w:rPr>
        <w:t xml:space="preserve"> version="1.0" encoding="UTF-8"?&gt;</w:t>
      </w:r>
    </w:p>
    <w:p w14:paraId="42EF519F" w14:textId="77777777" w:rsidR="00C17527" w:rsidRPr="0081567A" w:rsidRDefault="00C17527" w:rsidP="0081567A">
      <w:pPr>
        <w:pStyle w:val="CodeExample"/>
        <w:rPr>
          <w:color w:val="262626"/>
          <w:sz w:val="18"/>
        </w:rPr>
      </w:pPr>
    </w:p>
    <w:p w14:paraId="721B216B" w14:textId="77777777" w:rsidR="00C17527" w:rsidRPr="0081567A" w:rsidRDefault="00C17527" w:rsidP="0081567A">
      <w:pPr>
        <w:pStyle w:val="CodeExample"/>
        <w:rPr>
          <w:color w:val="0000FF"/>
          <w:sz w:val="18"/>
        </w:rPr>
      </w:pPr>
      <w:r w:rsidRPr="0081567A">
        <w:rPr>
          <w:color w:val="0000FF"/>
          <w:sz w:val="18"/>
        </w:rPr>
        <w:t>&lt;</w:t>
      </w:r>
      <w:proofErr w:type="spellStart"/>
      <w:r w:rsidRPr="0081567A">
        <w:rPr>
          <w:color w:val="0000FF"/>
          <w:sz w:val="18"/>
        </w:rPr>
        <w:t>prodml</w:t>
      </w:r>
      <w:proofErr w:type="gramStart"/>
      <w:r w:rsidRPr="0081567A">
        <w:rPr>
          <w:color w:val="0000FF"/>
          <w:sz w:val="18"/>
        </w:rPr>
        <w:t>:dtsMeasurements</w:t>
      </w:r>
      <w:proofErr w:type="spellEnd"/>
      <w:proofErr w:type="gramEnd"/>
      <w:r w:rsidRPr="0081567A">
        <w:rPr>
          <w:color w:val="0000FF"/>
          <w:sz w:val="18"/>
        </w:rPr>
        <w:t xml:space="preserve"> </w:t>
      </w:r>
      <w:proofErr w:type="spellStart"/>
      <w:r w:rsidRPr="0081567A">
        <w:rPr>
          <w:color w:val="127019"/>
          <w:sz w:val="18"/>
        </w:rPr>
        <w:t>xsi:schemaLocation</w:t>
      </w:r>
      <w:proofErr w:type="spellEnd"/>
      <w:r w:rsidRPr="0081567A">
        <w:rPr>
          <w:color w:val="127019"/>
          <w:sz w:val="18"/>
        </w:rPr>
        <w:t>=</w:t>
      </w:r>
      <w:r w:rsidRPr="0081567A">
        <w:rPr>
          <w:color w:val="FF8000"/>
          <w:sz w:val="18"/>
        </w:rPr>
        <w:t>"http://www.prodml.org/schemas/1series DTS_PR/prodml_v1.3_data/xsd_schemas/obj_dtsMeasurement.xsd"</w:t>
      </w:r>
      <w:r w:rsidRPr="0081567A">
        <w:rPr>
          <w:color w:val="0000FF"/>
          <w:sz w:val="18"/>
        </w:rPr>
        <w:t xml:space="preserve"> </w:t>
      </w:r>
    </w:p>
    <w:p w14:paraId="15DDEBDA" w14:textId="77777777" w:rsidR="00C17527" w:rsidRPr="0081567A" w:rsidRDefault="00C17527" w:rsidP="0081567A">
      <w:pPr>
        <w:pStyle w:val="CodeExample"/>
        <w:rPr>
          <w:color w:val="0000FF"/>
          <w:sz w:val="18"/>
        </w:rPr>
      </w:pPr>
      <w:r w:rsidRPr="0081567A">
        <w:rPr>
          <w:color w:val="0000FF"/>
          <w:sz w:val="18"/>
        </w:rPr>
        <w:t xml:space="preserve">                        </w:t>
      </w:r>
      <w:proofErr w:type="spellStart"/>
      <w:r w:rsidRPr="0081567A">
        <w:rPr>
          <w:color w:val="3B476A"/>
          <w:sz w:val="18"/>
        </w:rPr>
        <w:t>xmlns:prodml</w:t>
      </w:r>
      <w:proofErr w:type="spellEnd"/>
      <w:r w:rsidRPr="0081567A">
        <w:rPr>
          <w:color w:val="3B476A"/>
          <w:sz w:val="18"/>
        </w:rPr>
        <w:t>=</w:t>
      </w:r>
      <w:r w:rsidRPr="0081567A">
        <w:rPr>
          <w:color w:val="FF8000"/>
          <w:sz w:val="18"/>
        </w:rPr>
        <w:t>"http://www.prodml.org/schemas/1series"</w:t>
      </w:r>
    </w:p>
    <w:p w14:paraId="7DADC5E9" w14:textId="77777777" w:rsidR="00C17527" w:rsidRPr="0081567A" w:rsidRDefault="00C17527" w:rsidP="0081567A">
      <w:pPr>
        <w:pStyle w:val="CodeExample"/>
        <w:rPr>
          <w:color w:val="0000FF"/>
          <w:sz w:val="18"/>
        </w:rPr>
      </w:pPr>
      <w:r w:rsidRPr="0081567A">
        <w:rPr>
          <w:color w:val="0000FF"/>
          <w:sz w:val="18"/>
        </w:rPr>
        <w:t xml:space="preserve">                        </w:t>
      </w:r>
      <w:proofErr w:type="spellStart"/>
      <w:r w:rsidRPr="0081567A">
        <w:rPr>
          <w:color w:val="3B476A"/>
          <w:sz w:val="18"/>
        </w:rPr>
        <w:t>xmlns:witsml</w:t>
      </w:r>
      <w:proofErr w:type="spellEnd"/>
      <w:r w:rsidRPr="0081567A">
        <w:rPr>
          <w:color w:val="3B476A"/>
          <w:sz w:val="18"/>
        </w:rPr>
        <w:t>=</w:t>
      </w:r>
      <w:r w:rsidRPr="0081567A">
        <w:rPr>
          <w:color w:val="FF8000"/>
          <w:sz w:val="18"/>
        </w:rPr>
        <w:t>"http://www.witsml.org/schemas/1series"</w:t>
      </w:r>
    </w:p>
    <w:p w14:paraId="0E8E72EF" w14:textId="77777777" w:rsidR="00C17527" w:rsidRPr="0081567A" w:rsidRDefault="00C17527" w:rsidP="0081567A">
      <w:pPr>
        <w:pStyle w:val="CodeExample"/>
        <w:rPr>
          <w:color w:val="262626"/>
          <w:sz w:val="18"/>
        </w:rPr>
      </w:pPr>
      <w:r w:rsidRPr="0081567A">
        <w:rPr>
          <w:color w:val="0000FF"/>
          <w:sz w:val="18"/>
        </w:rPr>
        <w:t xml:space="preserve">                        </w:t>
      </w:r>
      <w:proofErr w:type="spellStart"/>
      <w:r w:rsidRPr="0081567A">
        <w:rPr>
          <w:color w:val="3B476A"/>
          <w:sz w:val="18"/>
        </w:rPr>
        <w:t>xmlns:xsi</w:t>
      </w:r>
      <w:proofErr w:type="spellEnd"/>
      <w:r w:rsidRPr="0081567A">
        <w:rPr>
          <w:color w:val="3B476A"/>
          <w:sz w:val="18"/>
        </w:rPr>
        <w:t>=</w:t>
      </w:r>
      <w:r w:rsidRPr="0081567A">
        <w:rPr>
          <w:color w:val="FF8000"/>
          <w:sz w:val="18"/>
        </w:rPr>
        <w:t>"http://www.w3.org/2001/XMLSchema-instance"</w:t>
      </w:r>
      <w:r w:rsidRPr="0081567A">
        <w:rPr>
          <w:color w:val="0000FF"/>
          <w:sz w:val="18"/>
        </w:rPr>
        <w:t>&gt;</w:t>
      </w:r>
    </w:p>
    <w:p w14:paraId="564EC643" w14:textId="77777777" w:rsidR="00C17527" w:rsidRPr="0081567A" w:rsidRDefault="00C17527" w:rsidP="0081567A">
      <w:pPr>
        <w:pStyle w:val="CodeExample"/>
        <w:rPr>
          <w:color w:val="262626"/>
          <w:sz w:val="18"/>
        </w:rPr>
      </w:pP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:facilityIdentifier</w:t>
      </w:r>
      <w:proofErr w:type="spellEnd"/>
      <w:proofErr w:type="gramEnd"/>
      <w:r w:rsidRPr="0081567A">
        <w:rPr>
          <w:color w:val="0000FF"/>
          <w:sz w:val="18"/>
        </w:rPr>
        <w:t>&gt;&lt;/</w:t>
      </w:r>
      <w:proofErr w:type="spellStart"/>
      <w:r w:rsidRPr="0081567A">
        <w:rPr>
          <w:color w:val="0000FF"/>
          <w:sz w:val="18"/>
        </w:rPr>
        <w:t>prodml:facilityIdentifier</w:t>
      </w:r>
      <w:proofErr w:type="spellEnd"/>
      <w:r w:rsidRPr="0081567A">
        <w:rPr>
          <w:color w:val="0000FF"/>
          <w:sz w:val="18"/>
        </w:rPr>
        <w:t>&gt;</w:t>
      </w:r>
    </w:p>
    <w:p w14:paraId="2718E6B6" w14:textId="77777777" w:rsidR="00C17527" w:rsidRPr="0081567A" w:rsidRDefault="00C17527" w:rsidP="0081567A">
      <w:pPr>
        <w:pStyle w:val="CodeExample"/>
        <w:rPr>
          <w:color w:val="262626"/>
          <w:sz w:val="18"/>
        </w:rPr>
      </w:pP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:dtsMeasurement</w:t>
      </w:r>
      <w:proofErr w:type="spellEnd"/>
      <w:proofErr w:type="gramEnd"/>
      <w:r w:rsidRPr="0081567A">
        <w:rPr>
          <w:color w:val="0000FF"/>
          <w:sz w:val="18"/>
        </w:rPr>
        <w:t xml:space="preserve"> </w:t>
      </w:r>
      <w:r w:rsidRPr="0081567A">
        <w:rPr>
          <w:color w:val="127019"/>
          <w:sz w:val="18"/>
        </w:rPr>
        <w:t>uid=</w:t>
      </w:r>
      <w:r w:rsidRPr="0081567A">
        <w:rPr>
          <w:color w:val="FF8000"/>
          <w:sz w:val="18"/>
        </w:rPr>
        <w:t>"</w:t>
      </w:r>
      <w:r w:rsidR="00EC0B96">
        <w:rPr>
          <w:color w:val="FF8000"/>
          <w:sz w:val="18"/>
        </w:rPr>
        <w:t>ISet</w:t>
      </w:r>
      <w:r w:rsidRPr="0081567A">
        <w:rPr>
          <w:color w:val="FF8000"/>
          <w:sz w:val="18"/>
        </w:rPr>
        <w:t>1"</w:t>
      </w:r>
      <w:r w:rsidRPr="0081567A">
        <w:rPr>
          <w:color w:val="0000FF"/>
          <w:sz w:val="18"/>
        </w:rPr>
        <w:t>&gt;</w:t>
      </w:r>
    </w:p>
    <w:p w14:paraId="01579CF4"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:name</w:t>
      </w:r>
      <w:proofErr w:type="spellEnd"/>
      <w:proofErr w:type="gramEnd"/>
      <w:r w:rsidRPr="0081567A">
        <w:rPr>
          <w:color w:val="0000FF"/>
          <w:sz w:val="18"/>
        </w:rPr>
        <w:t>&gt;</w:t>
      </w:r>
      <w:r w:rsidR="00EC0B96">
        <w:rPr>
          <w:color w:val="262626"/>
          <w:sz w:val="18"/>
        </w:rPr>
        <w:t>Interpreted Set 1</w:t>
      </w:r>
      <w:r w:rsidRPr="0081567A">
        <w:rPr>
          <w:color w:val="0000FF"/>
          <w:sz w:val="18"/>
        </w:rPr>
        <w:t>&lt;/</w:t>
      </w:r>
      <w:proofErr w:type="spellStart"/>
      <w:r w:rsidRPr="0081567A">
        <w:rPr>
          <w:color w:val="0000FF"/>
          <w:sz w:val="18"/>
        </w:rPr>
        <w:t>prodml:name</w:t>
      </w:r>
      <w:proofErr w:type="spellEnd"/>
      <w:r w:rsidRPr="0081567A">
        <w:rPr>
          <w:color w:val="0000FF"/>
          <w:sz w:val="18"/>
        </w:rPr>
        <w:t>&gt;</w:t>
      </w:r>
    </w:p>
    <w:p w14:paraId="192CDF09"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:badSetFlag</w:t>
      </w:r>
      <w:proofErr w:type="spellEnd"/>
      <w:proofErr w:type="gramEnd"/>
      <w:r w:rsidRPr="0081567A">
        <w:rPr>
          <w:color w:val="0000FF"/>
          <w:sz w:val="18"/>
        </w:rPr>
        <w:t>&gt;</w:t>
      </w:r>
      <w:r w:rsidRPr="0081567A">
        <w:rPr>
          <w:color w:val="262626"/>
          <w:sz w:val="18"/>
        </w:rPr>
        <w:t>0</w:t>
      </w:r>
      <w:r w:rsidRPr="0081567A">
        <w:rPr>
          <w:color w:val="0000FF"/>
          <w:sz w:val="18"/>
        </w:rPr>
        <w:t>&lt;/</w:t>
      </w:r>
      <w:proofErr w:type="spellStart"/>
      <w:r w:rsidRPr="0081567A">
        <w:rPr>
          <w:color w:val="0000FF"/>
          <w:sz w:val="18"/>
        </w:rPr>
        <w:t>prodml:badSetFlag</w:t>
      </w:r>
      <w:proofErr w:type="spellEnd"/>
      <w:r w:rsidRPr="0081567A">
        <w:rPr>
          <w:color w:val="0000FF"/>
          <w:sz w:val="18"/>
        </w:rPr>
        <w:t>&gt;</w:t>
      </w:r>
    </w:p>
    <w:p w14:paraId="69751E0E"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:emptySetFlag</w:t>
      </w:r>
      <w:proofErr w:type="spellEnd"/>
      <w:proofErr w:type="gramEnd"/>
      <w:r w:rsidRPr="0081567A">
        <w:rPr>
          <w:color w:val="0000FF"/>
          <w:sz w:val="18"/>
        </w:rPr>
        <w:t>&gt;</w:t>
      </w:r>
      <w:r w:rsidRPr="0081567A">
        <w:rPr>
          <w:color w:val="262626"/>
          <w:sz w:val="18"/>
        </w:rPr>
        <w:t>0</w:t>
      </w:r>
      <w:r w:rsidRPr="0081567A">
        <w:rPr>
          <w:color w:val="0000FF"/>
          <w:sz w:val="18"/>
        </w:rPr>
        <w:t>&lt;/</w:t>
      </w:r>
      <w:proofErr w:type="spellStart"/>
      <w:r w:rsidRPr="0081567A">
        <w:rPr>
          <w:color w:val="0000FF"/>
          <w:sz w:val="18"/>
        </w:rPr>
        <w:t>prodml:emptySetFlag</w:t>
      </w:r>
      <w:proofErr w:type="spellEnd"/>
      <w:r w:rsidRPr="0081567A">
        <w:rPr>
          <w:color w:val="0000FF"/>
          <w:sz w:val="18"/>
        </w:rPr>
        <w:t>&gt;</w:t>
      </w:r>
    </w:p>
    <w:p w14:paraId="4D0EF6DC"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:timeStart</w:t>
      </w:r>
      <w:proofErr w:type="spellEnd"/>
      <w:proofErr w:type="gramEnd"/>
      <w:r w:rsidRPr="0081567A">
        <w:rPr>
          <w:color w:val="0000FF"/>
          <w:sz w:val="18"/>
        </w:rPr>
        <w:t>&gt;</w:t>
      </w:r>
      <w:r w:rsidRPr="0081567A">
        <w:rPr>
          <w:color w:val="262626"/>
          <w:sz w:val="18"/>
        </w:rPr>
        <w:t>2013-12-21T08:00:00Z</w:t>
      </w:r>
      <w:r w:rsidRPr="0081567A">
        <w:rPr>
          <w:color w:val="0000FF"/>
          <w:sz w:val="18"/>
        </w:rPr>
        <w:t>&lt;/</w:t>
      </w:r>
      <w:proofErr w:type="spellStart"/>
      <w:r w:rsidRPr="0081567A">
        <w:rPr>
          <w:color w:val="0000FF"/>
          <w:sz w:val="18"/>
        </w:rPr>
        <w:t>prodml:timeStart</w:t>
      </w:r>
      <w:proofErr w:type="spellEnd"/>
      <w:r w:rsidRPr="0081567A">
        <w:rPr>
          <w:color w:val="0000FF"/>
          <w:sz w:val="18"/>
        </w:rPr>
        <w:t>&gt;</w:t>
      </w:r>
    </w:p>
    <w:p w14:paraId="52212A24"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:timeEnd</w:t>
      </w:r>
      <w:proofErr w:type="spellEnd"/>
      <w:proofErr w:type="gramEnd"/>
      <w:r w:rsidRPr="0081567A">
        <w:rPr>
          <w:color w:val="0000FF"/>
          <w:sz w:val="18"/>
        </w:rPr>
        <w:t>&gt;</w:t>
      </w:r>
      <w:r w:rsidRPr="0081567A">
        <w:rPr>
          <w:color w:val="262626"/>
          <w:sz w:val="18"/>
        </w:rPr>
        <w:t>2013-12-21T08:00:30Z</w:t>
      </w:r>
      <w:r w:rsidRPr="0081567A">
        <w:rPr>
          <w:color w:val="0000FF"/>
          <w:sz w:val="18"/>
        </w:rPr>
        <w:t>&lt;/</w:t>
      </w:r>
      <w:proofErr w:type="spellStart"/>
      <w:r w:rsidRPr="0081567A">
        <w:rPr>
          <w:color w:val="0000FF"/>
          <w:sz w:val="18"/>
        </w:rPr>
        <w:t>prodml:timeEnd</w:t>
      </w:r>
      <w:proofErr w:type="spellEnd"/>
      <w:r w:rsidRPr="0081567A">
        <w:rPr>
          <w:color w:val="0000FF"/>
          <w:sz w:val="18"/>
        </w:rPr>
        <w:t>&gt;</w:t>
      </w:r>
    </w:p>
    <w:p w14:paraId="5D5A8736"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:timeSinceInstrumentStartup</w:t>
      </w:r>
      <w:proofErr w:type="spellEnd"/>
      <w:proofErr w:type="gramEnd"/>
      <w:r w:rsidRPr="0081567A">
        <w:rPr>
          <w:color w:val="0000FF"/>
          <w:sz w:val="18"/>
        </w:rPr>
        <w:t xml:space="preserve"> </w:t>
      </w:r>
      <w:proofErr w:type="spellStart"/>
      <w:r w:rsidRPr="0081567A">
        <w:rPr>
          <w:color w:val="127019"/>
          <w:sz w:val="18"/>
        </w:rPr>
        <w:t>uom</w:t>
      </w:r>
      <w:proofErr w:type="spellEnd"/>
      <w:r w:rsidRPr="0081567A">
        <w:rPr>
          <w:color w:val="127019"/>
          <w:sz w:val="18"/>
        </w:rPr>
        <w:t>=</w:t>
      </w:r>
      <w:r w:rsidRPr="0081567A">
        <w:rPr>
          <w:color w:val="FF8000"/>
          <w:sz w:val="18"/>
        </w:rPr>
        <w:t>"min"</w:t>
      </w:r>
      <w:r w:rsidRPr="0081567A">
        <w:rPr>
          <w:color w:val="0000FF"/>
          <w:sz w:val="18"/>
        </w:rPr>
        <w:t>&gt;</w:t>
      </w:r>
      <w:r w:rsidRPr="0081567A">
        <w:rPr>
          <w:color w:val="262626"/>
          <w:sz w:val="18"/>
        </w:rPr>
        <w:t>90</w:t>
      </w:r>
      <w:r w:rsidRPr="0081567A">
        <w:rPr>
          <w:color w:val="0000FF"/>
          <w:sz w:val="18"/>
        </w:rPr>
        <w:t>&lt;/</w:t>
      </w:r>
      <w:proofErr w:type="spellStart"/>
      <w:r w:rsidRPr="0081567A">
        <w:rPr>
          <w:color w:val="0000FF"/>
          <w:sz w:val="18"/>
        </w:rPr>
        <w:t>prodml:timeSinceInstrumentStartup</w:t>
      </w:r>
      <w:proofErr w:type="spellEnd"/>
      <w:r w:rsidRPr="0081567A">
        <w:rPr>
          <w:color w:val="0000FF"/>
          <w:sz w:val="18"/>
        </w:rPr>
        <w:t>&gt;</w:t>
      </w:r>
    </w:p>
    <w:p w14:paraId="7501FE2D"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:measurementTags</w:t>
      </w:r>
      <w:proofErr w:type="spellEnd"/>
      <w:proofErr w:type="gramEnd"/>
      <w:r w:rsidRPr="0081567A">
        <w:rPr>
          <w:color w:val="0000FF"/>
          <w:sz w:val="18"/>
        </w:rPr>
        <w:t>&gt;&lt;/</w:t>
      </w:r>
      <w:proofErr w:type="spellStart"/>
      <w:r w:rsidRPr="0081567A">
        <w:rPr>
          <w:color w:val="0000FF"/>
          <w:sz w:val="18"/>
        </w:rPr>
        <w:t>prodml:measurementTags</w:t>
      </w:r>
      <w:proofErr w:type="spellEnd"/>
      <w:r w:rsidRPr="0081567A">
        <w:rPr>
          <w:color w:val="0000FF"/>
          <w:sz w:val="18"/>
        </w:rPr>
        <w:t>&gt;</w:t>
      </w:r>
    </w:p>
    <w:p w14:paraId="68810333" w14:textId="77777777" w:rsidR="00C17527" w:rsidRPr="0081567A" w:rsidRDefault="00EC0B96" w:rsidP="0081567A">
      <w:pPr>
        <w:pStyle w:val="CodeExample"/>
        <w:rPr>
          <w:color w:val="262626"/>
          <w:sz w:val="18"/>
        </w:rPr>
      </w:pPr>
      <w:r w:rsidRPr="0081567A">
        <w:rPr>
          <w:noProof/>
          <w:color w:val="262626"/>
          <w:sz w:val="18"/>
          <w:lang w:eastAsia="en-US"/>
        </w:rPr>
        <mc:AlternateContent>
          <mc:Choice Requires="wps">
            <w:drawing>
              <wp:anchor distT="0" distB="0" distL="114300" distR="114300" simplePos="0" relativeHeight="251678720" behindDoc="0" locked="0" layoutInCell="1" allowOverlap="1" wp14:anchorId="55CFFEEC" wp14:editId="27738093">
                <wp:simplePos x="0" y="0"/>
                <wp:positionH relativeFrom="column">
                  <wp:posOffset>4625340</wp:posOffset>
                </wp:positionH>
                <wp:positionV relativeFrom="paragraph">
                  <wp:posOffset>31115</wp:posOffset>
                </wp:positionV>
                <wp:extent cx="1539240" cy="617220"/>
                <wp:effectExtent l="1428750" t="0" r="22860" b="11430"/>
                <wp:wrapNone/>
                <wp:docPr id="76" name="Line Callout 1 76"/>
                <wp:cNvGraphicFramePr/>
                <a:graphic xmlns:a="http://schemas.openxmlformats.org/drawingml/2006/main">
                  <a:graphicData uri="http://schemas.microsoft.com/office/word/2010/wordprocessingShape">
                    <wps:wsp>
                      <wps:cNvSpPr/>
                      <wps:spPr>
                        <a:xfrm>
                          <a:off x="0" y="0"/>
                          <a:ext cx="1539240" cy="617220"/>
                        </a:xfrm>
                        <a:prstGeom prst="borderCallout1">
                          <a:avLst>
                            <a:gd name="adj1" fmla="val 27981"/>
                            <a:gd name="adj2" fmla="val -445"/>
                            <a:gd name="adj3" fmla="val 93959"/>
                            <a:gd name="adj4" fmla="val -92074"/>
                          </a:avLst>
                        </a:prstGeom>
                        <a:solidFill>
                          <a:srgbClr val="FFFF99">
                            <a:alpha val="49000"/>
                          </a:srgbClr>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D48ED6" w14:textId="77777777" w:rsidR="00AA0C8C" w:rsidRPr="0081567A" w:rsidRDefault="00AA0C8C" w:rsidP="00EC0B96">
                            <w:pPr>
                              <w:rPr>
                                <w:color w:val="000000" w:themeColor="text1"/>
                                <w:sz w:val="18"/>
                              </w:rPr>
                            </w:pPr>
                            <w:r w:rsidRPr="00EC0B96">
                              <w:rPr>
                                <w:color w:val="000000" w:themeColor="text1"/>
                                <w:sz w:val="18"/>
                              </w:rPr>
                              <w:t>Preferred</w:t>
                            </w:r>
                            <w:r>
                              <w:rPr>
                                <w:color w:val="000000" w:themeColor="text1"/>
                                <w:sz w:val="18"/>
                              </w:rPr>
                              <w:t xml:space="preserve"> </w:t>
                            </w:r>
                            <w:r w:rsidRPr="00EC0B96">
                              <w:rPr>
                                <w:color w:val="000000" w:themeColor="text1"/>
                                <w:sz w:val="18"/>
                              </w:rPr>
                              <w:t>Interpretation</w:t>
                            </w:r>
                            <w:r>
                              <w:rPr>
                                <w:color w:val="000000" w:themeColor="text1"/>
                                <w:sz w:val="18"/>
                              </w:rPr>
                              <w:t xml:space="preserve"> </w:t>
                            </w:r>
                            <w:r w:rsidRPr="00EC0B96">
                              <w:rPr>
                                <w:color w:val="000000" w:themeColor="text1"/>
                                <w:sz w:val="18"/>
                              </w:rPr>
                              <w:t>ID</w:t>
                            </w:r>
                            <w:r>
                              <w:rPr>
                                <w:color w:val="000000" w:themeColor="text1"/>
                                <w:sz w:val="18"/>
                              </w:rPr>
                              <w:t xml:space="preserve"> used to identify which of the logs is the one for further use (“ID2”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Line Callout 1 76" o:spid="_x0000_s1055" type="#_x0000_t47" style="position:absolute;margin-left:364.2pt;margin-top:2.45pt;width:121.2pt;height:48.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" adj="-19888,20295,-96,6044" fillcolor="#ff9" strokecolor="#0070c0">
                <v:fill opacity="32125f"/>
                <v:textbox>
                  <w:txbxContent>
                    <w:p w14:paraId="29D48ED6" w14:textId="77777777" w:rsidR="00AA0C8C" w:rsidRPr="0081567A" w:rsidRDefault="00AA0C8C" w:rsidP="00EC0B96">
                      <w:pPr>
                        <w:rPr>
                          <w:color w:val="000000" w:themeColor="text1"/>
                          <w:sz w:val="18"/>
                        </w:rPr>
                      </w:pPr>
                      <w:r w:rsidRPr="00EC0B96">
                        <w:rPr>
                          <w:color w:val="000000" w:themeColor="text1"/>
                          <w:sz w:val="18"/>
                        </w:rPr>
                        <w:t>Preferred</w:t>
                      </w:r>
                      <w:r>
                        <w:rPr>
                          <w:color w:val="000000" w:themeColor="text1"/>
                          <w:sz w:val="18"/>
                        </w:rPr>
                        <w:t xml:space="preserve"> </w:t>
                      </w:r>
                      <w:r w:rsidRPr="00EC0B96">
                        <w:rPr>
                          <w:color w:val="000000" w:themeColor="text1"/>
                          <w:sz w:val="18"/>
                        </w:rPr>
                        <w:t>Interpretation</w:t>
                      </w:r>
                      <w:r>
                        <w:rPr>
                          <w:color w:val="000000" w:themeColor="text1"/>
                          <w:sz w:val="18"/>
                        </w:rPr>
                        <w:t xml:space="preserve"> </w:t>
                      </w:r>
                      <w:r w:rsidRPr="00EC0B96">
                        <w:rPr>
                          <w:color w:val="000000" w:themeColor="text1"/>
                          <w:sz w:val="18"/>
                        </w:rPr>
                        <w:t>ID</w:t>
                      </w:r>
                      <w:r>
                        <w:rPr>
                          <w:color w:val="000000" w:themeColor="text1"/>
                          <w:sz w:val="18"/>
                        </w:rPr>
                        <w:t xml:space="preserve"> used to identify which of the logs is the one for further use (“ID2” here)</w:t>
                      </w:r>
                    </w:p>
                  </w:txbxContent>
                </v:textbox>
                <o:callout v:ext="edit" minusy="t"/>
              </v:shape>
            </w:pict>
          </mc:Fallback>
        </mc:AlternateContent>
      </w:r>
      <w:r w:rsidR="00C17527" w:rsidRPr="0081567A">
        <w:rPr>
          <w:color w:val="262626"/>
          <w:sz w:val="18"/>
        </w:rPr>
        <w:tab/>
      </w:r>
      <w:r w:rsidR="00C17527" w:rsidRPr="0081567A">
        <w:rPr>
          <w:color w:val="262626"/>
          <w:sz w:val="18"/>
        </w:rPr>
        <w:tab/>
      </w:r>
      <w:r w:rsidR="00C17527" w:rsidRPr="0081567A">
        <w:rPr>
          <w:color w:val="262626"/>
          <w:sz w:val="18"/>
        </w:rPr>
        <w:tab/>
      </w:r>
      <w:r w:rsidR="00C17527" w:rsidRPr="0081567A">
        <w:rPr>
          <w:color w:val="0000FF"/>
          <w:sz w:val="18"/>
        </w:rPr>
        <w:t>&lt;</w:t>
      </w:r>
      <w:proofErr w:type="spellStart"/>
      <w:r w:rsidR="00C17527" w:rsidRPr="0081567A">
        <w:rPr>
          <w:color w:val="0000FF"/>
          <w:sz w:val="18"/>
        </w:rPr>
        <w:t>prodml</w:t>
      </w:r>
      <w:proofErr w:type="gramStart"/>
      <w:r w:rsidR="00C17527" w:rsidRPr="0081567A">
        <w:rPr>
          <w:color w:val="0000FF"/>
          <w:sz w:val="18"/>
        </w:rPr>
        <w:t>:installedSystem</w:t>
      </w:r>
      <w:proofErr w:type="spellEnd"/>
      <w:proofErr w:type="gramEnd"/>
      <w:r w:rsidR="00C17527" w:rsidRPr="0081567A">
        <w:rPr>
          <w:color w:val="0000FF"/>
          <w:sz w:val="18"/>
        </w:rPr>
        <w:t>&gt;</w:t>
      </w:r>
      <w:r w:rsidR="00C17527" w:rsidRPr="0081567A">
        <w:rPr>
          <w:color w:val="262626"/>
          <w:sz w:val="18"/>
        </w:rPr>
        <w:t>IS1</w:t>
      </w:r>
      <w:r w:rsidR="00C17527" w:rsidRPr="0081567A">
        <w:rPr>
          <w:color w:val="0000FF"/>
          <w:sz w:val="18"/>
        </w:rPr>
        <w:t>&lt;/</w:t>
      </w:r>
      <w:proofErr w:type="spellStart"/>
      <w:r w:rsidR="00C17527" w:rsidRPr="0081567A">
        <w:rPr>
          <w:color w:val="0000FF"/>
          <w:sz w:val="18"/>
        </w:rPr>
        <w:t>prodml:installedSystem</w:t>
      </w:r>
      <w:proofErr w:type="spellEnd"/>
      <w:r w:rsidR="00C17527" w:rsidRPr="0081567A">
        <w:rPr>
          <w:color w:val="0000FF"/>
          <w:sz w:val="18"/>
        </w:rPr>
        <w:t>&gt;</w:t>
      </w:r>
    </w:p>
    <w:p w14:paraId="3864A94C"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&lt;prodml</w:t>
      </w:r>
      <w:proofErr w:type="gramStart"/>
      <w:r w:rsidRPr="0081567A">
        <w:rPr>
          <w:color w:val="0000FF"/>
          <w:sz w:val="18"/>
        </w:rPr>
        <w:t>:measurementConfiguration</w:t>
      </w:r>
      <w:proofErr w:type="gramEnd"/>
      <w:r w:rsidRPr="0081567A">
        <w:rPr>
          <w:color w:val="0000FF"/>
          <w:sz w:val="18"/>
        </w:rPr>
        <w:t>&gt;</w:t>
      </w:r>
      <w:r w:rsidRPr="0081567A">
        <w:rPr>
          <w:color w:val="262626"/>
          <w:sz w:val="18"/>
        </w:rPr>
        <w:t>single-ended</w:t>
      </w:r>
      <w:r w:rsidRPr="0081567A">
        <w:rPr>
          <w:color w:val="0000FF"/>
          <w:sz w:val="18"/>
        </w:rPr>
        <w:t>&lt;/prodml:measurementConfiguration&gt;</w:t>
      </w:r>
    </w:p>
    <w:p w14:paraId="08BFA66C"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proofErr w:type="gramStart"/>
      <w:r w:rsidRPr="0081567A">
        <w:rPr>
          <w:color w:val="0000FF"/>
          <w:sz w:val="18"/>
        </w:rPr>
        <w:t>prodml:</w:t>
      </w:r>
      <w:proofErr w:type="gramEnd"/>
      <w:r w:rsidRPr="0081567A">
        <w:rPr>
          <w:color w:val="0000FF"/>
          <w:sz w:val="18"/>
        </w:rPr>
        <w:t>interpretationLog</w:t>
      </w:r>
      <w:proofErr w:type="spellEnd"/>
      <w:r w:rsidRPr="0081567A">
        <w:rPr>
          <w:color w:val="0000FF"/>
          <w:sz w:val="18"/>
        </w:rPr>
        <w:t>&gt;</w:t>
      </w:r>
    </w:p>
    <w:p w14:paraId="3B604098"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&lt;prodml</w:t>
      </w:r>
      <w:proofErr w:type="gramStart"/>
      <w:r w:rsidRPr="0081567A">
        <w:rPr>
          <w:color w:val="0000FF"/>
          <w:sz w:val="18"/>
        </w:rPr>
        <w:t>:preferredInterpretationID</w:t>
      </w:r>
      <w:proofErr w:type="gramEnd"/>
      <w:r w:rsidRPr="0081567A">
        <w:rPr>
          <w:color w:val="0000FF"/>
          <w:sz w:val="18"/>
        </w:rPr>
        <w:t>&gt;</w:t>
      </w:r>
      <w:r w:rsidRPr="0081567A">
        <w:rPr>
          <w:color w:val="262626"/>
          <w:sz w:val="18"/>
        </w:rPr>
        <w:t>ID2</w:t>
      </w:r>
      <w:r w:rsidRPr="0081567A">
        <w:rPr>
          <w:color w:val="0000FF"/>
          <w:sz w:val="18"/>
        </w:rPr>
        <w:t>&lt;/prodml:preferredInterpretationID&gt;</w:t>
      </w:r>
    </w:p>
    <w:p w14:paraId="769AEC5E"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:interpretatationData</w:t>
      </w:r>
      <w:proofErr w:type="spellEnd"/>
      <w:proofErr w:type="gramEnd"/>
      <w:r w:rsidRPr="0081567A">
        <w:rPr>
          <w:color w:val="0000FF"/>
          <w:sz w:val="18"/>
        </w:rPr>
        <w:t xml:space="preserve"> </w:t>
      </w:r>
      <w:proofErr w:type="spellStart"/>
      <w:r w:rsidRPr="0081567A">
        <w:rPr>
          <w:color w:val="127019"/>
          <w:sz w:val="18"/>
        </w:rPr>
        <w:t>interpretationID</w:t>
      </w:r>
      <w:proofErr w:type="spellEnd"/>
      <w:r w:rsidRPr="0081567A">
        <w:rPr>
          <w:color w:val="127019"/>
          <w:sz w:val="18"/>
        </w:rPr>
        <w:t>=</w:t>
      </w:r>
      <w:r w:rsidRPr="0081567A">
        <w:rPr>
          <w:color w:val="FF8000"/>
          <w:sz w:val="18"/>
        </w:rPr>
        <w:t>"ID1"</w:t>
      </w:r>
      <w:r w:rsidRPr="0081567A">
        <w:rPr>
          <w:color w:val="0000FF"/>
          <w:sz w:val="18"/>
        </w:rPr>
        <w:t>&gt;</w:t>
      </w:r>
    </w:p>
    <w:p w14:paraId="0E50CA38" w14:textId="5AE9531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:facilityMapping</w:t>
      </w:r>
      <w:r w:rsidR="00AF1EA6">
        <w:rPr>
          <w:color w:val="0000FF"/>
          <w:sz w:val="18"/>
        </w:rPr>
        <w:t>Ref</w:t>
      </w:r>
      <w:proofErr w:type="spellEnd"/>
      <w:proofErr w:type="gramEnd"/>
      <w:r w:rsidRPr="0081567A">
        <w:rPr>
          <w:color w:val="0000FF"/>
          <w:sz w:val="18"/>
        </w:rPr>
        <w:t>&gt;</w:t>
      </w:r>
      <w:r w:rsidR="004859DB">
        <w:rPr>
          <w:color w:val="262626"/>
          <w:sz w:val="18"/>
        </w:rPr>
        <w:t>FM1</w:t>
      </w:r>
      <w:r w:rsidR="00AF1EA6">
        <w:rPr>
          <w:color w:val="0000FF"/>
          <w:sz w:val="18"/>
        </w:rPr>
        <w:t>&lt;/</w:t>
      </w:r>
      <w:proofErr w:type="spellStart"/>
      <w:r w:rsidR="00AF1EA6">
        <w:rPr>
          <w:color w:val="0000FF"/>
          <w:sz w:val="18"/>
        </w:rPr>
        <w:t>prodml:facilityMappingRef</w:t>
      </w:r>
      <w:proofErr w:type="spellEnd"/>
      <w:r w:rsidRPr="0081567A">
        <w:rPr>
          <w:color w:val="0000FF"/>
          <w:sz w:val="18"/>
        </w:rPr>
        <w:t>&gt;</w:t>
      </w:r>
    </w:p>
    <w:p w14:paraId="4C6A8762"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:samplingInterval</w:t>
      </w:r>
      <w:proofErr w:type="spellEnd"/>
      <w:proofErr w:type="gramEnd"/>
      <w:r w:rsidRPr="0081567A">
        <w:rPr>
          <w:color w:val="0000FF"/>
          <w:sz w:val="18"/>
        </w:rPr>
        <w:t xml:space="preserve"> </w:t>
      </w:r>
      <w:proofErr w:type="spellStart"/>
      <w:r w:rsidRPr="0081567A">
        <w:rPr>
          <w:color w:val="127019"/>
          <w:sz w:val="18"/>
        </w:rPr>
        <w:t>uom</w:t>
      </w:r>
      <w:proofErr w:type="spellEnd"/>
      <w:r w:rsidRPr="0081567A">
        <w:rPr>
          <w:color w:val="127019"/>
          <w:sz w:val="18"/>
        </w:rPr>
        <w:t>=</w:t>
      </w:r>
      <w:r w:rsidRPr="0081567A">
        <w:rPr>
          <w:color w:val="FF8000"/>
          <w:sz w:val="18"/>
        </w:rPr>
        <w:t>"m"</w:t>
      </w:r>
      <w:r w:rsidRPr="0081567A">
        <w:rPr>
          <w:color w:val="0000FF"/>
          <w:sz w:val="18"/>
        </w:rPr>
        <w:t>&gt;</w:t>
      </w:r>
      <w:r w:rsidRPr="0081567A">
        <w:rPr>
          <w:color w:val="262626"/>
          <w:sz w:val="18"/>
        </w:rPr>
        <w:t>1</w:t>
      </w:r>
      <w:r w:rsidRPr="0081567A">
        <w:rPr>
          <w:color w:val="0000FF"/>
          <w:sz w:val="18"/>
        </w:rPr>
        <w:t>&lt;/</w:t>
      </w:r>
      <w:proofErr w:type="spellStart"/>
      <w:r w:rsidRPr="0081567A">
        <w:rPr>
          <w:color w:val="0000FF"/>
          <w:sz w:val="18"/>
        </w:rPr>
        <w:t>prodml:samplingInterval</w:t>
      </w:r>
      <w:proofErr w:type="spellEnd"/>
      <w:r w:rsidRPr="0081567A">
        <w:rPr>
          <w:color w:val="0000FF"/>
          <w:sz w:val="18"/>
        </w:rPr>
        <w:t>&gt;</w:t>
      </w:r>
    </w:p>
    <w:p w14:paraId="2DD8878E"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:badFlag</w:t>
      </w:r>
      <w:proofErr w:type="spellEnd"/>
      <w:proofErr w:type="gramEnd"/>
      <w:r w:rsidRPr="0081567A">
        <w:rPr>
          <w:color w:val="0000FF"/>
          <w:sz w:val="18"/>
        </w:rPr>
        <w:t>&gt;</w:t>
      </w:r>
      <w:r w:rsidRPr="0081567A">
        <w:rPr>
          <w:color w:val="262626"/>
          <w:sz w:val="18"/>
        </w:rPr>
        <w:t>false</w:t>
      </w:r>
      <w:r w:rsidRPr="0081567A">
        <w:rPr>
          <w:color w:val="0000FF"/>
          <w:sz w:val="18"/>
        </w:rPr>
        <w:t>&lt;/</w:t>
      </w:r>
      <w:proofErr w:type="spellStart"/>
      <w:r w:rsidRPr="0081567A">
        <w:rPr>
          <w:color w:val="0000FF"/>
          <w:sz w:val="18"/>
        </w:rPr>
        <w:t>prodml:badFlag</w:t>
      </w:r>
      <w:proofErr w:type="spellEnd"/>
      <w:r w:rsidRPr="0081567A">
        <w:rPr>
          <w:color w:val="0000FF"/>
          <w:sz w:val="18"/>
        </w:rPr>
        <w:t>&gt;</w:t>
      </w:r>
    </w:p>
    <w:p w14:paraId="66D51AF7"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&lt;prodml</w:t>
      </w:r>
      <w:proofErr w:type="gramStart"/>
      <w:r w:rsidRPr="0081567A">
        <w:rPr>
          <w:color w:val="0000FF"/>
          <w:sz w:val="18"/>
        </w:rPr>
        <w:t>:creationStartTime</w:t>
      </w:r>
      <w:proofErr w:type="gramEnd"/>
      <w:r w:rsidRPr="0081567A">
        <w:rPr>
          <w:color w:val="0000FF"/>
          <w:sz w:val="18"/>
        </w:rPr>
        <w:t>&gt;</w:t>
      </w:r>
      <w:r w:rsidRPr="0081567A">
        <w:rPr>
          <w:color w:val="262626"/>
          <w:sz w:val="18"/>
        </w:rPr>
        <w:t>2013-12-21T08:00:00Z</w:t>
      </w:r>
      <w:r w:rsidRPr="0081567A">
        <w:rPr>
          <w:color w:val="0000FF"/>
          <w:sz w:val="18"/>
        </w:rPr>
        <w:t>&lt;/prodml:creationStartTime&gt;</w:t>
      </w:r>
    </w:p>
    <w:p w14:paraId="18786168"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&lt;prodml</w:t>
      </w:r>
      <w:proofErr w:type="gramStart"/>
      <w:r w:rsidRPr="0081567A">
        <w:rPr>
          <w:color w:val="0000FF"/>
          <w:sz w:val="18"/>
        </w:rPr>
        <w:t>:interpretationProcessingType</w:t>
      </w:r>
      <w:proofErr w:type="gramEnd"/>
      <w:r w:rsidRPr="0081567A">
        <w:rPr>
          <w:color w:val="0000FF"/>
          <w:sz w:val="18"/>
        </w:rPr>
        <w:t>&gt;</w:t>
      </w:r>
      <w:r w:rsidRPr="0081567A">
        <w:rPr>
          <w:color w:val="262626"/>
          <w:sz w:val="18"/>
        </w:rPr>
        <w:t>manufacturer-generated</w:t>
      </w:r>
      <w:r w:rsidRPr="0081567A">
        <w:rPr>
          <w:color w:val="0000FF"/>
          <w:sz w:val="18"/>
        </w:rPr>
        <w:t>&lt;/prodml:interpretationProcessingType&gt;</w:t>
      </w:r>
    </w:p>
    <w:p w14:paraId="5D3D86EE"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:indexMnemonic</w:t>
      </w:r>
      <w:proofErr w:type="spellEnd"/>
      <w:proofErr w:type="gramEnd"/>
      <w:r w:rsidRPr="0081567A">
        <w:rPr>
          <w:color w:val="0000FF"/>
          <w:sz w:val="18"/>
        </w:rPr>
        <w:t>&gt;</w:t>
      </w:r>
      <w:proofErr w:type="spellStart"/>
      <w:r w:rsidRPr="0081567A">
        <w:rPr>
          <w:color w:val="262626"/>
          <w:sz w:val="18"/>
        </w:rPr>
        <w:t>facilityDistance</w:t>
      </w:r>
      <w:proofErr w:type="spellEnd"/>
      <w:r w:rsidRPr="0081567A">
        <w:rPr>
          <w:color w:val="0000FF"/>
          <w:sz w:val="18"/>
        </w:rPr>
        <w:t>&lt;/</w:t>
      </w:r>
      <w:proofErr w:type="spellStart"/>
      <w:r w:rsidRPr="0081567A">
        <w:rPr>
          <w:color w:val="0000FF"/>
          <w:sz w:val="18"/>
        </w:rPr>
        <w:t>prodml:indexMnemonic</w:t>
      </w:r>
      <w:proofErr w:type="spellEnd"/>
      <w:r w:rsidRPr="0081567A">
        <w:rPr>
          <w:color w:val="0000FF"/>
          <w:sz w:val="18"/>
        </w:rPr>
        <w:t>&gt;</w:t>
      </w:r>
    </w:p>
    <w:p w14:paraId="1C6E427D"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:pointCount</w:t>
      </w:r>
      <w:proofErr w:type="spellEnd"/>
      <w:proofErr w:type="gramEnd"/>
      <w:r w:rsidRPr="0081567A">
        <w:rPr>
          <w:color w:val="0000FF"/>
          <w:sz w:val="18"/>
        </w:rPr>
        <w:t>&gt;</w:t>
      </w:r>
      <w:r w:rsidRPr="0081567A">
        <w:rPr>
          <w:color w:val="262626"/>
          <w:sz w:val="18"/>
        </w:rPr>
        <w:t>1500</w:t>
      </w:r>
      <w:r w:rsidRPr="0081567A">
        <w:rPr>
          <w:color w:val="0000FF"/>
          <w:sz w:val="18"/>
        </w:rPr>
        <w:t>&lt;/</w:t>
      </w:r>
      <w:proofErr w:type="spellStart"/>
      <w:r w:rsidRPr="0081567A">
        <w:rPr>
          <w:color w:val="0000FF"/>
          <w:sz w:val="18"/>
        </w:rPr>
        <w:t>prodml:pointCount</w:t>
      </w:r>
      <w:proofErr w:type="spellEnd"/>
      <w:r w:rsidRPr="0081567A">
        <w:rPr>
          <w:color w:val="0000FF"/>
          <w:sz w:val="18"/>
        </w:rPr>
        <w:t>&gt;</w:t>
      </w:r>
    </w:p>
    <w:p w14:paraId="4CF969B6" w14:textId="079D9D6C"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004859DB" w:rsidRPr="004859DB">
        <w:rPr>
          <w:color w:val="0000FF"/>
          <w:sz w:val="18"/>
        </w:rPr>
        <w:t>&lt;</w:t>
      </w:r>
      <w:proofErr w:type="spellStart"/>
      <w:r w:rsidR="004859DB" w:rsidRPr="004859DB">
        <w:rPr>
          <w:color w:val="0000FF"/>
          <w:sz w:val="18"/>
        </w:rPr>
        <w:t>prodml</w:t>
      </w:r>
      <w:proofErr w:type="gramStart"/>
      <w:r w:rsidR="004859DB" w:rsidRPr="004859DB">
        <w:rPr>
          <w:color w:val="0000FF"/>
          <w:sz w:val="18"/>
        </w:rPr>
        <w:t>:logDataInterpretation</w:t>
      </w:r>
      <w:proofErr w:type="spellEnd"/>
      <w:proofErr w:type="gramEnd"/>
      <w:r w:rsidR="004859DB" w:rsidRPr="004859DB">
        <w:rPr>
          <w:color w:val="0000FF"/>
          <w:sz w:val="18"/>
        </w:rPr>
        <w:t>&gt;</w:t>
      </w:r>
      <w:r w:rsidRPr="0081567A">
        <w:rPr>
          <w:color w:val="262626"/>
          <w:sz w:val="18"/>
        </w:rPr>
        <w:tab/>
      </w:r>
      <w:r w:rsidRPr="0081567A">
        <w:rPr>
          <w:color w:val="262626"/>
          <w:sz w:val="18"/>
        </w:rPr>
        <w:tab/>
      </w:r>
      <w:r w:rsidRPr="0081567A">
        <w:rPr>
          <w:color w:val="0000FF"/>
          <w:sz w:val="18"/>
        </w:rPr>
        <w:t>&lt;prodml:mnemonicList&gt;</w:t>
      </w:r>
      <w:r w:rsidRPr="0081567A">
        <w:rPr>
          <w:color w:val="262626"/>
          <w:sz w:val="18"/>
        </w:rPr>
        <w:t>facilityDistance,adjustedTemperature</w:t>
      </w:r>
      <w:r w:rsidRPr="0081567A">
        <w:rPr>
          <w:color w:val="0000FF"/>
          <w:sz w:val="18"/>
        </w:rPr>
        <w:t>&lt;/prodml:mnemonicList&gt;</w:t>
      </w:r>
    </w:p>
    <w:p w14:paraId="17593CB8" w14:textId="77777777" w:rsidR="00C17527" w:rsidRPr="0081567A" w:rsidRDefault="00EC0B96" w:rsidP="0081567A">
      <w:pPr>
        <w:pStyle w:val="CodeExample"/>
        <w:rPr>
          <w:color w:val="262626"/>
          <w:sz w:val="18"/>
        </w:rPr>
      </w:pPr>
      <w:r w:rsidRPr="0081567A">
        <w:rPr>
          <w:noProof/>
          <w:color w:val="262626"/>
          <w:sz w:val="18"/>
          <w:lang w:eastAsia="en-US"/>
        </w:rPr>
        <mc:AlternateContent>
          <mc:Choice Requires="wps">
            <w:drawing>
              <wp:anchor distT="0" distB="0" distL="114300" distR="114300" simplePos="0" relativeHeight="251680768" behindDoc="0" locked="0" layoutInCell="1" allowOverlap="1" wp14:anchorId="15183CE7" wp14:editId="5DE537EB">
                <wp:simplePos x="0" y="0"/>
                <wp:positionH relativeFrom="column">
                  <wp:posOffset>-91440</wp:posOffset>
                </wp:positionH>
                <wp:positionV relativeFrom="paragraph">
                  <wp:posOffset>24765</wp:posOffset>
                </wp:positionV>
                <wp:extent cx="1760220" cy="1005840"/>
                <wp:effectExtent l="0" t="800100" r="830580" b="22860"/>
                <wp:wrapNone/>
                <wp:docPr id="77" name="Line Callout 1 77"/>
                <wp:cNvGraphicFramePr/>
                <a:graphic xmlns:a="http://schemas.openxmlformats.org/drawingml/2006/main">
                  <a:graphicData uri="http://schemas.microsoft.com/office/word/2010/wordprocessingShape">
                    <wps:wsp>
                      <wps:cNvSpPr/>
                      <wps:spPr>
                        <a:xfrm>
                          <a:off x="0" y="0"/>
                          <a:ext cx="1760220" cy="1005840"/>
                        </a:xfrm>
                        <a:prstGeom prst="borderCallout1">
                          <a:avLst>
                            <a:gd name="adj1" fmla="val 24410"/>
                            <a:gd name="adj2" fmla="val 101535"/>
                            <a:gd name="adj3" fmla="val -77833"/>
                            <a:gd name="adj4" fmla="val 146540"/>
                          </a:avLst>
                        </a:prstGeom>
                        <a:solidFill>
                          <a:srgbClr val="FFFF99"/>
                        </a:solid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2A8FAD" w14:textId="77777777" w:rsidR="00AA0C8C" w:rsidRPr="0081567A" w:rsidRDefault="00AA0C8C" w:rsidP="00EC0B96">
                            <w:pPr>
                              <w:rPr>
                                <w:color w:val="000000" w:themeColor="text1"/>
                                <w:sz w:val="18"/>
                              </w:rPr>
                            </w:pPr>
                            <w:r>
                              <w:rPr>
                                <w:color w:val="000000" w:themeColor="text1"/>
                                <w:sz w:val="18"/>
                              </w:rPr>
                              <w:t>I</w:t>
                            </w:r>
                            <w:r w:rsidRPr="00EC0B96">
                              <w:rPr>
                                <w:color w:val="000000" w:themeColor="text1"/>
                                <w:sz w:val="18"/>
                              </w:rPr>
                              <w:t>nterpretation</w:t>
                            </w:r>
                            <w:r>
                              <w:rPr>
                                <w:color w:val="000000" w:themeColor="text1"/>
                                <w:sz w:val="18"/>
                              </w:rPr>
                              <w:t xml:space="preserve"> </w:t>
                            </w:r>
                            <w:r w:rsidRPr="00EC0B96">
                              <w:rPr>
                                <w:color w:val="000000" w:themeColor="text1"/>
                                <w:sz w:val="18"/>
                              </w:rPr>
                              <w:t>Processing</w:t>
                            </w:r>
                            <w:r>
                              <w:rPr>
                                <w:color w:val="000000" w:themeColor="text1"/>
                                <w:sz w:val="18"/>
                              </w:rPr>
                              <w:t xml:space="preserve"> </w:t>
                            </w:r>
                            <w:r w:rsidRPr="00EC0B96">
                              <w:rPr>
                                <w:color w:val="000000" w:themeColor="text1"/>
                                <w:sz w:val="18"/>
                              </w:rPr>
                              <w:t>Type</w:t>
                            </w:r>
                            <w:r>
                              <w:rPr>
                                <w:color w:val="000000" w:themeColor="text1"/>
                                <w:sz w:val="18"/>
                              </w:rPr>
                              <w:t xml:space="preserve"> used to indicate the processing applied: in this example, as measured, temperature shifted, finally averaged. Preferred ID above shows “ID2” is preferred 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Line Callout 1 77" o:spid="_x0000_s1056" type="#_x0000_t47" style="position:absolute;margin-left:-7.15pt;margin-top:1.95pt;width:138.6pt;height:79.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" adj="31653,-16812,21932,5273" fillcolor="#ff9" strokecolor="#0070c0">
                <v:textbox>
                  <w:txbxContent>
                    <w:p w14:paraId="582A8FAD" w14:textId="77777777" w:rsidR="00AA0C8C" w:rsidRPr="0081567A" w:rsidRDefault="00AA0C8C" w:rsidP="00EC0B96">
                      <w:pPr>
                        <w:rPr>
                          <w:color w:val="000000" w:themeColor="text1"/>
                          <w:sz w:val="18"/>
                        </w:rPr>
                      </w:pPr>
                      <w:r>
                        <w:rPr>
                          <w:color w:val="000000" w:themeColor="text1"/>
                          <w:sz w:val="18"/>
                        </w:rPr>
                        <w:t>I</w:t>
                      </w:r>
                      <w:r w:rsidRPr="00EC0B96">
                        <w:rPr>
                          <w:color w:val="000000" w:themeColor="text1"/>
                          <w:sz w:val="18"/>
                        </w:rPr>
                        <w:t>nterpretation</w:t>
                      </w:r>
                      <w:r>
                        <w:rPr>
                          <w:color w:val="000000" w:themeColor="text1"/>
                          <w:sz w:val="18"/>
                        </w:rPr>
                        <w:t xml:space="preserve"> </w:t>
                      </w:r>
                      <w:r w:rsidRPr="00EC0B96">
                        <w:rPr>
                          <w:color w:val="000000" w:themeColor="text1"/>
                          <w:sz w:val="18"/>
                        </w:rPr>
                        <w:t>Processing</w:t>
                      </w:r>
                      <w:r>
                        <w:rPr>
                          <w:color w:val="000000" w:themeColor="text1"/>
                          <w:sz w:val="18"/>
                        </w:rPr>
                        <w:t xml:space="preserve"> </w:t>
                      </w:r>
                      <w:r w:rsidRPr="00EC0B96">
                        <w:rPr>
                          <w:color w:val="000000" w:themeColor="text1"/>
                          <w:sz w:val="18"/>
                        </w:rPr>
                        <w:t>Type</w:t>
                      </w:r>
                      <w:r>
                        <w:rPr>
                          <w:color w:val="000000" w:themeColor="text1"/>
                          <w:sz w:val="18"/>
                        </w:rPr>
                        <w:t xml:space="preserve"> used to indicate the processing applied: in this example, as measured, temperature shifted, finally averaged. Preferred ID above shows “ID2” is preferred one</w:t>
                      </w:r>
                    </w:p>
                  </w:txbxContent>
                </v:textbox>
                <o:callout v:ext="edit" minusx="t"/>
              </v:shape>
            </w:pict>
          </mc:Fallback>
        </mc:AlternateContent>
      </w:r>
      <w:r w:rsidR="00C17527" w:rsidRPr="0081567A">
        <w:rPr>
          <w:color w:val="262626"/>
          <w:sz w:val="18"/>
        </w:rPr>
        <w:tab/>
      </w:r>
      <w:r w:rsidR="00C17527" w:rsidRPr="0081567A">
        <w:rPr>
          <w:color w:val="262626"/>
          <w:sz w:val="18"/>
        </w:rPr>
        <w:tab/>
      </w:r>
      <w:r w:rsidR="00C17527" w:rsidRPr="0081567A">
        <w:rPr>
          <w:color w:val="262626"/>
          <w:sz w:val="18"/>
        </w:rPr>
        <w:tab/>
      </w:r>
      <w:r w:rsidR="00C17527" w:rsidRPr="0081567A">
        <w:rPr>
          <w:color w:val="262626"/>
          <w:sz w:val="18"/>
        </w:rPr>
        <w:tab/>
      </w:r>
      <w:r w:rsidR="00C17527" w:rsidRPr="0081567A">
        <w:rPr>
          <w:color w:val="262626"/>
          <w:sz w:val="18"/>
        </w:rPr>
        <w:tab/>
      </w:r>
      <w:r w:rsidR="00C17527" w:rsidRPr="0081567A">
        <w:rPr>
          <w:color w:val="0000FF"/>
          <w:sz w:val="18"/>
        </w:rPr>
        <w:t>&lt;</w:t>
      </w:r>
      <w:proofErr w:type="spellStart"/>
      <w:r w:rsidR="00C17527" w:rsidRPr="0081567A">
        <w:rPr>
          <w:color w:val="0000FF"/>
          <w:sz w:val="18"/>
        </w:rPr>
        <w:t>prodml</w:t>
      </w:r>
      <w:proofErr w:type="gramStart"/>
      <w:r w:rsidR="00C17527" w:rsidRPr="0081567A">
        <w:rPr>
          <w:color w:val="0000FF"/>
          <w:sz w:val="18"/>
        </w:rPr>
        <w:t>:unitList</w:t>
      </w:r>
      <w:proofErr w:type="spellEnd"/>
      <w:proofErr w:type="gramEnd"/>
      <w:r w:rsidR="00C17527" w:rsidRPr="0081567A">
        <w:rPr>
          <w:color w:val="0000FF"/>
          <w:sz w:val="18"/>
        </w:rPr>
        <w:t>&gt;</w:t>
      </w:r>
      <w:proofErr w:type="spellStart"/>
      <w:r w:rsidR="00C17527" w:rsidRPr="0081567A">
        <w:rPr>
          <w:color w:val="262626"/>
          <w:sz w:val="18"/>
        </w:rPr>
        <w:t>m,degC</w:t>
      </w:r>
      <w:proofErr w:type="spellEnd"/>
      <w:r w:rsidR="00C17527" w:rsidRPr="0081567A">
        <w:rPr>
          <w:color w:val="0000FF"/>
          <w:sz w:val="18"/>
        </w:rPr>
        <w:t>&lt;/</w:t>
      </w:r>
      <w:proofErr w:type="spellStart"/>
      <w:r w:rsidR="00C17527" w:rsidRPr="0081567A">
        <w:rPr>
          <w:color w:val="0000FF"/>
          <w:sz w:val="18"/>
        </w:rPr>
        <w:t>prodml:unitList</w:t>
      </w:r>
      <w:proofErr w:type="spellEnd"/>
      <w:r w:rsidR="00C17527" w:rsidRPr="0081567A">
        <w:rPr>
          <w:color w:val="0000FF"/>
          <w:sz w:val="18"/>
        </w:rPr>
        <w:t>&gt;</w:t>
      </w:r>
    </w:p>
    <w:p w14:paraId="557B0AE7"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:data</w:t>
      </w:r>
      <w:proofErr w:type="spellEnd"/>
      <w:proofErr w:type="gramEnd"/>
      <w:r w:rsidRPr="0081567A">
        <w:rPr>
          <w:color w:val="0000FF"/>
          <w:sz w:val="18"/>
        </w:rPr>
        <w:t>&gt;</w:t>
      </w:r>
      <w:r w:rsidRPr="0081567A">
        <w:rPr>
          <w:color w:val="262626"/>
          <w:sz w:val="18"/>
        </w:rPr>
        <w:t>1,28</w:t>
      </w:r>
      <w:r w:rsidRPr="0081567A">
        <w:rPr>
          <w:color w:val="0000FF"/>
          <w:sz w:val="18"/>
        </w:rPr>
        <w:t>&lt;/</w:t>
      </w:r>
      <w:proofErr w:type="spellStart"/>
      <w:r w:rsidRPr="0081567A">
        <w:rPr>
          <w:color w:val="0000FF"/>
          <w:sz w:val="18"/>
        </w:rPr>
        <w:t>prodml:data</w:t>
      </w:r>
      <w:proofErr w:type="spellEnd"/>
      <w:r w:rsidRPr="0081567A">
        <w:rPr>
          <w:color w:val="0000FF"/>
          <w:sz w:val="18"/>
        </w:rPr>
        <w:t>&gt;</w:t>
      </w:r>
    </w:p>
    <w:p w14:paraId="6C5E1243"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:data</w:t>
      </w:r>
      <w:proofErr w:type="spellEnd"/>
      <w:proofErr w:type="gramEnd"/>
      <w:r w:rsidRPr="0081567A">
        <w:rPr>
          <w:color w:val="0000FF"/>
          <w:sz w:val="18"/>
        </w:rPr>
        <w:t>&gt;</w:t>
      </w:r>
      <w:r w:rsidRPr="0081567A">
        <w:rPr>
          <w:color w:val="262626"/>
          <w:sz w:val="18"/>
        </w:rPr>
        <w:t>2,28</w:t>
      </w:r>
      <w:r w:rsidRPr="0081567A">
        <w:rPr>
          <w:color w:val="0000FF"/>
          <w:sz w:val="18"/>
        </w:rPr>
        <w:t>&lt;/</w:t>
      </w:r>
      <w:proofErr w:type="spellStart"/>
      <w:r w:rsidRPr="0081567A">
        <w:rPr>
          <w:color w:val="0000FF"/>
          <w:sz w:val="18"/>
        </w:rPr>
        <w:t>prodml:data</w:t>
      </w:r>
      <w:proofErr w:type="spellEnd"/>
      <w:r w:rsidRPr="0081567A">
        <w:rPr>
          <w:color w:val="0000FF"/>
          <w:sz w:val="18"/>
        </w:rPr>
        <w:t>&gt;</w:t>
      </w:r>
    </w:p>
    <w:p w14:paraId="6FEF8614"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:data</w:t>
      </w:r>
      <w:proofErr w:type="spellEnd"/>
      <w:proofErr w:type="gramEnd"/>
      <w:r w:rsidRPr="0081567A">
        <w:rPr>
          <w:color w:val="0000FF"/>
          <w:sz w:val="18"/>
        </w:rPr>
        <w:t>&gt;</w:t>
      </w:r>
      <w:r w:rsidRPr="0081567A">
        <w:rPr>
          <w:color w:val="262626"/>
          <w:sz w:val="18"/>
        </w:rPr>
        <w:t>3,29</w:t>
      </w:r>
      <w:r w:rsidRPr="0081567A">
        <w:rPr>
          <w:color w:val="0000FF"/>
          <w:sz w:val="18"/>
        </w:rPr>
        <w:t>&lt;/</w:t>
      </w:r>
      <w:proofErr w:type="spellStart"/>
      <w:r w:rsidRPr="0081567A">
        <w:rPr>
          <w:color w:val="0000FF"/>
          <w:sz w:val="18"/>
        </w:rPr>
        <w:t>prodml:data</w:t>
      </w:r>
      <w:proofErr w:type="spellEnd"/>
      <w:r w:rsidRPr="0081567A">
        <w:rPr>
          <w:color w:val="0000FF"/>
          <w:sz w:val="18"/>
        </w:rPr>
        <w:t>&gt;</w:t>
      </w:r>
    </w:p>
    <w:p w14:paraId="52F7A347" w14:textId="77777777" w:rsidR="00C17527" w:rsidRPr="0081567A" w:rsidRDefault="00AA0F94" w:rsidP="0081567A">
      <w:pPr>
        <w:pStyle w:val="CodeExample"/>
        <w:rPr>
          <w:color w:val="FF0000"/>
          <w:sz w:val="18"/>
        </w:rPr>
      </w:pPr>
      <w:r>
        <w:rPr>
          <w:noProof/>
          <w:color w:val="FF0000"/>
          <w:sz w:val="18"/>
          <w:lang w:eastAsia="en-US"/>
        </w:rPr>
        <mc:AlternateContent>
          <mc:Choice Requires="wps">
            <w:drawing>
              <wp:anchor distT="0" distB="0" distL="114300" distR="114300" simplePos="0" relativeHeight="251724800" behindDoc="0" locked="0" layoutInCell="1" allowOverlap="1" wp14:anchorId="3D9F0F95" wp14:editId="4E4150EF">
                <wp:simplePos x="0" y="0"/>
                <wp:positionH relativeFrom="column">
                  <wp:posOffset>1668780</wp:posOffset>
                </wp:positionH>
                <wp:positionV relativeFrom="paragraph">
                  <wp:posOffset>40640</wp:posOffset>
                </wp:positionV>
                <wp:extent cx="3284220" cy="396240"/>
                <wp:effectExtent l="0" t="0" r="17780" b="35560"/>
                <wp:wrapNone/>
                <wp:docPr id="103" name="Straight Connector 103"/>
                <wp:cNvGraphicFramePr/>
                <a:graphic xmlns:a="http://schemas.openxmlformats.org/drawingml/2006/main">
                  <a:graphicData uri="http://schemas.microsoft.com/office/word/2010/wordprocessingShape">
                    <wps:wsp>
                      <wps:cNvCnPr/>
                      <wps:spPr>
                        <a:xfrm>
                          <a:off x="0" y="0"/>
                          <a:ext cx="328422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103"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4pt,3.2pt" to="390pt,34.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" strokecolor="#4579b8 [3044]"/>
            </w:pict>
          </mc:Fallback>
        </mc:AlternateContent>
      </w:r>
      <w:r w:rsidR="00C17527" w:rsidRPr="0081567A">
        <w:rPr>
          <w:color w:val="FF0000"/>
          <w:sz w:val="18"/>
        </w:rPr>
        <w:tab/>
      </w:r>
      <w:r w:rsidR="00C17527" w:rsidRPr="0081567A">
        <w:rPr>
          <w:color w:val="FF0000"/>
          <w:sz w:val="18"/>
        </w:rPr>
        <w:tab/>
      </w:r>
      <w:r w:rsidR="00C17527" w:rsidRPr="0081567A">
        <w:rPr>
          <w:color w:val="FF0000"/>
          <w:sz w:val="18"/>
        </w:rPr>
        <w:tab/>
      </w:r>
      <w:r w:rsidR="00C17527" w:rsidRPr="0081567A">
        <w:rPr>
          <w:color w:val="FF0000"/>
          <w:sz w:val="18"/>
        </w:rPr>
        <w:tab/>
      </w:r>
      <w:r w:rsidR="00C17527" w:rsidRPr="0081567A">
        <w:rPr>
          <w:color w:val="FF0000"/>
          <w:sz w:val="18"/>
        </w:rPr>
        <w:tab/>
      </w:r>
      <w:proofErr w:type="gramStart"/>
      <w:r w:rsidR="00C17527" w:rsidRPr="0081567A">
        <w:rPr>
          <w:color w:val="FF0000"/>
          <w:sz w:val="18"/>
        </w:rPr>
        <w:t>&lt;!--</w:t>
      </w:r>
      <w:proofErr w:type="gramEnd"/>
      <w:r w:rsidR="00C17527" w:rsidRPr="0081567A">
        <w:rPr>
          <w:color w:val="FF0000"/>
          <w:sz w:val="18"/>
        </w:rPr>
        <w:t xml:space="preserve"> Multiple entries of 'data' go here --&gt;</w:t>
      </w:r>
    </w:p>
    <w:p w14:paraId="013FB7EF" w14:textId="77777777" w:rsidR="00C17527" w:rsidRDefault="00C17527" w:rsidP="0081567A">
      <w:pPr>
        <w:pStyle w:val="CodeExample"/>
        <w:rPr>
          <w:color w:val="0000FF"/>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:data</w:t>
      </w:r>
      <w:proofErr w:type="spellEnd"/>
      <w:proofErr w:type="gramEnd"/>
      <w:r w:rsidRPr="0081567A">
        <w:rPr>
          <w:color w:val="0000FF"/>
          <w:sz w:val="18"/>
        </w:rPr>
        <w:t>&gt;</w:t>
      </w:r>
      <w:r w:rsidRPr="0081567A">
        <w:rPr>
          <w:color w:val="262626"/>
          <w:sz w:val="18"/>
        </w:rPr>
        <w:t>1500,58</w:t>
      </w:r>
      <w:r w:rsidRPr="0081567A">
        <w:rPr>
          <w:color w:val="0000FF"/>
          <w:sz w:val="18"/>
        </w:rPr>
        <w:t>&lt;/</w:t>
      </w:r>
      <w:proofErr w:type="spellStart"/>
      <w:r w:rsidRPr="0081567A">
        <w:rPr>
          <w:color w:val="0000FF"/>
          <w:sz w:val="18"/>
        </w:rPr>
        <w:t>prodml:data</w:t>
      </w:r>
      <w:proofErr w:type="spellEnd"/>
      <w:r w:rsidRPr="0081567A">
        <w:rPr>
          <w:color w:val="0000FF"/>
          <w:sz w:val="18"/>
        </w:rPr>
        <w:t>&gt;</w:t>
      </w:r>
    </w:p>
    <w:p w14:paraId="2CC4AFF0" w14:textId="109E4562" w:rsidR="004859DB" w:rsidRPr="004859DB" w:rsidRDefault="004859DB" w:rsidP="004859DB">
      <w:pPr>
        <w:pStyle w:val="CodeExample"/>
      </w:pPr>
      <w:r>
        <w:tab/>
      </w:r>
      <w:r>
        <w:tab/>
      </w:r>
      <w:r>
        <w:tab/>
      </w:r>
      <w:r>
        <w:tab/>
      </w:r>
      <w:r w:rsidRPr="004859DB">
        <w:rPr>
          <w:color w:val="0000FF"/>
          <w:sz w:val="18"/>
        </w:rPr>
        <w:t>&lt;/</w:t>
      </w:r>
      <w:proofErr w:type="spellStart"/>
      <w:r w:rsidRPr="004859DB">
        <w:rPr>
          <w:color w:val="0000FF"/>
          <w:sz w:val="18"/>
        </w:rPr>
        <w:t>prodml</w:t>
      </w:r>
      <w:proofErr w:type="gramStart"/>
      <w:r w:rsidRPr="004859DB">
        <w:rPr>
          <w:color w:val="0000FF"/>
          <w:sz w:val="18"/>
        </w:rPr>
        <w:t>:logDataInterpretation</w:t>
      </w:r>
      <w:proofErr w:type="spellEnd"/>
      <w:proofErr w:type="gramEnd"/>
      <w:r w:rsidRPr="004859DB">
        <w:rPr>
          <w:color w:val="0000FF"/>
          <w:sz w:val="18"/>
        </w:rPr>
        <w:t>&gt;</w:t>
      </w:r>
    </w:p>
    <w:p w14:paraId="047FF6D6"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:interpretatationData</w:t>
      </w:r>
      <w:proofErr w:type="spellEnd"/>
      <w:proofErr w:type="gramEnd"/>
      <w:r w:rsidRPr="0081567A">
        <w:rPr>
          <w:color w:val="0000FF"/>
          <w:sz w:val="18"/>
        </w:rPr>
        <w:t>&gt;</w:t>
      </w:r>
    </w:p>
    <w:p w14:paraId="3C2D2D43"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:interpretatationData</w:t>
      </w:r>
      <w:proofErr w:type="spellEnd"/>
      <w:proofErr w:type="gramEnd"/>
      <w:r w:rsidRPr="0081567A">
        <w:rPr>
          <w:color w:val="0000FF"/>
          <w:sz w:val="18"/>
        </w:rPr>
        <w:t xml:space="preserve"> </w:t>
      </w:r>
      <w:proofErr w:type="spellStart"/>
      <w:r w:rsidRPr="0081567A">
        <w:rPr>
          <w:color w:val="127019"/>
          <w:sz w:val="18"/>
        </w:rPr>
        <w:t>interpretationID</w:t>
      </w:r>
      <w:proofErr w:type="spellEnd"/>
      <w:r w:rsidRPr="0081567A">
        <w:rPr>
          <w:color w:val="127019"/>
          <w:sz w:val="18"/>
        </w:rPr>
        <w:t>=</w:t>
      </w:r>
      <w:r w:rsidRPr="0081567A">
        <w:rPr>
          <w:color w:val="FF8000"/>
          <w:sz w:val="18"/>
        </w:rPr>
        <w:t>"ID2"</w:t>
      </w:r>
      <w:r w:rsidRPr="0081567A">
        <w:rPr>
          <w:color w:val="0000FF"/>
          <w:sz w:val="18"/>
        </w:rPr>
        <w:t>&gt;</w:t>
      </w:r>
    </w:p>
    <w:p w14:paraId="2C2E272F" w14:textId="1159D4A7" w:rsidR="00C17527" w:rsidRPr="0081567A" w:rsidRDefault="00C17527" w:rsidP="0081567A">
      <w:pPr>
        <w:pStyle w:val="CodeExample"/>
        <w:rPr>
          <w:color w:val="262626"/>
          <w:sz w:val="18"/>
        </w:rPr>
      </w:pPr>
      <w:r w:rsidRPr="0081567A">
        <w:rPr>
          <w:color w:val="262626"/>
          <w:sz w:val="18"/>
        </w:rPr>
        <w:tab/>
      </w:r>
      <w:r w:rsidR="00AF1EA6">
        <w:rPr>
          <w:color w:val="0000FF"/>
          <w:sz w:val="18"/>
        </w:rPr>
        <w:t>&lt;</w:t>
      </w:r>
      <w:proofErr w:type="spellStart"/>
      <w:r w:rsidR="00AF1EA6">
        <w:rPr>
          <w:color w:val="0000FF"/>
          <w:sz w:val="18"/>
        </w:rPr>
        <w:t>prodml</w:t>
      </w:r>
      <w:proofErr w:type="gramStart"/>
      <w:r w:rsidR="00AF1EA6">
        <w:rPr>
          <w:color w:val="0000FF"/>
          <w:sz w:val="18"/>
        </w:rPr>
        <w:t>:facilityMappingRef</w:t>
      </w:r>
      <w:proofErr w:type="spellEnd"/>
      <w:proofErr w:type="gramEnd"/>
      <w:r w:rsidRPr="0081567A">
        <w:rPr>
          <w:color w:val="0000FF"/>
          <w:sz w:val="18"/>
        </w:rPr>
        <w:t>&gt;</w:t>
      </w:r>
      <w:r w:rsidR="00AF1EA6">
        <w:rPr>
          <w:color w:val="0000FF"/>
          <w:sz w:val="18"/>
        </w:rPr>
        <w:t>FM1&lt;/</w:t>
      </w:r>
      <w:proofErr w:type="spellStart"/>
      <w:r w:rsidR="00AF1EA6">
        <w:rPr>
          <w:color w:val="0000FF"/>
          <w:sz w:val="18"/>
        </w:rPr>
        <w:t>prodml:facilityMappingRef</w:t>
      </w:r>
      <w:proofErr w:type="spellEnd"/>
      <w:r w:rsidRPr="0081567A">
        <w:rPr>
          <w:color w:val="0000FF"/>
          <w:sz w:val="18"/>
        </w:rPr>
        <w:t>&gt;</w:t>
      </w:r>
    </w:p>
    <w:p w14:paraId="01A20760"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:samplingInterval</w:t>
      </w:r>
      <w:proofErr w:type="spellEnd"/>
      <w:proofErr w:type="gramEnd"/>
      <w:r w:rsidRPr="0081567A">
        <w:rPr>
          <w:color w:val="0000FF"/>
          <w:sz w:val="18"/>
        </w:rPr>
        <w:t xml:space="preserve"> </w:t>
      </w:r>
      <w:proofErr w:type="spellStart"/>
      <w:r w:rsidRPr="0081567A">
        <w:rPr>
          <w:color w:val="127019"/>
          <w:sz w:val="18"/>
        </w:rPr>
        <w:t>uom</w:t>
      </w:r>
      <w:proofErr w:type="spellEnd"/>
      <w:r w:rsidRPr="0081567A">
        <w:rPr>
          <w:color w:val="127019"/>
          <w:sz w:val="18"/>
        </w:rPr>
        <w:t>=</w:t>
      </w:r>
      <w:r w:rsidRPr="0081567A">
        <w:rPr>
          <w:color w:val="FF8000"/>
          <w:sz w:val="18"/>
        </w:rPr>
        <w:t>"m"</w:t>
      </w:r>
      <w:r w:rsidRPr="0081567A">
        <w:rPr>
          <w:color w:val="0000FF"/>
          <w:sz w:val="18"/>
        </w:rPr>
        <w:t>&gt;</w:t>
      </w:r>
      <w:r w:rsidRPr="0081567A">
        <w:rPr>
          <w:color w:val="262626"/>
          <w:sz w:val="18"/>
        </w:rPr>
        <w:t>1</w:t>
      </w:r>
      <w:r w:rsidRPr="0081567A">
        <w:rPr>
          <w:color w:val="0000FF"/>
          <w:sz w:val="18"/>
        </w:rPr>
        <w:t>&lt;/</w:t>
      </w:r>
      <w:proofErr w:type="spellStart"/>
      <w:r w:rsidRPr="0081567A">
        <w:rPr>
          <w:color w:val="0000FF"/>
          <w:sz w:val="18"/>
        </w:rPr>
        <w:t>prodml:samplingInterval</w:t>
      </w:r>
      <w:proofErr w:type="spellEnd"/>
      <w:r w:rsidRPr="0081567A">
        <w:rPr>
          <w:color w:val="0000FF"/>
          <w:sz w:val="18"/>
        </w:rPr>
        <w:t>&gt;</w:t>
      </w:r>
    </w:p>
    <w:p w14:paraId="4001A46C"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:badFlag</w:t>
      </w:r>
      <w:proofErr w:type="spellEnd"/>
      <w:proofErr w:type="gramEnd"/>
      <w:r w:rsidRPr="0081567A">
        <w:rPr>
          <w:color w:val="0000FF"/>
          <w:sz w:val="18"/>
        </w:rPr>
        <w:t>&gt;</w:t>
      </w:r>
      <w:r w:rsidRPr="0081567A">
        <w:rPr>
          <w:color w:val="262626"/>
          <w:sz w:val="18"/>
        </w:rPr>
        <w:t>false</w:t>
      </w:r>
      <w:r w:rsidRPr="0081567A">
        <w:rPr>
          <w:color w:val="0000FF"/>
          <w:sz w:val="18"/>
        </w:rPr>
        <w:t>&lt;/</w:t>
      </w:r>
      <w:proofErr w:type="spellStart"/>
      <w:r w:rsidRPr="0081567A">
        <w:rPr>
          <w:color w:val="0000FF"/>
          <w:sz w:val="18"/>
        </w:rPr>
        <w:t>prodml:badFlag</w:t>
      </w:r>
      <w:proofErr w:type="spellEnd"/>
      <w:r w:rsidRPr="0081567A">
        <w:rPr>
          <w:color w:val="0000FF"/>
          <w:sz w:val="18"/>
        </w:rPr>
        <w:t>&gt;</w:t>
      </w:r>
    </w:p>
    <w:p w14:paraId="1A0DA612"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&lt;prodml</w:t>
      </w:r>
      <w:proofErr w:type="gramStart"/>
      <w:r w:rsidRPr="0081567A">
        <w:rPr>
          <w:color w:val="0000FF"/>
          <w:sz w:val="18"/>
        </w:rPr>
        <w:t>:creationStartTime</w:t>
      </w:r>
      <w:proofErr w:type="gramEnd"/>
      <w:r w:rsidRPr="0081567A">
        <w:rPr>
          <w:color w:val="0000FF"/>
          <w:sz w:val="18"/>
        </w:rPr>
        <w:t>&gt;</w:t>
      </w:r>
      <w:r w:rsidRPr="0081567A">
        <w:rPr>
          <w:color w:val="262626"/>
          <w:sz w:val="18"/>
        </w:rPr>
        <w:t>2013-12-21T08:00:00Z</w:t>
      </w:r>
      <w:r w:rsidRPr="0081567A">
        <w:rPr>
          <w:color w:val="0000FF"/>
          <w:sz w:val="18"/>
        </w:rPr>
        <w:t>&lt;/prodml:creationStartTime&gt;</w:t>
      </w:r>
    </w:p>
    <w:p w14:paraId="18A8AF86"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&lt;prodml</w:t>
      </w:r>
      <w:proofErr w:type="gramStart"/>
      <w:r w:rsidRPr="0081567A">
        <w:rPr>
          <w:color w:val="0000FF"/>
          <w:sz w:val="18"/>
        </w:rPr>
        <w:t>:interpretationProcessingType</w:t>
      </w:r>
      <w:proofErr w:type="gramEnd"/>
      <w:r w:rsidRPr="0081567A">
        <w:rPr>
          <w:color w:val="0000FF"/>
          <w:sz w:val="18"/>
        </w:rPr>
        <w:t>&gt;</w:t>
      </w:r>
      <w:r w:rsidRPr="0081567A">
        <w:rPr>
          <w:color w:val="262626"/>
          <w:sz w:val="18"/>
        </w:rPr>
        <w:t>temperature-shifted</w:t>
      </w:r>
      <w:r w:rsidRPr="0081567A">
        <w:rPr>
          <w:color w:val="0000FF"/>
          <w:sz w:val="18"/>
        </w:rPr>
        <w:t>&lt;/prodml:interpretationProcessingType&gt;</w:t>
      </w:r>
    </w:p>
    <w:p w14:paraId="1A6256E3" w14:textId="77777777" w:rsidR="00C17527" w:rsidRPr="0081567A" w:rsidRDefault="00C17527" w:rsidP="0081567A">
      <w:pPr>
        <w:pStyle w:val="CodeExample"/>
        <w:rPr>
          <w:color w:val="262626"/>
          <w:sz w:val="18"/>
        </w:rPr>
      </w:pPr>
      <w:r w:rsidRPr="0081567A">
        <w:rPr>
          <w:color w:val="262626"/>
          <w:sz w:val="18"/>
        </w:rPr>
        <w:lastRenderedPageBreak/>
        <w:tab/>
      </w: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:indexMnemonic</w:t>
      </w:r>
      <w:proofErr w:type="spellEnd"/>
      <w:proofErr w:type="gramEnd"/>
      <w:r w:rsidRPr="0081567A">
        <w:rPr>
          <w:color w:val="0000FF"/>
          <w:sz w:val="18"/>
        </w:rPr>
        <w:t>&gt;</w:t>
      </w:r>
      <w:proofErr w:type="spellStart"/>
      <w:r w:rsidRPr="0081567A">
        <w:rPr>
          <w:color w:val="262626"/>
          <w:sz w:val="18"/>
        </w:rPr>
        <w:t>facilityDistance</w:t>
      </w:r>
      <w:proofErr w:type="spellEnd"/>
      <w:r w:rsidRPr="0081567A">
        <w:rPr>
          <w:color w:val="0000FF"/>
          <w:sz w:val="18"/>
        </w:rPr>
        <w:t>&lt;/</w:t>
      </w:r>
      <w:proofErr w:type="spellStart"/>
      <w:r w:rsidRPr="0081567A">
        <w:rPr>
          <w:color w:val="0000FF"/>
          <w:sz w:val="18"/>
        </w:rPr>
        <w:t>prodml:indexMnemonic</w:t>
      </w:r>
      <w:proofErr w:type="spellEnd"/>
      <w:r w:rsidRPr="0081567A">
        <w:rPr>
          <w:color w:val="0000FF"/>
          <w:sz w:val="18"/>
        </w:rPr>
        <w:t>&gt;</w:t>
      </w:r>
    </w:p>
    <w:p w14:paraId="49AC0693"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:pointCount</w:t>
      </w:r>
      <w:proofErr w:type="spellEnd"/>
      <w:proofErr w:type="gramEnd"/>
      <w:r w:rsidRPr="0081567A">
        <w:rPr>
          <w:color w:val="0000FF"/>
          <w:sz w:val="18"/>
        </w:rPr>
        <w:t>&gt;</w:t>
      </w:r>
      <w:r w:rsidRPr="0081567A">
        <w:rPr>
          <w:color w:val="262626"/>
          <w:sz w:val="18"/>
        </w:rPr>
        <w:t>1500</w:t>
      </w:r>
      <w:r w:rsidRPr="0081567A">
        <w:rPr>
          <w:color w:val="0000FF"/>
          <w:sz w:val="18"/>
        </w:rPr>
        <w:t>&lt;/</w:t>
      </w:r>
      <w:proofErr w:type="spellStart"/>
      <w:r w:rsidRPr="0081567A">
        <w:rPr>
          <w:color w:val="0000FF"/>
          <w:sz w:val="18"/>
        </w:rPr>
        <w:t>prodml:pointCount</w:t>
      </w:r>
      <w:proofErr w:type="spellEnd"/>
      <w:r w:rsidRPr="0081567A">
        <w:rPr>
          <w:color w:val="0000FF"/>
          <w:sz w:val="18"/>
        </w:rPr>
        <w:t>&gt;</w:t>
      </w:r>
    </w:p>
    <w:p w14:paraId="67851383" w14:textId="3E3FB40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00AF1EA6" w:rsidRPr="00AF1EA6">
        <w:rPr>
          <w:color w:val="0000FF"/>
          <w:sz w:val="18"/>
        </w:rPr>
        <w:t>&lt;</w:t>
      </w:r>
      <w:proofErr w:type="spellStart"/>
      <w:r w:rsidR="00AF1EA6" w:rsidRPr="00AF1EA6">
        <w:rPr>
          <w:color w:val="0000FF"/>
          <w:sz w:val="18"/>
        </w:rPr>
        <w:t>prodml</w:t>
      </w:r>
      <w:proofErr w:type="gramStart"/>
      <w:r w:rsidR="00AF1EA6" w:rsidRPr="00AF1EA6">
        <w:rPr>
          <w:color w:val="0000FF"/>
          <w:sz w:val="18"/>
        </w:rPr>
        <w:t>:logDataInterpretation</w:t>
      </w:r>
      <w:proofErr w:type="spellEnd"/>
      <w:proofErr w:type="gramEnd"/>
      <w:r w:rsidR="00AF1EA6" w:rsidRPr="00AF1EA6">
        <w:rPr>
          <w:color w:val="0000FF"/>
          <w:sz w:val="18"/>
        </w:rPr>
        <w:t>&gt;</w:t>
      </w:r>
      <w:r w:rsidRPr="0081567A">
        <w:rPr>
          <w:color w:val="262626"/>
          <w:sz w:val="18"/>
        </w:rPr>
        <w:tab/>
      </w:r>
      <w:r w:rsidRPr="0081567A">
        <w:rPr>
          <w:color w:val="0000FF"/>
          <w:sz w:val="18"/>
        </w:rPr>
        <w:t>&lt;prodml:mnemonicList&gt;</w:t>
      </w:r>
      <w:r w:rsidRPr="0081567A">
        <w:rPr>
          <w:color w:val="262626"/>
          <w:sz w:val="18"/>
        </w:rPr>
        <w:t>facilityDistance,adjustedTemperature</w:t>
      </w:r>
      <w:r w:rsidRPr="0081567A">
        <w:rPr>
          <w:color w:val="0000FF"/>
          <w:sz w:val="18"/>
        </w:rPr>
        <w:t>&lt;/prodml:mnemonicList&gt;</w:t>
      </w:r>
    </w:p>
    <w:p w14:paraId="774A67D2"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:unitList</w:t>
      </w:r>
      <w:proofErr w:type="spellEnd"/>
      <w:proofErr w:type="gramEnd"/>
      <w:r w:rsidRPr="0081567A">
        <w:rPr>
          <w:color w:val="0000FF"/>
          <w:sz w:val="18"/>
        </w:rPr>
        <w:t>&gt;</w:t>
      </w:r>
      <w:proofErr w:type="spellStart"/>
      <w:r w:rsidRPr="0081567A">
        <w:rPr>
          <w:color w:val="262626"/>
          <w:sz w:val="18"/>
        </w:rPr>
        <w:t>m,degC</w:t>
      </w:r>
      <w:proofErr w:type="spellEnd"/>
      <w:r w:rsidRPr="0081567A">
        <w:rPr>
          <w:color w:val="0000FF"/>
          <w:sz w:val="18"/>
        </w:rPr>
        <w:t>&lt;/</w:t>
      </w:r>
      <w:proofErr w:type="spellStart"/>
      <w:r w:rsidRPr="0081567A">
        <w:rPr>
          <w:color w:val="0000FF"/>
          <w:sz w:val="18"/>
        </w:rPr>
        <w:t>prodml:unitList</w:t>
      </w:r>
      <w:proofErr w:type="spellEnd"/>
      <w:r w:rsidRPr="0081567A">
        <w:rPr>
          <w:color w:val="0000FF"/>
          <w:sz w:val="18"/>
        </w:rPr>
        <w:t>&gt;</w:t>
      </w:r>
    </w:p>
    <w:p w14:paraId="7C7DDE51"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:data</w:t>
      </w:r>
      <w:proofErr w:type="spellEnd"/>
      <w:proofErr w:type="gramEnd"/>
      <w:r w:rsidRPr="0081567A">
        <w:rPr>
          <w:color w:val="0000FF"/>
          <w:sz w:val="18"/>
        </w:rPr>
        <w:t>&gt;</w:t>
      </w:r>
      <w:r w:rsidRPr="0081567A">
        <w:rPr>
          <w:color w:val="262626"/>
          <w:sz w:val="18"/>
        </w:rPr>
        <w:t>1,32</w:t>
      </w:r>
      <w:r w:rsidRPr="0081567A">
        <w:rPr>
          <w:color w:val="0000FF"/>
          <w:sz w:val="18"/>
        </w:rPr>
        <w:t>&lt;/</w:t>
      </w:r>
      <w:proofErr w:type="spellStart"/>
      <w:r w:rsidRPr="0081567A">
        <w:rPr>
          <w:color w:val="0000FF"/>
          <w:sz w:val="18"/>
        </w:rPr>
        <w:t>prodml:data</w:t>
      </w:r>
      <w:proofErr w:type="spellEnd"/>
      <w:r w:rsidRPr="0081567A">
        <w:rPr>
          <w:color w:val="0000FF"/>
          <w:sz w:val="18"/>
        </w:rPr>
        <w:t>&gt;</w:t>
      </w:r>
    </w:p>
    <w:p w14:paraId="03C6D386"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:data</w:t>
      </w:r>
      <w:proofErr w:type="spellEnd"/>
      <w:proofErr w:type="gramEnd"/>
      <w:r w:rsidRPr="0081567A">
        <w:rPr>
          <w:color w:val="0000FF"/>
          <w:sz w:val="18"/>
        </w:rPr>
        <w:t>&gt;</w:t>
      </w:r>
      <w:r w:rsidRPr="0081567A">
        <w:rPr>
          <w:color w:val="262626"/>
          <w:sz w:val="18"/>
        </w:rPr>
        <w:t>2,32</w:t>
      </w:r>
      <w:r w:rsidRPr="0081567A">
        <w:rPr>
          <w:color w:val="0000FF"/>
          <w:sz w:val="18"/>
        </w:rPr>
        <w:t>&lt;/</w:t>
      </w:r>
      <w:proofErr w:type="spellStart"/>
      <w:r w:rsidRPr="0081567A">
        <w:rPr>
          <w:color w:val="0000FF"/>
          <w:sz w:val="18"/>
        </w:rPr>
        <w:t>prodml:data</w:t>
      </w:r>
      <w:proofErr w:type="spellEnd"/>
      <w:r w:rsidRPr="0081567A">
        <w:rPr>
          <w:color w:val="0000FF"/>
          <w:sz w:val="18"/>
        </w:rPr>
        <w:t>&gt;</w:t>
      </w:r>
    </w:p>
    <w:p w14:paraId="7DAD6629"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:data</w:t>
      </w:r>
      <w:proofErr w:type="spellEnd"/>
      <w:proofErr w:type="gramEnd"/>
      <w:r w:rsidRPr="0081567A">
        <w:rPr>
          <w:color w:val="0000FF"/>
          <w:sz w:val="18"/>
        </w:rPr>
        <w:t>&gt;</w:t>
      </w:r>
      <w:r w:rsidRPr="0081567A">
        <w:rPr>
          <w:color w:val="262626"/>
          <w:sz w:val="18"/>
        </w:rPr>
        <w:t>3,33</w:t>
      </w:r>
      <w:r w:rsidRPr="0081567A">
        <w:rPr>
          <w:color w:val="0000FF"/>
          <w:sz w:val="18"/>
        </w:rPr>
        <w:t>&lt;/</w:t>
      </w:r>
      <w:proofErr w:type="spellStart"/>
      <w:r w:rsidRPr="0081567A">
        <w:rPr>
          <w:color w:val="0000FF"/>
          <w:sz w:val="18"/>
        </w:rPr>
        <w:t>prodml:data</w:t>
      </w:r>
      <w:proofErr w:type="spellEnd"/>
      <w:r w:rsidRPr="0081567A">
        <w:rPr>
          <w:color w:val="0000FF"/>
          <w:sz w:val="18"/>
        </w:rPr>
        <w:t>&gt;</w:t>
      </w:r>
    </w:p>
    <w:p w14:paraId="003532BA" w14:textId="77777777" w:rsidR="00C17527" w:rsidRPr="0081567A" w:rsidRDefault="00C17527" w:rsidP="0081567A">
      <w:pPr>
        <w:pStyle w:val="CodeExample"/>
        <w:rPr>
          <w:color w:val="FF0000"/>
          <w:sz w:val="18"/>
        </w:rPr>
      </w:pPr>
      <w:r w:rsidRPr="0081567A">
        <w:rPr>
          <w:color w:val="FF0000"/>
          <w:sz w:val="18"/>
        </w:rPr>
        <w:tab/>
      </w:r>
      <w:r w:rsidRPr="0081567A">
        <w:rPr>
          <w:color w:val="FF0000"/>
          <w:sz w:val="18"/>
        </w:rPr>
        <w:tab/>
      </w:r>
      <w:r w:rsidRPr="0081567A">
        <w:rPr>
          <w:color w:val="FF0000"/>
          <w:sz w:val="18"/>
        </w:rPr>
        <w:tab/>
      </w:r>
      <w:r w:rsidRPr="0081567A">
        <w:rPr>
          <w:color w:val="FF0000"/>
          <w:sz w:val="18"/>
        </w:rPr>
        <w:tab/>
      </w:r>
      <w:r w:rsidRPr="0081567A">
        <w:rPr>
          <w:color w:val="FF0000"/>
          <w:sz w:val="18"/>
        </w:rPr>
        <w:tab/>
      </w:r>
      <w:proofErr w:type="gramStart"/>
      <w:r w:rsidRPr="0081567A">
        <w:rPr>
          <w:color w:val="FF0000"/>
          <w:sz w:val="18"/>
        </w:rPr>
        <w:t>&lt;!--</w:t>
      </w:r>
      <w:proofErr w:type="gramEnd"/>
      <w:r w:rsidRPr="0081567A">
        <w:rPr>
          <w:color w:val="FF0000"/>
          <w:sz w:val="18"/>
        </w:rPr>
        <w:t xml:space="preserve"> Multiple entries of 'data' go here --&gt;</w:t>
      </w:r>
    </w:p>
    <w:p w14:paraId="13E7B88E"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:data</w:t>
      </w:r>
      <w:proofErr w:type="spellEnd"/>
      <w:proofErr w:type="gramEnd"/>
      <w:r w:rsidRPr="0081567A">
        <w:rPr>
          <w:color w:val="0000FF"/>
          <w:sz w:val="18"/>
        </w:rPr>
        <w:t>&gt;</w:t>
      </w:r>
      <w:r w:rsidRPr="0081567A">
        <w:rPr>
          <w:color w:val="262626"/>
          <w:sz w:val="18"/>
        </w:rPr>
        <w:t>1500,58</w:t>
      </w:r>
      <w:r w:rsidRPr="0081567A">
        <w:rPr>
          <w:color w:val="0000FF"/>
          <w:sz w:val="18"/>
        </w:rPr>
        <w:t>&lt;/</w:t>
      </w:r>
      <w:proofErr w:type="spellStart"/>
      <w:r w:rsidRPr="0081567A">
        <w:rPr>
          <w:color w:val="0000FF"/>
          <w:sz w:val="18"/>
        </w:rPr>
        <w:t>prodml:data</w:t>
      </w:r>
      <w:proofErr w:type="spellEnd"/>
      <w:r w:rsidRPr="0081567A">
        <w:rPr>
          <w:color w:val="0000FF"/>
          <w:sz w:val="18"/>
        </w:rPr>
        <w:t>&gt;</w:t>
      </w:r>
    </w:p>
    <w:p w14:paraId="11398EF4" w14:textId="423AE0E4" w:rsidR="00AF1EA6"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00AF1EA6" w:rsidRPr="00AF1EA6">
        <w:rPr>
          <w:color w:val="0000FF"/>
          <w:sz w:val="18"/>
        </w:rPr>
        <w:t>&lt;/</w:t>
      </w:r>
      <w:proofErr w:type="spellStart"/>
      <w:r w:rsidR="00AF1EA6" w:rsidRPr="00AF1EA6">
        <w:rPr>
          <w:color w:val="0000FF"/>
          <w:sz w:val="18"/>
        </w:rPr>
        <w:t>prodml</w:t>
      </w:r>
      <w:proofErr w:type="gramStart"/>
      <w:r w:rsidR="00AF1EA6" w:rsidRPr="00AF1EA6">
        <w:rPr>
          <w:color w:val="0000FF"/>
          <w:sz w:val="18"/>
        </w:rPr>
        <w:t>:logDataInterpretation</w:t>
      </w:r>
      <w:proofErr w:type="spellEnd"/>
      <w:proofErr w:type="gramEnd"/>
      <w:r w:rsidR="00AF1EA6" w:rsidRPr="00AF1EA6">
        <w:rPr>
          <w:color w:val="0000FF"/>
          <w:sz w:val="18"/>
        </w:rPr>
        <w:t>&gt;</w:t>
      </w:r>
    </w:p>
    <w:p w14:paraId="3B9FCECB" w14:textId="197062FD" w:rsidR="00C17527" w:rsidRPr="0081567A" w:rsidRDefault="00AF1EA6" w:rsidP="00AF1EA6">
      <w:pPr>
        <w:pStyle w:val="CodeExample"/>
        <w:rPr>
          <w:color w:val="262626"/>
        </w:rPr>
      </w:pPr>
      <w:r>
        <w:rPr>
          <w:color w:val="0000FF"/>
          <w:sz w:val="18"/>
        </w:rPr>
        <w:t xml:space="preserve">                           </w:t>
      </w:r>
      <w:r w:rsidR="00C17527" w:rsidRPr="00AF1EA6">
        <w:rPr>
          <w:color w:val="0000FF"/>
          <w:sz w:val="18"/>
        </w:rPr>
        <w:t>&lt;/</w:t>
      </w:r>
      <w:proofErr w:type="spellStart"/>
      <w:r w:rsidR="00C17527" w:rsidRPr="00AF1EA6">
        <w:rPr>
          <w:color w:val="0000FF"/>
          <w:sz w:val="18"/>
        </w:rPr>
        <w:t>prodml</w:t>
      </w:r>
      <w:proofErr w:type="gramStart"/>
      <w:r w:rsidR="00C17527" w:rsidRPr="00AF1EA6">
        <w:rPr>
          <w:color w:val="0000FF"/>
          <w:sz w:val="18"/>
        </w:rPr>
        <w:t>:interpretatationData</w:t>
      </w:r>
      <w:proofErr w:type="spellEnd"/>
      <w:proofErr w:type="gramEnd"/>
      <w:r w:rsidR="00C17527" w:rsidRPr="00AF1EA6">
        <w:rPr>
          <w:color w:val="0000FF"/>
          <w:sz w:val="18"/>
        </w:rPr>
        <w:t>&gt;</w:t>
      </w:r>
    </w:p>
    <w:p w14:paraId="7CCD1438"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:interpretatationData</w:t>
      </w:r>
      <w:proofErr w:type="spellEnd"/>
      <w:proofErr w:type="gramEnd"/>
      <w:r w:rsidRPr="0081567A">
        <w:rPr>
          <w:color w:val="0000FF"/>
          <w:sz w:val="18"/>
        </w:rPr>
        <w:t xml:space="preserve"> </w:t>
      </w:r>
      <w:proofErr w:type="spellStart"/>
      <w:r w:rsidRPr="0081567A">
        <w:rPr>
          <w:color w:val="127019"/>
          <w:sz w:val="18"/>
        </w:rPr>
        <w:t>interpretationID</w:t>
      </w:r>
      <w:proofErr w:type="spellEnd"/>
      <w:r w:rsidRPr="0081567A">
        <w:rPr>
          <w:color w:val="127019"/>
          <w:sz w:val="18"/>
        </w:rPr>
        <w:t>=</w:t>
      </w:r>
      <w:r w:rsidRPr="0081567A">
        <w:rPr>
          <w:color w:val="FF8000"/>
          <w:sz w:val="18"/>
        </w:rPr>
        <w:t>"ID3"</w:t>
      </w:r>
      <w:r w:rsidRPr="0081567A">
        <w:rPr>
          <w:color w:val="0000FF"/>
          <w:sz w:val="18"/>
        </w:rPr>
        <w:t>&gt;</w:t>
      </w:r>
    </w:p>
    <w:p w14:paraId="628DAFE3" w14:textId="77777777" w:rsidR="00C17527" w:rsidRPr="0081567A" w:rsidRDefault="00C17527" w:rsidP="0081567A">
      <w:pPr>
        <w:pStyle w:val="CodeExample"/>
        <w:rPr>
          <w:color w:val="262626"/>
          <w:sz w:val="18"/>
        </w:rPr>
      </w:pP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:facilityMappingID</w:t>
      </w:r>
      <w:proofErr w:type="spellEnd"/>
      <w:proofErr w:type="gramEnd"/>
      <w:r w:rsidRPr="0081567A">
        <w:rPr>
          <w:color w:val="0000FF"/>
          <w:sz w:val="18"/>
        </w:rPr>
        <w:t>&gt;</w:t>
      </w:r>
      <w:r w:rsidRPr="0081567A">
        <w:rPr>
          <w:color w:val="262626"/>
          <w:sz w:val="18"/>
        </w:rPr>
        <w:t>foo</w:t>
      </w:r>
      <w:r w:rsidRPr="0081567A">
        <w:rPr>
          <w:color w:val="0000FF"/>
          <w:sz w:val="18"/>
        </w:rPr>
        <w:t>&lt;/</w:t>
      </w:r>
      <w:proofErr w:type="spellStart"/>
      <w:r w:rsidRPr="0081567A">
        <w:rPr>
          <w:color w:val="0000FF"/>
          <w:sz w:val="18"/>
        </w:rPr>
        <w:t>prodml:facilityMappingID</w:t>
      </w:r>
      <w:proofErr w:type="spellEnd"/>
      <w:r w:rsidRPr="0081567A">
        <w:rPr>
          <w:color w:val="0000FF"/>
          <w:sz w:val="18"/>
        </w:rPr>
        <w:t>&gt;</w:t>
      </w:r>
    </w:p>
    <w:p w14:paraId="70A187EE"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:samplingInterval</w:t>
      </w:r>
      <w:proofErr w:type="spellEnd"/>
      <w:proofErr w:type="gramEnd"/>
      <w:r w:rsidRPr="0081567A">
        <w:rPr>
          <w:color w:val="0000FF"/>
          <w:sz w:val="18"/>
        </w:rPr>
        <w:t xml:space="preserve"> </w:t>
      </w:r>
      <w:proofErr w:type="spellStart"/>
      <w:r w:rsidRPr="0081567A">
        <w:rPr>
          <w:color w:val="127019"/>
          <w:sz w:val="18"/>
        </w:rPr>
        <w:t>uom</w:t>
      </w:r>
      <w:proofErr w:type="spellEnd"/>
      <w:r w:rsidRPr="0081567A">
        <w:rPr>
          <w:color w:val="127019"/>
          <w:sz w:val="18"/>
        </w:rPr>
        <w:t>=</w:t>
      </w:r>
      <w:r w:rsidRPr="0081567A">
        <w:rPr>
          <w:color w:val="FF8000"/>
          <w:sz w:val="18"/>
        </w:rPr>
        <w:t>"m"</w:t>
      </w:r>
      <w:r w:rsidRPr="0081567A">
        <w:rPr>
          <w:color w:val="0000FF"/>
          <w:sz w:val="18"/>
        </w:rPr>
        <w:t>&gt;</w:t>
      </w:r>
      <w:r w:rsidRPr="0081567A">
        <w:rPr>
          <w:color w:val="262626"/>
          <w:sz w:val="18"/>
        </w:rPr>
        <w:t>1</w:t>
      </w:r>
      <w:r w:rsidRPr="0081567A">
        <w:rPr>
          <w:color w:val="0000FF"/>
          <w:sz w:val="18"/>
        </w:rPr>
        <w:t>&lt;/</w:t>
      </w:r>
      <w:proofErr w:type="spellStart"/>
      <w:r w:rsidRPr="0081567A">
        <w:rPr>
          <w:color w:val="0000FF"/>
          <w:sz w:val="18"/>
        </w:rPr>
        <w:t>prodml:samplingInterval</w:t>
      </w:r>
      <w:proofErr w:type="spellEnd"/>
      <w:r w:rsidRPr="0081567A">
        <w:rPr>
          <w:color w:val="0000FF"/>
          <w:sz w:val="18"/>
        </w:rPr>
        <w:t>&gt;</w:t>
      </w:r>
    </w:p>
    <w:p w14:paraId="7FE8A7F3"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:badFlag</w:t>
      </w:r>
      <w:proofErr w:type="spellEnd"/>
      <w:proofErr w:type="gramEnd"/>
      <w:r w:rsidRPr="0081567A">
        <w:rPr>
          <w:color w:val="0000FF"/>
          <w:sz w:val="18"/>
        </w:rPr>
        <w:t>&gt;</w:t>
      </w:r>
      <w:r w:rsidRPr="0081567A">
        <w:rPr>
          <w:color w:val="262626"/>
          <w:sz w:val="18"/>
        </w:rPr>
        <w:t>false</w:t>
      </w:r>
      <w:r w:rsidRPr="0081567A">
        <w:rPr>
          <w:color w:val="0000FF"/>
          <w:sz w:val="18"/>
        </w:rPr>
        <w:t>&lt;/</w:t>
      </w:r>
      <w:proofErr w:type="spellStart"/>
      <w:r w:rsidRPr="0081567A">
        <w:rPr>
          <w:color w:val="0000FF"/>
          <w:sz w:val="18"/>
        </w:rPr>
        <w:t>prodml:badFlag</w:t>
      </w:r>
      <w:proofErr w:type="spellEnd"/>
      <w:r w:rsidRPr="0081567A">
        <w:rPr>
          <w:color w:val="0000FF"/>
          <w:sz w:val="18"/>
        </w:rPr>
        <w:t>&gt;</w:t>
      </w:r>
    </w:p>
    <w:p w14:paraId="1B800419"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&lt;prodml</w:t>
      </w:r>
      <w:proofErr w:type="gramStart"/>
      <w:r w:rsidRPr="0081567A">
        <w:rPr>
          <w:color w:val="0000FF"/>
          <w:sz w:val="18"/>
        </w:rPr>
        <w:t>:creationStartTime</w:t>
      </w:r>
      <w:proofErr w:type="gramEnd"/>
      <w:r w:rsidRPr="0081567A">
        <w:rPr>
          <w:color w:val="0000FF"/>
          <w:sz w:val="18"/>
        </w:rPr>
        <w:t>&gt;</w:t>
      </w:r>
      <w:r w:rsidRPr="0081567A">
        <w:rPr>
          <w:color w:val="262626"/>
          <w:sz w:val="18"/>
        </w:rPr>
        <w:t>2013-12-21T08:00:00Z</w:t>
      </w:r>
      <w:r w:rsidRPr="0081567A">
        <w:rPr>
          <w:color w:val="0000FF"/>
          <w:sz w:val="18"/>
        </w:rPr>
        <w:t>&lt;/prodml:creationStartTime&gt;</w:t>
      </w:r>
    </w:p>
    <w:p w14:paraId="1929FF70"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&lt;prodml</w:t>
      </w:r>
      <w:proofErr w:type="gramStart"/>
      <w:r w:rsidRPr="0081567A">
        <w:rPr>
          <w:color w:val="0000FF"/>
          <w:sz w:val="18"/>
        </w:rPr>
        <w:t>:interpretationProcessingType</w:t>
      </w:r>
      <w:proofErr w:type="gramEnd"/>
      <w:r w:rsidRPr="0081567A">
        <w:rPr>
          <w:color w:val="0000FF"/>
          <w:sz w:val="18"/>
        </w:rPr>
        <w:t>&gt;</w:t>
      </w:r>
      <w:r w:rsidRPr="0081567A">
        <w:rPr>
          <w:color w:val="262626"/>
          <w:sz w:val="18"/>
        </w:rPr>
        <w:t>averaged</w:t>
      </w:r>
      <w:r w:rsidRPr="0081567A">
        <w:rPr>
          <w:color w:val="0000FF"/>
          <w:sz w:val="18"/>
        </w:rPr>
        <w:t>&lt;/prodml:interpretationProcessingType&gt;</w:t>
      </w:r>
    </w:p>
    <w:p w14:paraId="7B3922AE" w14:textId="38CE1BDE" w:rsidR="00C17527" w:rsidRPr="0081567A" w:rsidRDefault="00C17527" w:rsidP="0081567A">
      <w:pPr>
        <w:pStyle w:val="CodeExample"/>
        <w:rPr>
          <w:color w:val="262626"/>
          <w:sz w:val="18"/>
        </w:rPr>
      </w:pPr>
      <w:r w:rsidRPr="0081567A">
        <w:rPr>
          <w:color w:val="262626"/>
          <w:sz w:val="18"/>
        </w:rPr>
        <w:tab/>
      </w:r>
      <w:r w:rsidR="00AF1EA6" w:rsidRPr="00AF1EA6">
        <w:rPr>
          <w:color w:val="0000FF"/>
          <w:sz w:val="18"/>
        </w:rPr>
        <w:t>&lt;</w:t>
      </w:r>
      <w:proofErr w:type="spellStart"/>
      <w:r w:rsidR="00AF1EA6" w:rsidRPr="00AF1EA6">
        <w:rPr>
          <w:color w:val="0000FF"/>
          <w:sz w:val="18"/>
        </w:rPr>
        <w:t>prodml</w:t>
      </w:r>
      <w:proofErr w:type="gramStart"/>
      <w:r w:rsidR="00AF1EA6" w:rsidRPr="00AF1EA6">
        <w:rPr>
          <w:color w:val="0000FF"/>
          <w:sz w:val="18"/>
        </w:rPr>
        <w:t>:logDataInterpretation</w:t>
      </w:r>
      <w:proofErr w:type="spellEnd"/>
      <w:proofErr w:type="gramEnd"/>
      <w:r w:rsidR="00AF1EA6" w:rsidRPr="00AF1EA6">
        <w:rPr>
          <w:color w:val="0000FF"/>
          <w:sz w:val="18"/>
        </w:rPr>
        <w:t>&gt;</w:t>
      </w: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prodml:indexMnemonic</w:t>
      </w:r>
      <w:proofErr w:type="spellEnd"/>
      <w:r w:rsidRPr="0081567A">
        <w:rPr>
          <w:color w:val="0000FF"/>
          <w:sz w:val="18"/>
        </w:rPr>
        <w:t>&gt;</w:t>
      </w:r>
      <w:proofErr w:type="spellStart"/>
      <w:r w:rsidRPr="0081567A">
        <w:rPr>
          <w:color w:val="262626"/>
          <w:sz w:val="18"/>
        </w:rPr>
        <w:t>facilityDistance</w:t>
      </w:r>
      <w:proofErr w:type="spellEnd"/>
      <w:r w:rsidRPr="0081567A">
        <w:rPr>
          <w:color w:val="0000FF"/>
          <w:sz w:val="18"/>
        </w:rPr>
        <w:t>&lt;/</w:t>
      </w:r>
      <w:proofErr w:type="spellStart"/>
      <w:r w:rsidRPr="0081567A">
        <w:rPr>
          <w:color w:val="0000FF"/>
          <w:sz w:val="18"/>
        </w:rPr>
        <w:t>prodml:indexMnemonic</w:t>
      </w:r>
      <w:proofErr w:type="spellEnd"/>
      <w:r w:rsidRPr="0081567A">
        <w:rPr>
          <w:color w:val="0000FF"/>
          <w:sz w:val="18"/>
        </w:rPr>
        <w:t>&gt;</w:t>
      </w:r>
    </w:p>
    <w:p w14:paraId="59F479DA"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:pointCount</w:t>
      </w:r>
      <w:proofErr w:type="spellEnd"/>
      <w:proofErr w:type="gramEnd"/>
      <w:r w:rsidRPr="0081567A">
        <w:rPr>
          <w:color w:val="0000FF"/>
          <w:sz w:val="18"/>
        </w:rPr>
        <w:t>&gt;</w:t>
      </w:r>
      <w:r w:rsidRPr="0081567A">
        <w:rPr>
          <w:color w:val="262626"/>
          <w:sz w:val="18"/>
        </w:rPr>
        <w:t>1500</w:t>
      </w:r>
      <w:r w:rsidRPr="0081567A">
        <w:rPr>
          <w:color w:val="0000FF"/>
          <w:sz w:val="18"/>
        </w:rPr>
        <w:t>&lt;/</w:t>
      </w:r>
      <w:proofErr w:type="spellStart"/>
      <w:r w:rsidRPr="0081567A">
        <w:rPr>
          <w:color w:val="0000FF"/>
          <w:sz w:val="18"/>
        </w:rPr>
        <w:t>prodml:pointCount</w:t>
      </w:r>
      <w:proofErr w:type="spellEnd"/>
      <w:r w:rsidRPr="0081567A">
        <w:rPr>
          <w:color w:val="0000FF"/>
          <w:sz w:val="18"/>
        </w:rPr>
        <w:t>&gt;</w:t>
      </w:r>
    </w:p>
    <w:p w14:paraId="12F377CA"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&lt;prodml</w:t>
      </w:r>
      <w:proofErr w:type="gramStart"/>
      <w:r w:rsidRPr="0081567A">
        <w:rPr>
          <w:color w:val="0000FF"/>
          <w:sz w:val="18"/>
        </w:rPr>
        <w:t>:mnemonicList</w:t>
      </w:r>
      <w:proofErr w:type="gramEnd"/>
      <w:r w:rsidRPr="0081567A">
        <w:rPr>
          <w:color w:val="0000FF"/>
          <w:sz w:val="18"/>
        </w:rPr>
        <w:t>&gt;</w:t>
      </w:r>
      <w:r w:rsidRPr="0081567A">
        <w:rPr>
          <w:color w:val="262626"/>
          <w:sz w:val="18"/>
        </w:rPr>
        <w:t>facilityDistance,adjustedTemperature</w:t>
      </w:r>
      <w:r w:rsidRPr="0081567A">
        <w:rPr>
          <w:color w:val="0000FF"/>
          <w:sz w:val="18"/>
        </w:rPr>
        <w:t>&lt;/prodml:mnemonicList&gt;</w:t>
      </w:r>
    </w:p>
    <w:p w14:paraId="214740D3"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:unitList</w:t>
      </w:r>
      <w:proofErr w:type="spellEnd"/>
      <w:proofErr w:type="gramEnd"/>
      <w:r w:rsidRPr="0081567A">
        <w:rPr>
          <w:color w:val="0000FF"/>
          <w:sz w:val="18"/>
        </w:rPr>
        <w:t>&gt;</w:t>
      </w:r>
      <w:proofErr w:type="spellStart"/>
      <w:r w:rsidRPr="0081567A">
        <w:rPr>
          <w:color w:val="262626"/>
          <w:sz w:val="18"/>
        </w:rPr>
        <w:t>m,degC</w:t>
      </w:r>
      <w:proofErr w:type="spellEnd"/>
      <w:r w:rsidRPr="0081567A">
        <w:rPr>
          <w:color w:val="0000FF"/>
          <w:sz w:val="18"/>
        </w:rPr>
        <w:t>&lt;/</w:t>
      </w:r>
      <w:proofErr w:type="spellStart"/>
      <w:r w:rsidRPr="0081567A">
        <w:rPr>
          <w:color w:val="0000FF"/>
          <w:sz w:val="18"/>
        </w:rPr>
        <w:t>prodml:unitList</w:t>
      </w:r>
      <w:proofErr w:type="spellEnd"/>
      <w:r w:rsidRPr="0081567A">
        <w:rPr>
          <w:color w:val="0000FF"/>
          <w:sz w:val="18"/>
        </w:rPr>
        <w:t>&gt;</w:t>
      </w:r>
    </w:p>
    <w:p w14:paraId="458E9A38"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:data</w:t>
      </w:r>
      <w:proofErr w:type="spellEnd"/>
      <w:proofErr w:type="gramEnd"/>
      <w:r w:rsidRPr="0081567A">
        <w:rPr>
          <w:color w:val="0000FF"/>
          <w:sz w:val="18"/>
        </w:rPr>
        <w:t>&gt;</w:t>
      </w:r>
      <w:r w:rsidRPr="0081567A">
        <w:rPr>
          <w:color w:val="262626"/>
          <w:sz w:val="18"/>
        </w:rPr>
        <w:t>1,28</w:t>
      </w:r>
      <w:r w:rsidRPr="0081567A">
        <w:rPr>
          <w:color w:val="0000FF"/>
          <w:sz w:val="18"/>
        </w:rPr>
        <w:t>&lt;/</w:t>
      </w:r>
      <w:proofErr w:type="spellStart"/>
      <w:r w:rsidRPr="0081567A">
        <w:rPr>
          <w:color w:val="0000FF"/>
          <w:sz w:val="18"/>
        </w:rPr>
        <w:t>prodml:data</w:t>
      </w:r>
      <w:proofErr w:type="spellEnd"/>
      <w:r w:rsidRPr="0081567A">
        <w:rPr>
          <w:color w:val="0000FF"/>
          <w:sz w:val="18"/>
        </w:rPr>
        <w:t>&gt;</w:t>
      </w:r>
    </w:p>
    <w:p w14:paraId="0ABF3FB2"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:data</w:t>
      </w:r>
      <w:proofErr w:type="spellEnd"/>
      <w:proofErr w:type="gramEnd"/>
      <w:r w:rsidRPr="0081567A">
        <w:rPr>
          <w:color w:val="0000FF"/>
          <w:sz w:val="18"/>
        </w:rPr>
        <w:t>&gt;</w:t>
      </w:r>
      <w:r w:rsidRPr="0081567A">
        <w:rPr>
          <w:color w:val="262626"/>
          <w:sz w:val="18"/>
        </w:rPr>
        <w:t>2,28</w:t>
      </w:r>
      <w:r w:rsidRPr="0081567A">
        <w:rPr>
          <w:color w:val="0000FF"/>
          <w:sz w:val="18"/>
        </w:rPr>
        <w:t>&lt;/</w:t>
      </w:r>
      <w:proofErr w:type="spellStart"/>
      <w:r w:rsidRPr="0081567A">
        <w:rPr>
          <w:color w:val="0000FF"/>
          <w:sz w:val="18"/>
        </w:rPr>
        <w:t>prodml:data</w:t>
      </w:r>
      <w:proofErr w:type="spellEnd"/>
      <w:r w:rsidRPr="0081567A">
        <w:rPr>
          <w:color w:val="0000FF"/>
          <w:sz w:val="18"/>
        </w:rPr>
        <w:t>&gt;</w:t>
      </w:r>
    </w:p>
    <w:p w14:paraId="65FB51F9"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:data</w:t>
      </w:r>
      <w:proofErr w:type="spellEnd"/>
      <w:proofErr w:type="gramEnd"/>
      <w:r w:rsidRPr="0081567A">
        <w:rPr>
          <w:color w:val="0000FF"/>
          <w:sz w:val="18"/>
        </w:rPr>
        <w:t>&gt;</w:t>
      </w:r>
      <w:r w:rsidRPr="0081567A">
        <w:rPr>
          <w:color w:val="262626"/>
          <w:sz w:val="18"/>
        </w:rPr>
        <w:t>3,28</w:t>
      </w:r>
      <w:r w:rsidRPr="0081567A">
        <w:rPr>
          <w:color w:val="0000FF"/>
          <w:sz w:val="18"/>
        </w:rPr>
        <w:t>&lt;/</w:t>
      </w:r>
      <w:proofErr w:type="spellStart"/>
      <w:r w:rsidRPr="0081567A">
        <w:rPr>
          <w:color w:val="0000FF"/>
          <w:sz w:val="18"/>
        </w:rPr>
        <w:t>prodml:data</w:t>
      </w:r>
      <w:proofErr w:type="spellEnd"/>
      <w:r w:rsidRPr="0081567A">
        <w:rPr>
          <w:color w:val="0000FF"/>
          <w:sz w:val="18"/>
        </w:rPr>
        <w:t>&gt;</w:t>
      </w:r>
    </w:p>
    <w:p w14:paraId="7584B424" w14:textId="77777777" w:rsidR="00C17527" w:rsidRPr="0081567A" w:rsidRDefault="00C17527" w:rsidP="0081567A">
      <w:pPr>
        <w:pStyle w:val="CodeExample"/>
        <w:rPr>
          <w:color w:val="FF0000"/>
          <w:sz w:val="18"/>
        </w:rPr>
      </w:pPr>
      <w:r w:rsidRPr="0081567A">
        <w:rPr>
          <w:color w:val="FF0000"/>
          <w:sz w:val="18"/>
        </w:rPr>
        <w:tab/>
      </w:r>
      <w:r w:rsidRPr="0081567A">
        <w:rPr>
          <w:color w:val="FF0000"/>
          <w:sz w:val="18"/>
        </w:rPr>
        <w:tab/>
      </w:r>
      <w:r w:rsidRPr="0081567A">
        <w:rPr>
          <w:color w:val="FF0000"/>
          <w:sz w:val="18"/>
        </w:rPr>
        <w:tab/>
      </w:r>
      <w:r w:rsidRPr="0081567A">
        <w:rPr>
          <w:color w:val="FF0000"/>
          <w:sz w:val="18"/>
        </w:rPr>
        <w:tab/>
      </w:r>
      <w:proofErr w:type="gramStart"/>
      <w:r w:rsidRPr="0081567A">
        <w:rPr>
          <w:color w:val="FF0000"/>
          <w:sz w:val="18"/>
        </w:rPr>
        <w:t>&lt;!--</w:t>
      </w:r>
      <w:proofErr w:type="gramEnd"/>
      <w:r w:rsidRPr="0081567A">
        <w:rPr>
          <w:color w:val="FF0000"/>
          <w:sz w:val="18"/>
        </w:rPr>
        <w:t xml:space="preserve"> Multiple entries of 'data' go here --&gt;</w:t>
      </w:r>
    </w:p>
    <w:p w14:paraId="7EFFBE7D"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:data</w:t>
      </w:r>
      <w:proofErr w:type="spellEnd"/>
      <w:proofErr w:type="gramEnd"/>
      <w:r w:rsidRPr="0081567A">
        <w:rPr>
          <w:color w:val="0000FF"/>
          <w:sz w:val="18"/>
        </w:rPr>
        <w:t>&gt;</w:t>
      </w:r>
      <w:r w:rsidRPr="0081567A">
        <w:rPr>
          <w:color w:val="262626"/>
          <w:sz w:val="18"/>
        </w:rPr>
        <w:t>1500,58</w:t>
      </w:r>
      <w:r w:rsidRPr="0081567A">
        <w:rPr>
          <w:color w:val="0000FF"/>
          <w:sz w:val="18"/>
        </w:rPr>
        <w:t>&lt;/</w:t>
      </w:r>
      <w:proofErr w:type="spellStart"/>
      <w:r w:rsidRPr="0081567A">
        <w:rPr>
          <w:color w:val="0000FF"/>
          <w:sz w:val="18"/>
        </w:rPr>
        <w:t>prodml:data</w:t>
      </w:r>
      <w:proofErr w:type="spellEnd"/>
      <w:r w:rsidRPr="0081567A">
        <w:rPr>
          <w:color w:val="0000FF"/>
          <w:sz w:val="18"/>
        </w:rPr>
        <w:t>&gt;</w:t>
      </w:r>
    </w:p>
    <w:p w14:paraId="0EE7C039" w14:textId="4813BDC2" w:rsidR="00AF1EA6"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262626"/>
          <w:sz w:val="18"/>
        </w:rPr>
        <w:tab/>
      </w:r>
      <w:r w:rsidR="00AF1EA6">
        <w:rPr>
          <w:color w:val="262626"/>
          <w:sz w:val="18"/>
        </w:rPr>
        <w:tab/>
      </w:r>
      <w:r w:rsidR="00AF1EA6" w:rsidRPr="00AF1EA6">
        <w:rPr>
          <w:color w:val="0000FF"/>
          <w:sz w:val="18"/>
        </w:rPr>
        <w:t>&lt;/</w:t>
      </w:r>
      <w:proofErr w:type="spellStart"/>
      <w:r w:rsidR="00AF1EA6" w:rsidRPr="00AF1EA6">
        <w:rPr>
          <w:color w:val="0000FF"/>
          <w:sz w:val="18"/>
        </w:rPr>
        <w:t>prodml</w:t>
      </w:r>
      <w:proofErr w:type="gramStart"/>
      <w:r w:rsidR="00AF1EA6" w:rsidRPr="00AF1EA6">
        <w:rPr>
          <w:color w:val="0000FF"/>
          <w:sz w:val="18"/>
        </w:rPr>
        <w:t>:logDataInterpretation</w:t>
      </w:r>
      <w:proofErr w:type="spellEnd"/>
      <w:proofErr w:type="gramEnd"/>
      <w:r w:rsidR="00AF1EA6" w:rsidRPr="00AF1EA6">
        <w:rPr>
          <w:color w:val="0000FF"/>
          <w:sz w:val="18"/>
        </w:rPr>
        <w:t>&gt;</w:t>
      </w:r>
    </w:p>
    <w:p w14:paraId="343BB387" w14:textId="29193BB1" w:rsidR="00C17527" w:rsidRPr="0081567A" w:rsidRDefault="00AF1EA6" w:rsidP="00AF1EA6">
      <w:pPr>
        <w:pStyle w:val="CodeExample"/>
        <w:rPr>
          <w:color w:val="262626"/>
          <w:sz w:val="18"/>
        </w:rPr>
      </w:pPr>
      <w:r>
        <w:rPr>
          <w:color w:val="262626"/>
          <w:sz w:val="18"/>
        </w:rPr>
        <w:t xml:space="preserve">                           </w:t>
      </w:r>
      <w:r w:rsidR="00C17527" w:rsidRPr="0081567A">
        <w:rPr>
          <w:color w:val="0000FF"/>
          <w:sz w:val="18"/>
        </w:rPr>
        <w:t>&lt;/</w:t>
      </w:r>
      <w:proofErr w:type="spellStart"/>
      <w:r w:rsidR="00C17527" w:rsidRPr="0081567A">
        <w:rPr>
          <w:color w:val="0000FF"/>
          <w:sz w:val="18"/>
        </w:rPr>
        <w:t>prodml</w:t>
      </w:r>
      <w:proofErr w:type="gramStart"/>
      <w:r w:rsidR="00C17527" w:rsidRPr="0081567A">
        <w:rPr>
          <w:color w:val="0000FF"/>
          <w:sz w:val="18"/>
        </w:rPr>
        <w:t>:interpretatationData</w:t>
      </w:r>
      <w:proofErr w:type="spellEnd"/>
      <w:proofErr w:type="gramEnd"/>
      <w:r w:rsidR="00C17527" w:rsidRPr="0081567A">
        <w:rPr>
          <w:color w:val="0000FF"/>
          <w:sz w:val="18"/>
        </w:rPr>
        <w:t>&gt;</w:t>
      </w:r>
    </w:p>
    <w:p w14:paraId="71630E18" w14:textId="77777777" w:rsidR="00C17527" w:rsidRPr="0081567A" w:rsidRDefault="00C17527" w:rsidP="0081567A">
      <w:pPr>
        <w:pStyle w:val="CodeExample"/>
        <w:rPr>
          <w:color w:val="262626"/>
          <w:sz w:val="18"/>
        </w:rPr>
      </w:pPr>
      <w:r w:rsidRPr="0081567A">
        <w:rPr>
          <w:color w:val="262626"/>
          <w:sz w:val="18"/>
        </w:rPr>
        <w:tab/>
      </w: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:interpretationLog</w:t>
      </w:r>
      <w:proofErr w:type="spellEnd"/>
      <w:proofErr w:type="gramEnd"/>
      <w:r w:rsidRPr="0081567A">
        <w:rPr>
          <w:color w:val="0000FF"/>
          <w:sz w:val="18"/>
        </w:rPr>
        <w:t>&gt;</w:t>
      </w:r>
    </w:p>
    <w:p w14:paraId="00209693" w14:textId="77777777" w:rsidR="00C17527" w:rsidRPr="0081567A" w:rsidRDefault="00C17527" w:rsidP="0081567A">
      <w:pPr>
        <w:pStyle w:val="CodeExample"/>
        <w:rPr>
          <w:color w:val="262626"/>
          <w:sz w:val="18"/>
        </w:rPr>
      </w:pPr>
      <w:r w:rsidRPr="0081567A">
        <w:rPr>
          <w:color w:val="262626"/>
          <w:sz w:val="18"/>
        </w:rPr>
        <w:tab/>
      </w:r>
      <w:r w:rsidRPr="0081567A">
        <w:rPr>
          <w:color w:val="0000FF"/>
          <w:sz w:val="18"/>
        </w:rPr>
        <w:t>&lt;/</w:t>
      </w:r>
      <w:proofErr w:type="spellStart"/>
      <w:r w:rsidRPr="0081567A">
        <w:rPr>
          <w:color w:val="0000FF"/>
          <w:sz w:val="18"/>
        </w:rPr>
        <w:t>prodml</w:t>
      </w:r>
      <w:proofErr w:type="gramStart"/>
      <w:r w:rsidRPr="0081567A">
        <w:rPr>
          <w:color w:val="0000FF"/>
          <w:sz w:val="18"/>
        </w:rPr>
        <w:t>:dtsMeasurement</w:t>
      </w:r>
      <w:proofErr w:type="spellEnd"/>
      <w:proofErr w:type="gramEnd"/>
      <w:r w:rsidRPr="0081567A">
        <w:rPr>
          <w:color w:val="0000FF"/>
          <w:sz w:val="18"/>
        </w:rPr>
        <w:t>&gt;</w:t>
      </w:r>
    </w:p>
    <w:p w14:paraId="7D3D2F95" w14:textId="77777777" w:rsidR="00C17527" w:rsidRPr="0081567A" w:rsidRDefault="00C17527" w:rsidP="0081567A">
      <w:pPr>
        <w:pStyle w:val="CodeExample"/>
        <w:rPr>
          <w:color w:val="262626"/>
          <w:sz w:val="18"/>
        </w:rPr>
      </w:pPr>
      <w:r w:rsidRPr="0081567A">
        <w:rPr>
          <w:color w:val="0000FF"/>
          <w:sz w:val="18"/>
        </w:rPr>
        <w:t>&lt;/</w:t>
      </w:r>
      <w:proofErr w:type="spellStart"/>
      <w:r w:rsidRPr="0081567A">
        <w:rPr>
          <w:color w:val="0000FF"/>
          <w:sz w:val="18"/>
        </w:rPr>
        <w:t>prodml</w:t>
      </w:r>
      <w:proofErr w:type="gramStart"/>
      <w:r w:rsidRPr="0081567A">
        <w:rPr>
          <w:color w:val="0000FF"/>
          <w:sz w:val="18"/>
        </w:rPr>
        <w:t>:dtsMeasurements</w:t>
      </w:r>
      <w:proofErr w:type="spellEnd"/>
      <w:proofErr w:type="gramEnd"/>
      <w:r w:rsidRPr="0081567A">
        <w:rPr>
          <w:color w:val="0000FF"/>
          <w:sz w:val="18"/>
        </w:rPr>
        <w:t>&gt;</w:t>
      </w:r>
    </w:p>
    <w:p w14:paraId="2F577173" w14:textId="77777777" w:rsidR="00256891" w:rsidRPr="00B256DF" w:rsidRDefault="00256891" w:rsidP="00256891">
      <w:pPr>
        <w:pStyle w:val="BodyText1"/>
      </w:pPr>
    </w:p>
    <w:p w14:paraId="48A8167A" w14:textId="77777777" w:rsidR="00256891" w:rsidRPr="00B256DF" w:rsidRDefault="00256891" w:rsidP="000E101A">
      <w:pPr>
        <w:pStyle w:val="BodyText1"/>
      </w:pPr>
    </w:p>
    <w:p w14:paraId="73732E05" w14:textId="77777777" w:rsidR="005F46AB" w:rsidRPr="00B256DF" w:rsidRDefault="00256891" w:rsidP="005F46AB">
      <w:pPr>
        <w:pStyle w:val="AppdHeading1"/>
      </w:pPr>
      <w:bookmarkStart w:id="304" w:name="_Ref384066493"/>
      <w:bookmarkStart w:id="305" w:name="_Ref384066505"/>
      <w:bookmarkStart w:id="306" w:name="_Toc393383823"/>
      <w:r w:rsidRPr="00B256DF">
        <w:lastRenderedPageBreak/>
        <w:t>DTS Overview</w:t>
      </w:r>
      <w:bookmarkEnd w:id="304"/>
      <w:bookmarkEnd w:id="305"/>
      <w:bookmarkEnd w:id="306"/>
    </w:p>
    <w:p w14:paraId="24B95EA5" w14:textId="77777777" w:rsidR="00256891" w:rsidRPr="00B256DF" w:rsidRDefault="009A2D0F" w:rsidP="00256891">
      <w:pPr>
        <w:pStyle w:val="BodyText1"/>
        <w:rPr>
          <w:lang w:eastAsia="en-US"/>
        </w:rPr>
      </w:pPr>
      <w:r w:rsidRPr="00B256DF">
        <w:rPr>
          <w:lang w:eastAsia="en-US"/>
        </w:rPr>
        <w:t>This appendix provides details on what DTS is, implications for oil and gas wells, and some of the challenges that the DTS data-object was designed to address.</w:t>
      </w:r>
    </w:p>
    <w:p w14:paraId="767097E9" w14:textId="77777777" w:rsidR="002E3B30" w:rsidRPr="00B256DF" w:rsidRDefault="009A2D0F" w:rsidP="002E3B30">
      <w:pPr>
        <w:pStyle w:val="AppHeading2"/>
      </w:pPr>
      <w:bookmarkStart w:id="307" w:name="_Toc374305340"/>
      <w:bookmarkStart w:id="308" w:name="_Toc393383824"/>
      <w:r w:rsidRPr="00B256DF">
        <w:t>Fiber Optic Technology and DTS Measurements</w:t>
      </w:r>
      <w:bookmarkEnd w:id="307"/>
      <w:bookmarkEnd w:id="308"/>
    </w:p>
    <w:p w14:paraId="5880B9C8" w14:textId="77777777" w:rsidR="00F07811" w:rsidRPr="00B256DF" w:rsidRDefault="00F07811" w:rsidP="00E013EA">
      <w:pPr>
        <w:pStyle w:val="BodyText1"/>
      </w:pPr>
      <w:bookmarkStart w:id="309" w:name="_Toc207771735"/>
      <w:bookmarkStart w:id="310" w:name="_Toc151367421"/>
    </w:p>
    <w:p w14:paraId="5D641C79" w14:textId="77777777" w:rsidR="005767FE" w:rsidRPr="00B256DF" w:rsidRDefault="009A2D0F" w:rsidP="005767FE">
      <w:pPr>
        <w:pStyle w:val="AppHeading3"/>
      </w:pPr>
      <w:r w:rsidRPr="00B256DF">
        <w:t>Principles</w:t>
      </w:r>
    </w:p>
    <w:p w14:paraId="64A54098" w14:textId="77777777" w:rsidR="009A2D0F" w:rsidRPr="00B256DF" w:rsidRDefault="009A2D0F" w:rsidP="009A2D0F">
      <w:pPr>
        <w:pStyle w:val="BodyText1"/>
      </w:pPr>
      <w:r w:rsidRPr="00B256DF">
        <w:t>When light is transmitted along an optic fiber, transmitted light collides with atoms in the lattice structure of the fiber and causes them to emit bursts of light at frequencies slightly different from the transmitted radiation</w:t>
      </w:r>
      <w:r w:rsidR="00CD5E06">
        <w:t>,</w:t>
      </w:r>
      <w:r w:rsidRPr="00B256DF">
        <w:t xml:space="preserve"> which propagate back along the fiber and can be detected at its end. This is known as backscattering</w:t>
      </w:r>
      <w:r w:rsidR="00CD5E06">
        <w:t>;</w:t>
      </w:r>
      <w:r w:rsidRPr="00B256DF">
        <w:t xml:space="preserve"> </w:t>
      </w:r>
      <w:r w:rsidR="00CD5E06">
        <w:t>t</w:t>
      </w:r>
      <w:r w:rsidRPr="00B256DF">
        <w:t xml:space="preserve">his is shown in </w:t>
      </w:r>
      <w:r w:rsidRPr="00B256DF">
        <w:fldChar w:fldCharType="begin"/>
      </w:r>
      <w:r w:rsidRPr="00B256DF">
        <w:instrText xml:space="preserve"> REF _Ref374307004 \h </w:instrText>
      </w:r>
      <w:r w:rsidRPr="00B256DF">
        <w:fldChar w:fldCharType="separate"/>
      </w:r>
      <w:r w:rsidR="00526278" w:rsidRPr="00B256DF">
        <w:t xml:space="preserve">Figure </w:t>
      </w:r>
      <w:r w:rsidR="00526278">
        <w:rPr>
          <w:noProof/>
        </w:rPr>
        <w:t>15</w:t>
      </w:r>
      <w:r w:rsidRPr="00B256DF">
        <w:fldChar w:fldCharType="end"/>
      </w:r>
      <w:r w:rsidRPr="00B256DF">
        <w:t>.</w:t>
      </w:r>
    </w:p>
    <w:p w14:paraId="32AC03FA" w14:textId="77777777" w:rsidR="009A2D0F" w:rsidRPr="00B256DF" w:rsidRDefault="00306759" w:rsidP="009A2D0F">
      <w:pPr>
        <w:pStyle w:val="Graphic"/>
      </w:pPr>
      <w:r>
        <w:rPr>
          <w:noProof/>
          <w:lang w:eastAsia="en-US"/>
        </w:rPr>
        <w:drawing>
          <wp:inline distT="0" distB="0" distL="0" distR="0" wp14:anchorId="30639E5A" wp14:editId="78BEC1C7">
            <wp:extent cx="4328795" cy="2656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28795" cy="2656205"/>
                    </a:xfrm>
                    <a:prstGeom prst="rect">
                      <a:avLst/>
                    </a:prstGeom>
                    <a:noFill/>
                  </pic:spPr>
                </pic:pic>
              </a:graphicData>
            </a:graphic>
          </wp:inline>
        </w:drawing>
      </w:r>
    </w:p>
    <w:p w14:paraId="0C2151DC" w14:textId="77777777" w:rsidR="009A2D0F" w:rsidRPr="00B256DF" w:rsidRDefault="009A2D0F" w:rsidP="009A2D0F">
      <w:pPr>
        <w:pStyle w:val="Caption"/>
      </w:pPr>
      <w:bookmarkStart w:id="311" w:name="_Ref374307004"/>
      <w:proofErr w:type="gramStart"/>
      <w:r w:rsidRPr="00B256DF">
        <w:t xml:space="preserve">Figure </w:t>
      </w:r>
      <w:r w:rsidRPr="00B256DF">
        <w:fldChar w:fldCharType="begin"/>
      </w:r>
      <w:r w:rsidRPr="00B256DF">
        <w:instrText xml:space="preserve"> SEQ Figure \* ARABIC </w:instrText>
      </w:r>
      <w:r w:rsidRPr="00B256DF">
        <w:fldChar w:fldCharType="separate"/>
      </w:r>
      <w:r w:rsidR="00526278">
        <w:rPr>
          <w:noProof/>
        </w:rPr>
        <w:t>15</w:t>
      </w:r>
      <w:r w:rsidRPr="00B256DF">
        <w:fldChar w:fldCharType="end"/>
      </w:r>
      <w:bookmarkEnd w:id="311"/>
      <w:r w:rsidRPr="00B256DF">
        <w:t>.</w:t>
      </w:r>
      <w:proofErr w:type="gramEnd"/>
      <w:r w:rsidRPr="00B256DF">
        <w:t xml:space="preserve"> </w:t>
      </w:r>
      <w:proofErr w:type="gramStart"/>
      <w:r w:rsidRPr="00B256DF">
        <w:t>Principle of DTS Measurement</w:t>
      </w:r>
      <w:r w:rsidR="00CD5E06">
        <w:t>.</w:t>
      </w:r>
      <w:proofErr w:type="gramEnd"/>
    </w:p>
    <w:p w14:paraId="754E15B3" w14:textId="77777777" w:rsidR="009A2D0F" w:rsidRPr="00B256DF" w:rsidRDefault="009A2D0F" w:rsidP="009A2D0F">
      <w:pPr>
        <w:pStyle w:val="BodyText1"/>
      </w:pPr>
      <w:r w:rsidRPr="00B256DF">
        <w:t xml:space="preserve">Optic fiber thermometry depends upon the phenomenon that the frequency shifts occur to bands both less than and greater than the transmitted frequency. Furthermore, in the case of the Raman shifted bands the intensity of the lower frequency band is only weakly dependent on temperature, while the intensity of the higher frequency band is strongly dependent upon temperature (Anti-stokes and Stokes bands).  See </w:t>
      </w:r>
      <w:r w:rsidRPr="00B256DF">
        <w:fldChar w:fldCharType="begin"/>
      </w:r>
      <w:r w:rsidRPr="00B256DF">
        <w:instrText xml:space="preserve"> REF _Ref374307239 \h  \* MERGEFORMAT </w:instrText>
      </w:r>
      <w:r w:rsidRPr="00B256DF">
        <w:fldChar w:fldCharType="separate"/>
      </w:r>
      <w:r w:rsidR="00526278" w:rsidRPr="00B256DF">
        <w:t xml:space="preserve">Figure </w:t>
      </w:r>
      <w:r w:rsidR="00526278">
        <w:t>16</w:t>
      </w:r>
      <w:r w:rsidRPr="00B256DF">
        <w:fldChar w:fldCharType="end"/>
      </w:r>
      <w:r w:rsidRPr="00B256DF">
        <w:t xml:space="preserve">. Less commonly, the </w:t>
      </w:r>
      <w:proofErr w:type="spellStart"/>
      <w:r w:rsidRPr="00B256DF">
        <w:t>Brillouin</w:t>
      </w:r>
      <w:proofErr w:type="spellEnd"/>
      <w:r w:rsidRPr="00B256DF">
        <w:t xml:space="preserve"> bands are used.</w:t>
      </w:r>
    </w:p>
    <w:p w14:paraId="4FA35762" w14:textId="77777777" w:rsidR="009A2D0F" w:rsidRPr="00B256DF" w:rsidRDefault="00306759" w:rsidP="009A2D0F">
      <w:pPr>
        <w:pStyle w:val="Graphic"/>
      </w:pPr>
      <w:r>
        <w:rPr>
          <w:noProof/>
          <w:lang w:eastAsia="en-US"/>
        </w:rPr>
        <w:lastRenderedPageBreak/>
        <w:drawing>
          <wp:inline distT="0" distB="0" distL="0" distR="0" wp14:anchorId="491CDC63" wp14:editId="733FADC9">
            <wp:extent cx="4698365" cy="26892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b="9470"/>
                    <a:stretch>
                      <a:fillRect/>
                    </a:stretch>
                  </pic:blipFill>
                  <pic:spPr bwMode="auto">
                    <a:xfrm>
                      <a:off x="0" y="0"/>
                      <a:ext cx="4698365" cy="2689225"/>
                    </a:xfrm>
                    <a:prstGeom prst="rect">
                      <a:avLst/>
                    </a:prstGeom>
                    <a:noFill/>
                  </pic:spPr>
                </pic:pic>
              </a:graphicData>
            </a:graphic>
          </wp:inline>
        </w:drawing>
      </w:r>
    </w:p>
    <w:p w14:paraId="485C1F0C" w14:textId="77777777" w:rsidR="009A2D0F" w:rsidRPr="00B256DF" w:rsidRDefault="009A2D0F" w:rsidP="009A2D0F">
      <w:pPr>
        <w:pStyle w:val="Graphic"/>
      </w:pPr>
    </w:p>
    <w:p w14:paraId="111FDE0A" w14:textId="77777777" w:rsidR="009A2D0F" w:rsidRPr="00B256DF" w:rsidRDefault="009A2D0F" w:rsidP="009A2D0F">
      <w:pPr>
        <w:pStyle w:val="Caption"/>
      </w:pPr>
      <w:bookmarkStart w:id="312" w:name="_Ref374307239"/>
      <w:proofErr w:type="gramStart"/>
      <w:r w:rsidRPr="00B256DF">
        <w:t xml:space="preserve">Figure </w:t>
      </w:r>
      <w:r w:rsidRPr="00B256DF">
        <w:fldChar w:fldCharType="begin"/>
      </w:r>
      <w:r w:rsidRPr="00B256DF">
        <w:instrText xml:space="preserve"> SEQ Figure \* ARABIC </w:instrText>
      </w:r>
      <w:r w:rsidRPr="00B256DF">
        <w:fldChar w:fldCharType="separate"/>
      </w:r>
      <w:r w:rsidR="00526278">
        <w:rPr>
          <w:noProof/>
        </w:rPr>
        <w:t>16</w:t>
      </w:r>
      <w:r w:rsidRPr="00B256DF">
        <w:fldChar w:fldCharType="end"/>
      </w:r>
      <w:bookmarkEnd w:id="312"/>
      <w:r w:rsidR="00CD5E06">
        <w:t>.</w:t>
      </w:r>
      <w:proofErr w:type="gramEnd"/>
      <w:r w:rsidR="00CD5E06">
        <w:t xml:space="preserve"> </w:t>
      </w:r>
      <w:r w:rsidRPr="00B256DF">
        <w:t xml:space="preserve">Backscatter spectrum, showing Rayleigh, </w:t>
      </w:r>
      <w:proofErr w:type="spellStart"/>
      <w:r w:rsidRPr="00B256DF">
        <w:t>Brillouin</w:t>
      </w:r>
      <w:proofErr w:type="spellEnd"/>
      <w:r w:rsidRPr="00B256DF">
        <w:t>, and Raman bands.</w:t>
      </w:r>
    </w:p>
    <w:p w14:paraId="0E95CE79" w14:textId="77777777" w:rsidR="009A2D0F" w:rsidRPr="00B256DF" w:rsidRDefault="009A2D0F" w:rsidP="009A2D0F">
      <w:pPr>
        <w:pStyle w:val="BodyText1"/>
        <w:rPr>
          <w:lang w:eastAsia="en-US"/>
        </w:rPr>
      </w:pPr>
      <w:r w:rsidRPr="00B256DF">
        <w:t xml:space="preserve">The ratio of these intensities is related to the temperature of the optic fiber at the site where the backscattering occurs: i.e., all along the fiber.  These intensities are averaged at regular Sampling Intervals.  See </w:t>
      </w:r>
      <w:r w:rsidRPr="00B256DF">
        <w:fldChar w:fldCharType="begin"/>
      </w:r>
      <w:r w:rsidRPr="00B256DF">
        <w:instrText xml:space="preserve"> REF _Ref374307385 \h </w:instrText>
      </w:r>
      <w:r w:rsidRPr="00B256DF">
        <w:fldChar w:fldCharType="separate"/>
      </w:r>
      <w:r w:rsidR="00526278" w:rsidRPr="00B256DF">
        <w:t xml:space="preserve">Figure </w:t>
      </w:r>
      <w:r w:rsidR="00526278">
        <w:rPr>
          <w:noProof/>
        </w:rPr>
        <w:t>17</w:t>
      </w:r>
      <w:r w:rsidRPr="00B256DF">
        <w:fldChar w:fldCharType="end"/>
      </w:r>
      <w:r w:rsidRPr="00B256DF">
        <w:t xml:space="preserve">. The intensities of backscatter of individual pulses </w:t>
      </w:r>
      <w:r w:rsidR="004B2FE2" w:rsidRPr="00B256DF">
        <w:t>are</w:t>
      </w:r>
      <w:r w:rsidRPr="00B256DF">
        <w:t xml:space="preserve"> very weak, necessitating statistical stacking of thousands of backscattered light pulses.</w:t>
      </w:r>
    </w:p>
    <w:p w14:paraId="241EAB36" w14:textId="77777777" w:rsidR="009A2D0F" w:rsidRPr="00B256DF" w:rsidRDefault="00306759" w:rsidP="009A2D0F">
      <w:pPr>
        <w:pStyle w:val="Graphic"/>
      </w:pPr>
      <w:r>
        <w:rPr>
          <w:noProof/>
          <w:lang w:eastAsia="en-US"/>
        </w:rPr>
        <w:drawing>
          <wp:inline distT="0" distB="0" distL="0" distR="0" wp14:anchorId="6CFAE078" wp14:editId="6F823D86">
            <wp:extent cx="4294505" cy="22332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94505" cy="2233295"/>
                    </a:xfrm>
                    <a:prstGeom prst="rect">
                      <a:avLst/>
                    </a:prstGeom>
                    <a:noFill/>
                  </pic:spPr>
                </pic:pic>
              </a:graphicData>
            </a:graphic>
          </wp:inline>
        </w:drawing>
      </w:r>
    </w:p>
    <w:p w14:paraId="479AF362" w14:textId="77777777" w:rsidR="009A2D0F" w:rsidRPr="00B256DF" w:rsidRDefault="009A2D0F" w:rsidP="009A2D0F">
      <w:pPr>
        <w:pStyle w:val="Caption"/>
        <w:rPr>
          <w:lang w:eastAsia="ar-SA"/>
        </w:rPr>
      </w:pPr>
      <w:bookmarkStart w:id="313" w:name="_Ref374307385"/>
      <w:proofErr w:type="gramStart"/>
      <w:r w:rsidRPr="00B256DF">
        <w:t xml:space="preserve">Figure </w:t>
      </w:r>
      <w:r w:rsidRPr="00B256DF">
        <w:fldChar w:fldCharType="begin"/>
      </w:r>
      <w:r w:rsidRPr="00B256DF">
        <w:instrText xml:space="preserve"> SEQ Figure \* ARABIC </w:instrText>
      </w:r>
      <w:r w:rsidRPr="00B256DF">
        <w:fldChar w:fldCharType="separate"/>
      </w:r>
      <w:r w:rsidR="00526278">
        <w:rPr>
          <w:noProof/>
        </w:rPr>
        <w:t>17</w:t>
      </w:r>
      <w:r w:rsidRPr="00B256DF">
        <w:fldChar w:fldCharType="end"/>
      </w:r>
      <w:bookmarkEnd w:id="313"/>
      <w:r w:rsidRPr="00B256DF">
        <w:t>.</w:t>
      </w:r>
      <w:proofErr w:type="gramEnd"/>
      <w:r w:rsidRPr="00B256DF">
        <w:t xml:space="preserve"> Illustration of temperature data which is averaged over fixed Sample Intervals</w:t>
      </w:r>
      <w:r w:rsidR="00CD5E06">
        <w:t>.</w:t>
      </w:r>
    </w:p>
    <w:p w14:paraId="1E77DC5B" w14:textId="77777777" w:rsidR="005877E1" w:rsidRPr="00B256DF" w:rsidRDefault="009A2D0F" w:rsidP="009A2D0F">
      <w:pPr>
        <w:pStyle w:val="AppHeading3"/>
      </w:pPr>
      <w:r w:rsidRPr="00B256DF">
        <w:t>Equipment: Instrument Box and Fiber</w:t>
      </w:r>
    </w:p>
    <w:p w14:paraId="774D5C28" w14:textId="77777777" w:rsidR="009A2D0F" w:rsidRPr="00B256DF" w:rsidRDefault="009A2D0F" w:rsidP="009A2D0F">
      <w:pPr>
        <w:pStyle w:val="BodyText1"/>
      </w:pPr>
      <w:r w:rsidRPr="00B256DF">
        <w:t xml:space="preserve">Several </w:t>
      </w:r>
      <w:r w:rsidR="00CD5E06" w:rsidRPr="00B256DF">
        <w:t>organizations</w:t>
      </w:r>
      <w:r w:rsidRPr="00B256DF">
        <w:t xml:space="preserve"> manufacture and / or operate DTS equipment on a service basis for the E&amp;P industry. The optic fibers are mass-manufactured by a number of companies with a variety of materials and designs for different applications. The 'Instrument Boxes' comprise a laser light source, an oven which provides a reference temperature, and photo-electric sensors which capture the backscattered light, along with digital circuitry which both controls the laser transmission and analyses the frequency and intensity of the backscatter. Instrument boxes and fibers can readily be interchanged.</w:t>
      </w:r>
    </w:p>
    <w:p w14:paraId="6DD56736" w14:textId="77777777" w:rsidR="005877E1" w:rsidRPr="00B256DF" w:rsidRDefault="009A2D0F" w:rsidP="009A2D0F">
      <w:pPr>
        <w:pStyle w:val="BodyText1"/>
      </w:pPr>
      <w:r w:rsidRPr="00B256DF">
        <w:t xml:space="preserve">The transmission characteristics of optic fibers are dependent upon several factors in addition to temperature, which include their construction, physical deformation and </w:t>
      </w:r>
      <w:r w:rsidR="004B2FE2" w:rsidRPr="00B256DF">
        <w:t>chemical,</w:t>
      </w:r>
      <w:r w:rsidRPr="00B256DF">
        <w:t xml:space="preserve"> particularly aqueous, </w:t>
      </w:r>
      <w:r w:rsidRPr="00B256DF">
        <w:lastRenderedPageBreak/>
        <w:t>contamination. For these reasons, calibrations of the equipment are routinely necessary to monitor the transmission characteristics.</w:t>
      </w:r>
    </w:p>
    <w:p w14:paraId="2EE5660C" w14:textId="77777777" w:rsidR="009A2D0F" w:rsidRPr="00B256DF" w:rsidRDefault="009A2D0F" w:rsidP="009A2D0F">
      <w:pPr>
        <w:pStyle w:val="AppHeading3"/>
      </w:pPr>
      <w:r w:rsidRPr="00B256DF">
        <w:t>Installation in Wellbores</w:t>
      </w:r>
    </w:p>
    <w:p w14:paraId="3188B5B3" w14:textId="77777777" w:rsidR="009A2D0F" w:rsidRPr="00B256DF" w:rsidRDefault="009A2D0F" w:rsidP="009A2D0F">
      <w:pPr>
        <w:pStyle w:val="BodyText1"/>
      </w:pPr>
      <w:r w:rsidRPr="00B256DF">
        <w:rPr>
          <w:lang w:eastAsia="en-US"/>
        </w:rPr>
        <w:t xml:space="preserve">The location of the source of the backscattered light is determined in terms of its distance along the fiber </w:t>
      </w:r>
      <w:r w:rsidRPr="00B256DF">
        <w:t>by the two-way transmission time and the velocity of light in the transmitting medium. It is therefore necessary to know how length along the fiber correlates to measured depth along the wellbore in which the fiber is installed. The foregoing information includes knowledge of the positions in the well and along the fiber where connections through casing shoes, packers and other features occur. All these can be assumed to remain constant between initial installation and mechanical interventions in the wellbore.</w:t>
      </w:r>
    </w:p>
    <w:p w14:paraId="64AF579C" w14:textId="77777777" w:rsidR="009A2D0F" w:rsidRPr="00B256DF" w:rsidRDefault="009A2D0F" w:rsidP="009A2D0F">
      <w:pPr>
        <w:pStyle w:val="BodyText1"/>
      </w:pPr>
      <w:r w:rsidRPr="00B256DF">
        <w:t xml:space="preserve">There are several fiber configurations deployed in wellbores, illustrated in </w:t>
      </w:r>
      <w:r w:rsidR="006D2A69">
        <w:fldChar w:fldCharType="begin"/>
      </w:r>
      <w:r w:rsidR="006D2A69">
        <w:instrText xml:space="preserve"> REF _Ref374307385 \h </w:instrText>
      </w:r>
      <w:r w:rsidR="006D2A69">
        <w:fldChar w:fldCharType="separate"/>
      </w:r>
      <w:r w:rsidR="00526278" w:rsidRPr="00B256DF">
        <w:t xml:space="preserve">Figure </w:t>
      </w:r>
      <w:r w:rsidR="00526278">
        <w:rPr>
          <w:noProof/>
        </w:rPr>
        <w:t>17</w:t>
      </w:r>
      <w:r w:rsidR="006D2A69">
        <w:fldChar w:fldCharType="end"/>
      </w:r>
      <w:r w:rsidRPr="00B256DF">
        <w:t>, which enable various calibrations to be made to the temperature data.</w:t>
      </w:r>
    </w:p>
    <w:p w14:paraId="35C0F5BB" w14:textId="77777777" w:rsidR="009A2D0F" w:rsidRPr="00B256DF" w:rsidRDefault="009A2D0F" w:rsidP="009A2D0F">
      <w:pPr>
        <w:pStyle w:val="Graphic"/>
      </w:pPr>
      <w:r w:rsidRPr="00B256DF">
        <w:t xml:space="preserve"> </w:t>
      </w:r>
      <w:r w:rsidR="00306759">
        <w:rPr>
          <w:noProof/>
          <w:lang w:eastAsia="en-US"/>
        </w:rPr>
        <w:drawing>
          <wp:inline distT="0" distB="0" distL="0" distR="0" wp14:anchorId="727F271A" wp14:editId="130C002B">
            <wp:extent cx="5142865" cy="30854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2865" cy="3085465"/>
                    </a:xfrm>
                    <a:prstGeom prst="rect">
                      <a:avLst/>
                    </a:prstGeom>
                    <a:noFill/>
                  </pic:spPr>
                </pic:pic>
              </a:graphicData>
            </a:graphic>
          </wp:inline>
        </w:drawing>
      </w:r>
    </w:p>
    <w:p w14:paraId="469FDCA7" w14:textId="77777777" w:rsidR="004B2FE2" w:rsidRPr="004B2FE2" w:rsidRDefault="004B2FE2" w:rsidP="004B2FE2">
      <w:pPr>
        <w:pStyle w:val="Caption"/>
      </w:pPr>
      <w:bookmarkStart w:id="314" w:name="_Ref384066805"/>
      <w:bookmarkStart w:id="315" w:name="_Ref384066806"/>
      <w:proofErr w:type="gramStart"/>
      <w:r w:rsidRPr="004B2FE2">
        <w:t xml:space="preserve">Figure </w:t>
      </w:r>
      <w:r w:rsidRPr="004B2FE2">
        <w:fldChar w:fldCharType="begin"/>
      </w:r>
      <w:r w:rsidRPr="004B2FE2">
        <w:instrText xml:space="preserve"> SEQ Figure \* ARABIC </w:instrText>
      </w:r>
      <w:r w:rsidRPr="004B2FE2">
        <w:fldChar w:fldCharType="separate"/>
      </w:r>
      <w:r w:rsidR="00526278">
        <w:rPr>
          <w:noProof/>
        </w:rPr>
        <w:t>18</w:t>
      </w:r>
      <w:r w:rsidRPr="004B2FE2">
        <w:fldChar w:fldCharType="end"/>
      </w:r>
      <w:bookmarkEnd w:id="314"/>
      <w:r w:rsidRPr="004B2FE2">
        <w:t>.</w:t>
      </w:r>
      <w:proofErr w:type="gramEnd"/>
      <w:r w:rsidRPr="004B2FE2">
        <w:t xml:space="preserve"> </w:t>
      </w:r>
      <w:proofErr w:type="gramStart"/>
      <w:r w:rsidRPr="004B2FE2">
        <w:t>DTS fiber configuration patterns.</w:t>
      </w:r>
      <w:bookmarkEnd w:id="315"/>
      <w:proofErr w:type="gramEnd"/>
    </w:p>
    <w:p w14:paraId="7DE0C4B6" w14:textId="77777777" w:rsidR="009A2D0F" w:rsidRPr="00B256DF" w:rsidRDefault="009A2D0F" w:rsidP="009A2D0F">
      <w:pPr>
        <w:pStyle w:val="AppHeading3"/>
      </w:pPr>
      <w:r w:rsidRPr="00B256DF">
        <w:t>Calibrations</w:t>
      </w:r>
    </w:p>
    <w:p w14:paraId="32E77659" w14:textId="77777777" w:rsidR="009A2D0F" w:rsidRPr="00B256DF" w:rsidRDefault="009A2D0F" w:rsidP="009A2D0F">
      <w:pPr>
        <w:pStyle w:val="BodyText1"/>
      </w:pPr>
      <w:r w:rsidRPr="00B256DF">
        <w:t>Two kinds of calibration are applied to DTS data. These are:</w:t>
      </w:r>
    </w:p>
    <w:p w14:paraId="74B41476" w14:textId="77777777" w:rsidR="009A2D0F" w:rsidRPr="00B256DF" w:rsidRDefault="004B2FE2" w:rsidP="009A2D0F">
      <w:pPr>
        <w:pStyle w:val="Bullet"/>
      </w:pPr>
      <w:r w:rsidRPr="00B256DF">
        <w:t>Factors</w:t>
      </w:r>
      <w:r w:rsidR="009A2D0F" w:rsidRPr="00B256DF">
        <w:t xml:space="preserve"> pertaining to the Instrument Box such as the oven reference temperature, the number of launches being stacked to get a temperature v</w:t>
      </w:r>
      <w:r w:rsidR="006D2A69">
        <w:t>alue at the required resolution.</w:t>
      </w:r>
    </w:p>
    <w:p w14:paraId="3B81F4CB" w14:textId="77777777" w:rsidR="009A2D0F" w:rsidRPr="00B256DF" w:rsidRDefault="004B2FE2" w:rsidP="009A2D0F">
      <w:pPr>
        <w:pStyle w:val="Bullet"/>
      </w:pPr>
      <w:r w:rsidRPr="00B256DF">
        <w:t>Factors</w:t>
      </w:r>
      <w:r w:rsidR="009A2D0F" w:rsidRPr="00B256DF">
        <w:t xml:space="preserve"> related to the fiber, including the (practically linear) differential attenuation along the fiber, and the refractive index of the fiber.</w:t>
      </w:r>
    </w:p>
    <w:p w14:paraId="0398E864" w14:textId="77777777" w:rsidR="009A2D0F" w:rsidRPr="00B256DF" w:rsidRDefault="009A2D0F" w:rsidP="009A2D0F">
      <w:pPr>
        <w:pStyle w:val="BodyText1"/>
      </w:pPr>
      <w:r w:rsidRPr="00B256DF">
        <w:rPr>
          <w:lang w:eastAsia="en-US"/>
        </w:rPr>
        <w:t xml:space="preserve">Where the fiber may be installed in a well bore for several years, it is necessary to recalibrate these </w:t>
      </w:r>
      <w:r w:rsidRPr="00B256DF">
        <w:t>factors periodically in order to be able to compare reservoir temperatures over these periods.</w:t>
      </w:r>
    </w:p>
    <w:p w14:paraId="1C17F33C" w14:textId="77777777" w:rsidR="009A2D0F" w:rsidRPr="00B256DF" w:rsidRDefault="009A2D0F" w:rsidP="009A2D0F">
      <w:pPr>
        <w:pStyle w:val="BodyText1"/>
      </w:pPr>
      <w:r w:rsidRPr="00B256DF">
        <w:t xml:space="preserve">The Optical Time Domain </w:t>
      </w:r>
      <w:proofErr w:type="spellStart"/>
      <w:r w:rsidRPr="00B256DF">
        <w:t>Reflectometry</w:t>
      </w:r>
      <w:proofErr w:type="spellEnd"/>
      <w:r w:rsidRPr="00B256DF">
        <w:t xml:space="preserve"> (OTDR) technique provides a routine means of examining the condition of the fiber. OTDR consists of observing the attenuation of backscattered light in the frequency band of the transmitted Rayleigh waves. An OTDR profile is illustrated in Figure 16.</w:t>
      </w:r>
    </w:p>
    <w:p w14:paraId="5DDB1365" w14:textId="77777777" w:rsidR="009A2D0F" w:rsidRPr="00B256DF" w:rsidRDefault="009A2D0F" w:rsidP="009A2D0F">
      <w:pPr>
        <w:pStyle w:val="Graphic"/>
      </w:pPr>
      <w:r w:rsidRPr="00B256DF">
        <w:lastRenderedPageBreak/>
        <w:t xml:space="preserve"> </w:t>
      </w:r>
      <w:r w:rsidR="00306759">
        <w:rPr>
          <w:noProof/>
          <w:lang w:eastAsia="en-US"/>
        </w:rPr>
        <w:drawing>
          <wp:inline distT="0" distB="0" distL="0" distR="0" wp14:anchorId="4E6F1E81" wp14:editId="17F20D23">
            <wp:extent cx="5581015" cy="32759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015" cy="3275965"/>
                    </a:xfrm>
                    <a:prstGeom prst="rect">
                      <a:avLst/>
                    </a:prstGeom>
                    <a:noFill/>
                  </pic:spPr>
                </pic:pic>
              </a:graphicData>
            </a:graphic>
          </wp:inline>
        </w:drawing>
      </w:r>
    </w:p>
    <w:p w14:paraId="3883F849" w14:textId="77777777" w:rsidR="009A2D0F" w:rsidRPr="00B256DF" w:rsidRDefault="009A2D0F" w:rsidP="009A2D0F">
      <w:pPr>
        <w:pStyle w:val="Graphic"/>
      </w:pPr>
    </w:p>
    <w:p w14:paraId="39D8E641" w14:textId="77777777" w:rsidR="004B2FE2" w:rsidRPr="004B2FE2" w:rsidRDefault="004B2FE2" w:rsidP="004B2FE2">
      <w:pPr>
        <w:pStyle w:val="Caption"/>
      </w:pPr>
      <w:proofErr w:type="gramStart"/>
      <w:r w:rsidRPr="004B2FE2">
        <w:t xml:space="preserve">Figure </w:t>
      </w:r>
      <w:r w:rsidRPr="004B2FE2">
        <w:fldChar w:fldCharType="begin"/>
      </w:r>
      <w:r w:rsidRPr="004B2FE2">
        <w:instrText xml:space="preserve"> SEQ Figure \* ARABIC </w:instrText>
      </w:r>
      <w:r w:rsidRPr="004B2FE2">
        <w:fldChar w:fldCharType="separate"/>
      </w:r>
      <w:r w:rsidR="00526278">
        <w:rPr>
          <w:noProof/>
        </w:rPr>
        <w:t>19</w:t>
      </w:r>
      <w:r w:rsidRPr="004B2FE2">
        <w:fldChar w:fldCharType="end"/>
      </w:r>
      <w:r w:rsidRPr="004B2FE2">
        <w:t>.</w:t>
      </w:r>
      <w:proofErr w:type="gramEnd"/>
      <w:r w:rsidRPr="004B2FE2">
        <w:t xml:space="preserve"> </w:t>
      </w:r>
      <w:proofErr w:type="gramStart"/>
      <w:r w:rsidRPr="004B2FE2">
        <w:t xml:space="preserve">Optical Time Domain </w:t>
      </w:r>
      <w:proofErr w:type="spellStart"/>
      <w:r w:rsidRPr="004B2FE2">
        <w:t>Reflectometry</w:t>
      </w:r>
      <w:proofErr w:type="spellEnd"/>
      <w:r w:rsidRPr="004B2FE2">
        <w:t xml:space="preserve"> (OTDR) Profile.</w:t>
      </w:r>
      <w:proofErr w:type="gramEnd"/>
    </w:p>
    <w:p w14:paraId="51062E5E" w14:textId="77777777" w:rsidR="004B2FE2" w:rsidRPr="004B2FE2" w:rsidRDefault="004B2FE2" w:rsidP="004B2FE2"/>
    <w:p w14:paraId="752DB56B" w14:textId="77777777" w:rsidR="009A2D0F" w:rsidRPr="00B256DF" w:rsidRDefault="009A2D0F" w:rsidP="009A2D0F">
      <w:pPr>
        <w:pStyle w:val="AppHeading3"/>
      </w:pPr>
      <w:r w:rsidRPr="00B256DF">
        <w:t>Measurements</w:t>
      </w:r>
    </w:p>
    <w:p w14:paraId="7595D1F0" w14:textId="77777777" w:rsidR="009A2D0F" w:rsidRPr="00B256DF" w:rsidRDefault="009A2D0F" w:rsidP="009A2D0F">
      <w:pPr>
        <w:pStyle w:val="BodyText1"/>
      </w:pPr>
      <w:r w:rsidRPr="00B256DF">
        <w:t>The measurements produced by the Instrument Box for a temperature profile typically comprise a set of records containing contextual data followed by the temperature records. The contextual data identify the well, the equipment, the date and time, and various calibration data. The temperature records contains the length along the fiber of the temperature sample, the computed temperature, and measurements of the Stokes and anti-Stokes intensities, and other measured curves as appropriate to the Instrument Box concerned.</w:t>
      </w:r>
      <w:bookmarkEnd w:id="309"/>
      <w:bookmarkEnd w:id="310"/>
    </w:p>
    <w:sectPr w:rsidR="009A2D0F" w:rsidRPr="00B256DF" w:rsidSect="008968E1">
      <w:headerReference w:type="even" r:id="rId33"/>
      <w:headerReference w:type="default" r:id="rId34"/>
      <w:footerReference w:type="even" r:id="rId35"/>
      <w:footerReference w:type="default" r:id="rId36"/>
      <w:headerReference w:type="first" r:id="rId37"/>
      <w:footerReference w:type="first" r:id="rId38"/>
      <w:pgSz w:w="12242" w:h="15842"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27A503" w14:textId="77777777" w:rsidR="00043E2C" w:rsidRDefault="00043E2C" w:rsidP="00970D1F">
      <w:pPr>
        <w:spacing w:after="0"/>
      </w:pPr>
      <w:r>
        <w:separator/>
      </w:r>
    </w:p>
  </w:endnote>
  <w:endnote w:type="continuationSeparator" w:id="0">
    <w:p w14:paraId="5D9E2EE7" w14:textId="77777777" w:rsidR="00043E2C" w:rsidRDefault="00043E2C" w:rsidP="00970D1F">
      <w:pPr>
        <w:spacing w:after="0"/>
      </w:pPr>
      <w:r>
        <w:continuationSeparator/>
      </w:r>
    </w:p>
  </w:endnote>
  <w:endnote w:type="continuationNotice" w:id="1">
    <w:p w14:paraId="262B2FC2" w14:textId="77777777" w:rsidR="00043E2C" w:rsidRDefault="00043E2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New (W1)">
    <w:altName w:val="Times New Roman"/>
    <w:charset w:val="00"/>
    <w:family w:val="roman"/>
    <w:pitch w:val="variable"/>
    <w:sig w:usb0="20007A87" w:usb1="80000000" w:usb2="00000008"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B3456A" w14:textId="77777777" w:rsidR="00327C70" w:rsidRDefault="00327C7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AE3FD9" w14:textId="04DE056C" w:rsidR="00AA0C8C" w:rsidRDefault="00AA0C8C" w:rsidP="00AB3D04">
    <w:pPr>
      <w:pStyle w:val="Footer"/>
      <w:pBdr>
        <w:top w:val="single" w:sz="4" w:space="1" w:color="D27C32"/>
      </w:pBdr>
      <w:tabs>
        <w:tab w:val="clear" w:pos="4844"/>
        <w:tab w:val="clear" w:pos="9689"/>
        <w:tab w:val="right" w:pos="9216"/>
      </w:tabs>
      <w:jc w:val="center"/>
    </w:pPr>
    <w:r>
      <w:t>Final Release 2</w:t>
    </w:r>
    <w:r w:rsidR="00327C70">
      <w:t>4</w:t>
    </w:r>
    <w:bookmarkStart w:id="316" w:name="_GoBack"/>
    <w:bookmarkEnd w:id="316"/>
    <w:r>
      <w:t xml:space="preserve"> July 2014</w:t>
    </w:r>
    <w:r>
      <w:tab/>
    </w:r>
    <w:r>
      <w:fldChar w:fldCharType="begin"/>
    </w:r>
    <w:r>
      <w:instrText xml:space="preserve"> PAGE   \* MERGEFORMAT </w:instrText>
    </w:r>
    <w:r>
      <w:fldChar w:fldCharType="separate"/>
    </w:r>
    <w:r w:rsidR="00327C70">
      <w:rPr>
        <w:noProof/>
      </w:rPr>
      <w:t>3</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F3E026" w14:textId="77777777" w:rsidR="00AA0C8C" w:rsidRDefault="00AA0C8C" w:rsidP="00AB3D04">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E4CE67" w14:textId="77777777" w:rsidR="00043E2C" w:rsidRDefault="00043E2C" w:rsidP="00970D1F">
      <w:pPr>
        <w:spacing w:after="0"/>
      </w:pPr>
      <w:r>
        <w:separator/>
      </w:r>
    </w:p>
  </w:footnote>
  <w:footnote w:type="continuationSeparator" w:id="0">
    <w:p w14:paraId="156CF06E" w14:textId="77777777" w:rsidR="00043E2C" w:rsidRDefault="00043E2C" w:rsidP="00970D1F">
      <w:pPr>
        <w:spacing w:after="0"/>
      </w:pPr>
      <w:r>
        <w:continuationSeparator/>
      </w:r>
    </w:p>
  </w:footnote>
  <w:footnote w:type="continuationNotice" w:id="1">
    <w:p w14:paraId="1CBFD6F4" w14:textId="77777777" w:rsidR="00043E2C" w:rsidRDefault="00043E2C">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696795" w14:textId="77777777" w:rsidR="00327C70" w:rsidRDefault="00327C7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3BE116" w14:textId="77777777" w:rsidR="00AA0C8C" w:rsidRDefault="00AA0C8C" w:rsidP="00AB3D04">
    <w:pPr>
      <w:pStyle w:val="Header"/>
      <w:pBdr>
        <w:bottom w:val="single" w:sz="4" w:space="1" w:color="D27C32"/>
      </w:pBdr>
      <w:tabs>
        <w:tab w:val="clear" w:pos="4844"/>
        <w:tab w:val="clear" w:pos="9689"/>
        <w:tab w:val="right" w:pos="9360"/>
      </w:tabs>
    </w:pPr>
    <w:r>
      <w:rPr>
        <w:noProof/>
      </w:rPr>
      <w:drawing>
        <wp:anchor distT="0" distB="0" distL="114300" distR="114300" simplePos="0" relativeHeight="251657728" behindDoc="1" locked="0" layoutInCell="1" allowOverlap="1" wp14:anchorId="0095160E" wp14:editId="727BD69F">
          <wp:simplePos x="0" y="0"/>
          <wp:positionH relativeFrom="column">
            <wp:posOffset>4752975</wp:posOffset>
          </wp:positionH>
          <wp:positionV relativeFrom="paragraph">
            <wp:posOffset>-200025</wp:posOffset>
          </wp:positionV>
          <wp:extent cx="1179830" cy="311150"/>
          <wp:effectExtent l="0" t="0" r="0" b="0"/>
          <wp:wrapThrough wrapText="bothSides">
            <wp:wrapPolygon edited="0">
              <wp:start x="0" y="0"/>
              <wp:lineTo x="0" y="19837"/>
              <wp:lineTo x="21274" y="19837"/>
              <wp:lineTo x="21274" y="0"/>
              <wp:lineTo x="0" y="0"/>
            </wp:wrapPolygon>
          </wp:wrapThrough>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9830" cy="3111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DTS </w:t>
    </w:r>
    <w:r w:rsidRPr="00067C90">
      <w:t>Data-object Usage Guide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C69ED3" w14:textId="77777777" w:rsidR="00327C70" w:rsidRDefault="00327C7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9"/>
    <w:multiLevelType w:val="singleLevel"/>
    <w:tmpl w:val="00000009"/>
    <w:name w:val="WW8Num2"/>
    <w:lvl w:ilvl="0">
      <w:start w:val="1"/>
      <w:numFmt w:val="bullet"/>
      <w:lvlText w:val=""/>
      <w:lvlJc w:val="left"/>
      <w:pPr>
        <w:tabs>
          <w:tab w:val="num" w:pos="1080"/>
        </w:tabs>
        <w:ind w:left="1080" w:hanging="360"/>
      </w:pPr>
      <w:rPr>
        <w:rFonts w:ascii="Symbol" w:hAnsi="Symbol"/>
      </w:rPr>
    </w:lvl>
  </w:abstractNum>
  <w:abstractNum w:abstractNumId="1">
    <w:nsid w:val="0000000A"/>
    <w:multiLevelType w:val="singleLevel"/>
    <w:tmpl w:val="0000000A"/>
    <w:name w:val="WW8Num3"/>
    <w:lvl w:ilvl="0">
      <w:start w:val="1"/>
      <w:numFmt w:val="bullet"/>
      <w:lvlText w:val=""/>
      <w:lvlJc w:val="left"/>
      <w:pPr>
        <w:tabs>
          <w:tab w:val="num" w:pos="720"/>
        </w:tabs>
        <w:ind w:left="720" w:hanging="360"/>
      </w:pPr>
      <w:rPr>
        <w:rFonts w:ascii="Symbol" w:hAnsi="Symbol"/>
      </w:rPr>
    </w:lvl>
  </w:abstractNum>
  <w:abstractNum w:abstractNumId="2">
    <w:nsid w:val="0000000B"/>
    <w:multiLevelType w:val="singleLevel"/>
    <w:tmpl w:val="0000000B"/>
    <w:name w:val="WW8Num4"/>
    <w:lvl w:ilvl="0">
      <w:start w:val="1"/>
      <w:numFmt w:val="bullet"/>
      <w:lvlText w:val=""/>
      <w:lvlJc w:val="left"/>
      <w:pPr>
        <w:tabs>
          <w:tab w:val="num" w:pos="720"/>
        </w:tabs>
        <w:ind w:left="720" w:hanging="360"/>
      </w:pPr>
      <w:rPr>
        <w:rFonts w:ascii="Symbol" w:hAnsi="Symbol"/>
      </w:rPr>
    </w:lvl>
  </w:abstractNum>
  <w:abstractNum w:abstractNumId="3">
    <w:nsid w:val="0000000C"/>
    <w:multiLevelType w:val="singleLevel"/>
    <w:tmpl w:val="0000000C"/>
    <w:name w:val="WW8Num5"/>
    <w:lvl w:ilvl="0">
      <w:start w:val="1"/>
      <w:numFmt w:val="bullet"/>
      <w:lvlText w:val=""/>
      <w:lvlJc w:val="left"/>
      <w:pPr>
        <w:tabs>
          <w:tab w:val="num" w:pos="720"/>
        </w:tabs>
        <w:ind w:left="720" w:hanging="360"/>
      </w:pPr>
      <w:rPr>
        <w:rFonts w:ascii="Symbol" w:hAnsi="Symbol"/>
      </w:rPr>
    </w:lvl>
  </w:abstractNum>
  <w:abstractNum w:abstractNumId="4">
    <w:nsid w:val="0000000D"/>
    <w:multiLevelType w:val="singleLevel"/>
    <w:tmpl w:val="0000000D"/>
    <w:name w:val="WW8Num6"/>
    <w:lvl w:ilvl="0">
      <w:start w:val="1"/>
      <w:numFmt w:val="bullet"/>
      <w:lvlText w:val=""/>
      <w:lvlJc w:val="left"/>
      <w:pPr>
        <w:tabs>
          <w:tab w:val="num" w:pos="1296"/>
        </w:tabs>
        <w:ind w:left="1296" w:hanging="360"/>
      </w:pPr>
      <w:rPr>
        <w:rFonts w:ascii="Symbol" w:hAnsi="Symbol"/>
      </w:rPr>
    </w:lvl>
  </w:abstractNum>
  <w:abstractNum w:abstractNumId="5">
    <w:nsid w:val="0000000E"/>
    <w:multiLevelType w:val="singleLevel"/>
    <w:tmpl w:val="0000000E"/>
    <w:name w:val="WW8Num7"/>
    <w:lvl w:ilvl="0">
      <w:start w:val="1"/>
      <w:numFmt w:val="bullet"/>
      <w:lvlText w:val=""/>
      <w:lvlJc w:val="left"/>
      <w:pPr>
        <w:tabs>
          <w:tab w:val="num" w:pos="720"/>
        </w:tabs>
        <w:ind w:left="720" w:hanging="360"/>
      </w:pPr>
      <w:rPr>
        <w:rFonts w:ascii="Symbol" w:hAnsi="Symbol"/>
      </w:rPr>
    </w:lvl>
  </w:abstractNum>
  <w:abstractNum w:abstractNumId="6">
    <w:nsid w:val="0000000F"/>
    <w:multiLevelType w:val="singleLevel"/>
    <w:tmpl w:val="0000000F"/>
    <w:name w:val="WW8Num8"/>
    <w:lvl w:ilvl="0">
      <w:start w:val="1"/>
      <w:numFmt w:val="bullet"/>
      <w:lvlText w:val=""/>
      <w:lvlJc w:val="left"/>
      <w:pPr>
        <w:tabs>
          <w:tab w:val="num" w:pos="720"/>
        </w:tabs>
        <w:ind w:left="720" w:hanging="360"/>
      </w:pPr>
      <w:rPr>
        <w:rFonts w:ascii="Symbol" w:hAnsi="Symbol"/>
      </w:rPr>
    </w:lvl>
  </w:abstractNum>
  <w:abstractNum w:abstractNumId="7">
    <w:nsid w:val="00000010"/>
    <w:multiLevelType w:val="singleLevel"/>
    <w:tmpl w:val="00000010"/>
    <w:name w:val="WW8Num9"/>
    <w:lvl w:ilvl="0">
      <w:start w:val="1"/>
      <w:numFmt w:val="bullet"/>
      <w:lvlText w:val=""/>
      <w:lvlJc w:val="left"/>
      <w:pPr>
        <w:tabs>
          <w:tab w:val="num" w:pos="720"/>
        </w:tabs>
        <w:ind w:left="720" w:hanging="360"/>
      </w:pPr>
      <w:rPr>
        <w:rFonts w:ascii="Symbol" w:hAnsi="Symbol"/>
      </w:rPr>
    </w:lvl>
  </w:abstractNum>
  <w:abstractNum w:abstractNumId="8">
    <w:nsid w:val="00000011"/>
    <w:multiLevelType w:val="multilevel"/>
    <w:tmpl w:val="00000011"/>
    <w:name w:val="WW8Num10"/>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0"/>
        </w:tabs>
        <w:ind w:hanging="360"/>
      </w:pPr>
      <w:rPr>
        <w:rFonts w:ascii="Courier New" w:hAnsi="Courier New"/>
      </w:rPr>
    </w:lvl>
    <w:lvl w:ilvl="2">
      <w:start w:val="1"/>
      <w:numFmt w:val="bullet"/>
      <w:lvlText w:val=""/>
      <w:lvlJc w:val="left"/>
      <w:pPr>
        <w:tabs>
          <w:tab w:val="num" w:pos="720"/>
        </w:tabs>
        <w:ind w:left="720" w:hanging="360"/>
      </w:pPr>
      <w:rPr>
        <w:rFonts w:ascii="Wingdings" w:hAnsi="Wingdings"/>
      </w:rPr>
    </w:lvl>
    <w:lvl w:ilvl="3">
      <w:start w:val="1"/>
      <w:numFmt w:val="bullet"/>
      <w:lvlText w:val=""/>
      <w:lvlJc w:val="left"/>
      <w:pPr>
        <w:tabs>
          <w:tab w:val="num" w:pos="1440"/>
        </w:tabs>
        <w:ind w:left="1440" w:hanging="360"/>
      </w:pPr>
      <w:rPr>
        <w:rFonts w:ascii="Wingdings" w:hAnsi="Wingdings"/>
      </w:rPr>
    </w:lvl>
    <w:lvl w:ilvl="4">
      <w:start w:val="1"/>
      <w:numFmt w:val="bullet"/>
      <w:lvlText w:val=""/>
      <w:lvlJc w:val="left"/>
      <w:pPr>
        <w:tabs>
          <w:tab w:val="num" w:pos="2160"/>
        </w:tabs>
        <w:ind w:left="2160" w:hanging="360"/>
      </w:pPr>
      <w:rPr>
        <w:rFonts w:ascii="Wingdings" w:hAnsi="Wingdings"/>
      </w:rPr>
    </w:lvl>
    <w:lvl w:ilvl="5">
      <w:start w:val="1"/>
      <w:numFmt w:val="bullet"/>
      <w:lvlText w:val=""/>
      <w:lvlJc w:val="left"/>
      <w:pPr>
        <w:tabs>
          <w:tab w:val="num" w:pos="2880"/>
        </w:tabs>
        <w:ind w:left="2880" w:hanging="360"/>
      </w:pPr>
      <w:rPr>
        <w:rFonts w:ascii="Wingdings" w:hAnsi="Wingdings"/>
      </w:rPr>
    </w:lvl>
    <w:lvl w:ilvl="6">
      <w:start w:val="1"/>
      <w:numFmt w:val="bullet"/>
      <w:lvlText w:val=""/>
      <w:lvlJc w:val="left"/>
      <w:pPr>
        <w:tabs>
          <w:tab w:val="num" w:pos="3600"/>
        </w:tabs>
        <w:ind w:left="3600" w:hanging="360"/>
      </w:pPr>
      <w:rPr>
        <w:rFonts w:ascii="Wingdings" w:hAnsi="Wingdings"/>
      </w:rPr>
    </w:lvl>
    <w:lvl w:ilvl="7">
      <w:start w:val="1"/>
      <w:numFmt w:val="bullet"/>
      <w:lvlText w:val=""/>
      <w:lvlJc w:val="left"/>
      <w:pPr>
        <w:tabs>
          <w:tab w:val="num" w:pos="4320"/>
        </w:tabs>
        <w:ind w:left="4320" w:hanging="360"/>
      </w:pPr>
      <w:rPr>
        <w:rFonts w:ascii="Wingdings" w:hAnsi="Wingdings"/>
      </w:rPr>
    </w:lvl>
    <w:lvl w:ilvl="8">
      <w:start w:val="1"/>
      <w:numFmt w:val="bullet"/>
      <w:lvlText w:val=""/>
      <w:lvlJc w:val="left"/>
      <w:pPr>
        <w:tabs>
          <w:tab w:val="num" w:pos="5040"/>
        </w:tabs>
        <w:ind w:left="5040" w:hanging="360"/>
      </w:pPr>
      <w:rPr>
        <w:rFonts w:ascii="Wingdings" w:hAnsi="Wingdings"/>
      </w:rPr>
    </w:lvl>
  </w:abstractNum>
  <w:abstractNum w:abstractNumId="9">
    <w:nsid w:val="00000012"/>
    <w:multiLevelType w:val="singleLevel"/>
    <w:tmpl w:val="00000012"/>
    <w:name w:val="WW8Num11"/>
    <w:lvl w:ilvl="0">
      <w:start w:val="1"/>
      <w:numFmt w:val="bullet"/>
      <w:lvlText w:val=""/>
      <w:lvlJc w:val="left"/>
      <w:pPr>
        <w:tabs>
          <w:tab w:val="num" w:pos="360"/>
        </w:tabs>
        <w:ind w:left="360" w:hanging="360"/>
      </w:pPr>
      <w:rPr>
        <w:rFonts w:ascii="Symbol" w:hAnsi="Symbol"/>
      </w:rPr>
    </w:lvl>
  </w:abstractNum>
  <w:abstractNum w:abstractNumId="10">
    <w:nsid w:val="000322C3"/>
    <w:multiLevelType w:val="hybridMultilevel"/>
    <w:tmpl w:val="7BA61B12"/>
    <w:name w:val="WW8Num12"/>
    <w:lvl w:ilvl="0" w:tplc="2B1C3BE8">
      <w:start w:val="1"/>
      <w:numFmt w:val="bullet"/>
      <w:lvlText w:val=""/>
      <w:lvlJc w:val="left"/>
      <w:pPr>
        <w:tabs>
          <w:tab w:val="num" w:pos="720"/>
        </w:tabs>
        <w:ind w:left="720" w:hanging="360"/>
      </w:pPr>
      <w:rPr>
        <w:rFonts w:ascii="Symbol" w:hAnsi="Symbol" w:hint="default"/>
      </w:rPr>
    </w:lvl>
    <w:lvl w:ilvl="1" w:tplc="9DC4139A" w:tentative="1">
      <w:start w:val="1"/>
      <w:numFmt w:val="bullet"/>
      <w:lvlText w:val="o"/>
      <w:lvlJc w:val="left"/>
      <w:pPr>
        <w:tabs>
          <w:tab w:val="num" w:pos="1440"/>
        </w:tabs>
        <w:ind w:left="1440" w:hanging="360"/>
      </w:pPr>
      <w:rPr>
        <w:rFonts w:ascii="Courier New" w:hAnsi="Courier New" w:hint="default"/>
      </w:rPr>
    </w:lvl>
    <w:lvl w:ilvl="2" w:tplc="51B28260" w:tentative="1">
      <w:start w:val="1"/>
      <w:numFmt w:val="bullet"/>
      <w:lvlText w:val=""/>
      <w:lvlJc w:val="left"/>
      <w:pPr>
        <w:tabs>
          <w:tab w:val="num" w:pos="2160"/>
        </w:tabs>
        <w:ind w:left="2160" w:hanging="360"/>
      </w:pPr>
      <w:rPr>
        <w:rFonts w:ascii="Wingdings" w:hAnsi="Wingdings" w:hint="default"/>
      </w:rPr>
    </w:lvl>
    <w:lvl w:ilvl="3" w:tplc="FC6422D0" w:tentative="1">
      <w:start w:val="1"/>
      <w:numFmt w:val="bullet"/>
      <w:lvlText w:val=""/>
      <w:lvlJc w:val="left"/>
      <w:pPr>
        <w:tabs>
          <w:tab w:val="num" w:pos="2880"/>
        </w:tabs>
        <w:ind w:left="2880" w:hanging="360"/>
      </w:pPr>
      <w:rPr>
        <w:rFonts w:ascii="Symbol" w:hAnsi="Symbol" w:hint="default"/>
      </w:rPr>
    </w:lvl>
    <w:lvl w:ilvl="4" w:tplc="E9F4E8FC" w:tentative="1">
      <w:start w:val="1"/>
      <w:numFmt w:val="bullet"/>
      <w:lvlText w:val="o"/>
      <w:lvlJc w:val="left"/>
      <w:pPr>
        <w:tabs>
          <w:tab w:val="num" w:pos="3600"/>
        </w:tabs>
        <w:ind w:left="3600" w:hanging="360"/>
      </w:pPr>
      <w:rPr>
        <w:rFonts w:ascii="Courier New" w:hAnsi="Courier New" w:hint="default"/>
      </w:rPr>
    </w:lvl>
    <w:lvl w:ilvl="5" w:tplc="C9AC614A" w:tentative="1">
      <w:start w:val="1"/>
      <w:numFmt w:val="bullet"/>
      <w:lvlText w:val=""/>
      <w:lvlJc w:val="left"/>
      <w:pPr>
        <w:tabs>
          <w:tab w:val="num" w:pos="4320"/>
        </w:tabs>
        <w:ind w:left="4320" w:hanging="360"/>
      </w:pPr>
      <w:rPr>
        <w:rFonts w:ascii="Wingdings" w:hAnsi="Wingdings" w:hint="default"/>
      </w:rPr>
    </w:lvl>
    <w:lvl w:ilvl="6" w:tplc="E2A4643C" w:tentative="1">
      <w:start w:val="1"/>
      <w:numFmt w:val="bullet"/>
      <w:lvlText w:val=""/>
      <w:lvlJc w:val="left"/>
      <w:pPr>
        <w:tabs>
          <w:tab w:val="num" w:pos="5040"/>
        </w:tabs>
        <w:ind w:left="5040" w:hanging="360"/>
      </w:pPr>
      <w:rPr>
        <w:rFonts w:ascii="Symbol" w:hAnsi="Symbol" w:hint="default"/>
      </w:rPr>
    </w:lvl>
    <w:lvl w:ilvl="7" w:tplc="E7DED514" w:tentative="1">
      <w:start w:val="1"/>
      <w:numFmt w:val="bullet"/>
      <w:lvlText w:val="o"/>
      <w:lvlJc w:val="left"/>
      <w:pPr>
        <w:tabs>
          <w:tab w:val="num" w:pos="5760"/>
        </w:tabs>
        <w:ind w:left="5760" w:hanging="360"/>
      </w:pPr>
      <w:rPr>
        <w:rFonts w:ascii="Courier New" w:hAnsi="Courier New" w:hint="default"/>
      </w:rPr>
    </w:lvl>
    <w:lvl w:ilvl="8" w:tplc="1B3C2E4A" w:tentative="1">
      <w:start w:val="1"/>
      <w:numFmt w:val="bullet"/>
      <w:lvlText w:val=""/>
      <w:lvlJc w:val="left"/>
      <w:pPr>
        <w:tabs>
          <w:tab w:val="num" w:pos="6480"/>
        </w:tabs>
        <w:ind w:left="6480" w:hanging="360"/>
      </w:pPr>
      <w:rPr>
        <w:rFonts w:ascii="Wingdings" w:hAnsi="Wingdings" w:hint="default"/>
      </w:rPr>
    </w:lvl>
  </w:abstractNum>
  <w:abstractNum w:abstractNumId="11">
    <w:nsid w:val="03CE1633"/>
    <w:multiLevelType w:val="hybridMultilevel"/>
    <w:tmpl w:val="29CA7A42"/>
    <w:name w:val="WW8Num13"/>
    <w:lvl w:ilvl="0" w:tplc="5D10B2FC">
      <w:start w:val="1"/>
      <w:numFmt w:val="bullet"/>
      <w:lvlText w:val=""/>
      <w:lvlJc w:val="left"/>
      <w:pPr>
        <w:tabs>
          <w:tab w:val="num" w:pos="720"/>
        </w:tabs>
        <w:ind w:left="720" w:hanging="360"/>
      </w:pPr>
      <w:rPr>
        <w:rFonts w:ascii="Symbol" w:hAnsi="Symbol" w:hint="default"/>
      </w:rPr>
    </w:lvl>
    <w:lvl w:ilvl="1" w:tplc="1B143888">
      <w:start w:val="1"/>
      <w:numFmt w:val="bullet"/>
      <w:lvlText w:val="o"/>
      <w:lvlJc w:val="left"/>
      <w:pPr>
        <w:tabs>
          <w:tab w:val="num" w:pos="1440"/>
        </w:tabs>
        <w:ind w:left="1440" w:hanging="360"/>
      </w:pPr>
      <w:rPr>
        <w:rFonts w:ascii="Courier New" w:hAnsi="Courier New" w:hint="default"/>
      </w:rPr>
    </w:lvl>
    <w:lvl w:ilvl="2" w:tplc="34785FC8" w:tentative="1">
      <w:start w:val="1"/>
      <w:numFmt w:val="bullet"/>
      <w:lvlText w:val=""/>
      <w:lvlJc w:val="left"/>
      <w:pPr>
        <w:tabs>
          <w:tab w:val="num" w:pos="2160"/>
        </w:tabs>
        <w:ind w:left="2160" w:hanging="360"/>
      </w:pPr>
      <w:rPr>
        <w:rFonts w:ascii="Wingdings" w:hAnsi="Wingdings" w:hint="default"/>
      </w:rPr>
    </w:lvl>
    <w:lvl w:ilvl="3" w:tplc="050A99F8" w:tentative="1">
      <w:start w:val="1"/>
      <w:numFmt w:val="bullet"/>
      <w:lvlText w:val=""/>
      <w:lvlJc w:val="left"/>
      <w:pPr>
        <w:tabs>
          <w:tab w:val="num" w:pos="2880"/>
        </w:tabs>
        <w:ind w:left="2880" w:hanging="360"/>
      </w:pPr>
      <w:rPr>
        <w:rFonts w:ascii="Symbol" w:hAnsi="Symbol" w:hint="default"/>
      </w:rPr>
    </w:lvl>
    <w:lvl w:ilvl="4" w:tplc="5A76D50E" w:tentative="1">
      <w:start w:val="1"/>
      <w:numFmt w:val="bullet"/>
      <w:lvlText w:val="o"/>
      <w:lvlJc w:val="left"/>
      <w:pPr>
        <w:tabs>
          <w:tab w:val="num" w:pos="3600"/>
        </w:tabs>
        <w:ind w:left="3600" w:hanging="360"/>
      </w:pPr>
      <w:rPr>
        <w:rFonts w:ascii="Courier New" w:hAnsi="Courier New" w:hint="default"/>
      </w:rPr>
    </w:lvl>
    <w:lvl w:ilvl="5" w:tplc="F96C5F18" w:tentative="1">
      <w:start w:val="1"/>
      <w:numFmt w:val="bullet"/>
      <w:lvlText w:val=""/>
      <w:lvlJc w:val="left"/>
      <w:pPr>
        <w:tabs>
          <w:tab w:val="num" w:pos="4320"/>
        </w:tabs>
        <w:ind w:left="4320" w:hanging="360"/>
      </w:pPr>
      <w:rPr>
        <w:rFonts w:ascii="Wingdings" w:hAnsi="Wingdings" w:hint="default"/>
      </w:rPr>
    </w:lvl>
    <w:lvl w:ilvl="6" w:tplc="A02AEF04" w:tentative="1">
      <w:start w:val="1"/>
      <w:numFmt w:val="bullet"/>
      <w:lvlText w:val=""/>
      <w:lvlJc w:val="left"/>
      <w:pPr>
        <w:tabs>
          <w:tab w:val="num" w:pos="5040"/>
        </w:tabs>
        <w:ind w:left="5040" w:hanging="360"/>
      </w:pPr>
      <w:rPr>
        <w:rFonts w:ascii="Symbol" w:hAnsi="Symbol" w:hint="default"/>
      </w:rPr>
    </w:lvl>
    <w:lvl w:ilvl="7" w:tplc="F5C653FA" w:tentative="1">
      <w:start w:val="1"/>
      <w:numFmt w:val="bullet"/>
      <w:lvlText w:val="o"/>
      <w:lvlJc w:val="left"/>
      <w:pPr>
        <w:tabs>
          <w:tab w:val="num" w:pos="5760"/>
        </w:tabs>
        <w:ind w:left="5760" w:hanging="360"/>
      </w:pPr>
      <w:rPr>
        <w:rFonts w:ascii="Courier New" w:hAnsi="Courier New" w:hint="default"/>
      </w:rPr>
    </w:lvl>
    <w:lvl w:ilvl="8" w:tplc="223005AE" w:tentative="1">
      <w:start w:val="1"/>
      <w:numFmt w:val="bullet"/>
      <w:lvlText w:val=""/>
      <w:lvlJc w:val="left"/>
      <w:pPr>
        <w:tabs>
          <w:tab w:val="num" w:pos="6480"/>
        </w:tabs>
        <w:ind w:left="6480" w:hanging="360"/>
      </w:pPr>
      <w:rPr>
        <w:rFonts w:ascii="Wingdings" w:hAnsi="Wingdings" w:hint="default"/>
      </w:rPr>
    </w:lvl>
  </w:abstractNum>
  <w:abstractNum w:abstractNumId="12">
    <w:nsid w:val="0422478B"/>
    <w:multiLevelType w:val="hybridMultilevel"/>
    <w:tmpl w:val="6C8495EC"/>
    <w:name w:val="WW8Num14"/>
    <w:lvl w:ilvl="0" w:tplc="3C169C20">
      <w:start w:val="1"/>
      <w:numFmt w:val="bullet"/>
      <w:lvlText w:val="o"/>
      <w:lvlJc w:val="left"/>
      <w:pPr>
        <w:tabs>
          <w:tab w:val="num" w:pos="1440"/>
        </w:tabs>
        <w:ind w:left="1440" w:hanging="360"/>
      </w:pPr>
      <w:rPr>
        <w:rFonts w:ascii="Courier New" w:hAnsi="Courier New" w:hint="default"/>
      </w:rPr>
    </w:lvl>
    <w:lvl w:ilvl="1" w:tplc="FD6CD10A" w:tentative="1">
      <w:start w:val="1"/>
      <w:numFmt w:val="bullet"/>
      <w:lvlText w:val="o"/>
      <w:lvlJc w:val="left"/>
      <w:pPr>
        <w:tabs>
          <w:tab w:val="num" w:pos="2160"/>
        </w:tabs>
        <w:ind w:left="2160" w:hanging="360"/>
      </w:pPr>
      <w:rPr>
        <w:rFonts w:ascii="Courier New" w:hAnsi="Courier New" w:hint="default"/>
      </w:rPr>
    </w:lvl>
    <w:lvl w:ilvl="2" w:tplc="F2D80770" w:tentative="1">
      <w:start w:val="1"/>
      <w:numFmt w:val="bullet"/>
      <w:lvlText w:val=""/>
      <w:lvlJc w:val="left"/>
      <w:pPr>
        <w:tabs>
          <w:tab w:val="num" w:pos="2880"/>
        </w:tabs>
        <w:ind w:left="2880" w:hanging="360"/>
      </w:pPr>
      <w:rPr>
        <w:rFonts w:ascii="Wingdings" w:hAnsi="Wingdings" w:hint="default"/>
      </w:rPr>
    </w:lvl>
    <w:lvl w:ilvl="3" w:tplc="97703756" w:tentative="1">
      <w:start w:val="1"/>
      <w:numFmt w:val="bullet"/>
      <w:lvlText w:val=""/>
      <w:lvlJc w:val="left"/>
      <w:pPr>
        <w:tabs>
          <w:tab w:val="num" w:pos="3600"/>
        </w:tabs>
        <w:ind w:left="3600" w:hanging="360"/>
      </w:pPr>
      <w:rPr>
        <w:rFonts w:ascii="Symbol" w:hAnsi="Symbol" w:hint="default"/>
      </w:rPr>
    </w:lvl>
    <w:lvl w:ilvl="4" w:tplc="49A22618" w:tentative="1">
      <w:start w:val="1"/>
      <w:numFmt w:val="bullet"/>
      <w:lvlText w:val="o"/>
      <w:lvlJc w:val="left"/>
      <w:pPr>
        <w:tabs>
          <w:tab w:val="num" w:pos="4320"/>
        </w:tabs>
        <w:ind w:left="4320" w:hanging="360"/>
      </w:pPr>
      <w:rPr>
        <w:rFonts w:ascii="Courier New" w:hAnsi="Courier New" w:hint="default"/>
      </w:rPr>
    </w:lvl>
    <w:lvl w:ilvl="5" w:tplc="EC46CF20" w:tentative="1">
      <w:start w:val="1"/>
      <w:numFmt w:val="bullet"/>
      <w:lvlText w:val=""/>
      <w:lvlJc w:val="left"/>
      <w:pPr>
        <w:tabs>
          <w:tab w:val="num" w:pos="5040"/>
        </w:tabs>
        <w:ind w:left="5040" w:hanging="360"/>
      </w:pPr>
      <w:rPr>
        <w:rFonts w:ascii="Wingdings" w:hAnsi="Wingdings" w:hint="default"/>
      </w:rPr>
    </w:lvl>
    <w:lvl w:ilvl="6" w:tplc="885820D2" w:tentative="1">
      <w:start w:val="1"/>
      <w:numFmt w:val="bullet"/>
      <w:lvlText w:val=""/>
      <w:lvlJc w:val="left"/>
      <w:pPr>
        <w:tabs>
          <w:tab w:val="num" w:pos="5760"/>
        </w:tabs>
        <w:ind w:left="5760" w:hanging="360"/>
      </w:pPr>
      <w:rPr>
        <w:rFonts w:ascii="Symbol" w:hAnsi="Symbol" w:hint="default"/>
      </w:rPr>
    </w:lvl>
    <w:lvl w:ilvl="7" w:tplc="953A73B8" w:tentative="1">
      <w:start w:val="1"/>
      <w:numFmt w:val="bullet"/>
      <w:lvlText w:val="o"/>
      <w:lvlJc w:val="left"/>
      <w:pPr>
        <w:tabs>
          <w:tab w:val="num" w:pos="6480"/>
        </w:tabs>
        <w:ind w:left="6480" w:hanging="360"/>
      </w:pPr>
      <w:rPr>
        <w:rFonts w:ascii="Courier New" w:hAnsi="Courier New" w:hint="default"/>
      </w:rPr>
    </w:lvl>
    <w:lvl w:ilvl="8" w:tplc="D0B07136" w:tentative="1">
      <w:start w:val="1"/>
      <w:numFmt w:val="bullet"/>
      <w:lvlText w:val=""/>
      <w:lvlJc w:val="left"/>
      <w:pPr>
        <w:tabs>
          <w:tab w:val="num" w:pos="7200"/>
        </w:tabs>
        <w:ind w:left="7200" w:hanging="360"/>
      </w:pPr>
      <w:rPr>
        <w:rFonts w:ascii="Wingdings" w:hAnsi="Wingdings" w:hint="default"/>
      </w:rPr>
    </w:lvl>
  </w:abstractNum>
  <w:abstractNum w:abstractNumId="13">
    <w:nsid w:val="05007544"/>
    <w:multiLevelType w:val="hybridMultilevel"/>
    <w:tmpl w:val="EE828398"/>
    <w:name w:val="WW8Num15"/>
    <w:lvl w:ilvl="0" w:tplc="371ECE50">
      <w:start w:val="1"/>
      <w:numFmt w:val="bullet"/>
      <w:lvlText w:val=""/>
      <w:lvlJc w:val="left"/>
      <w:pPr>
        <w:tabs>
          <w:tab w:val="num" w:pos="720"/>
        </w:tabs>
        <w:ind w:left="720" w:hanging="360"/>
      </w:pPr>
      <w:rPr>
        <w:rFonts w:ascii="Symbol" w:hAnsi="Symbol" w:hint="default"/>
      </w:rPr>
    </w:lvl>
    <w:lvl w:ilvl="1" w:tplc="56989252" w:tentative="1">
      <w:start w:val="1"/>
      <w:numFmt w:val="bullet"/>
      <w:lvlText w:val="o"/>
      <w:lvlJc w:val="left"/>
      <w:pPr>
        <w:tabs>
          <w:tab w:val="num" w:pos="1440"/>
        </w:tabs>
        <w:ind w:left="1440" w:hanging="360"/>
      </w:pPr>
      <w:rPr>
        <w:rFonts w:ascii="Courier New" w:hAnsi="Courier New" w:hint="default"/>
      </w:rPr>
    </w:lvl>
    <w:lvl w:ilvl="2" w:tplc="020A777E" w:tentative="1">
      <w:start w:val="1"/>
      <w:numFmt w:val="bullet"/>
      <w:lvlText w:val=""/>
      <w:lvlJc w:val="left"/>
      <w:pPr>
        <w:tabs>
          <w:tab w:val="num" w:pos="2160"/>
        </w:tabs>
        <w:ind w:left="2160" w:hanging="360"/>
      </w:pPr>
      <w:rPr>
        <w:rFonts w:ascii="Wingdings" w:hAnsi="Wingdings" w:hint="default"/>
      </w:rPr>
    </w:lvl>
    <w:lvl w:ilvl="3" w:tplc="BAEC7150" w:tentative="1">
      <w:start w:val="1"/>
      <w:numFmt w:val="bullet"/>
      <w:lvlText w:val=""/>
      <w:lvlJc w:val="left"/>
      <w:pPr>
        <w:tabs>
          <w:tab w:val="num" w:pos="2880"/>
        </w:tabs>
        <w:ind w:left="2880" w:hanging="360"/>
      </w:pPr>
      <w:rPr>
        <w:rFonts w:ascii="Symbol" w:hAnsi="Symbol" w:hint="default"/>
      </w:rPr>
    </w:lvl>
    <w:lvl w:ilvl="4" w:tplc="8584BF34" w:tentative="1">
      <w:start w:val="1"/>
      <w:numFmt w:val="bullet"/>
      <w:lvlText w:val="o"/>
      <w:lvlJc w:val="left"/>
      <w:pPr>
        <w:tabs>
          <w:tab w:val="num" w:pos="3600"/>
        </w:tabs>
        <w:ind w:left="3600" w:hanging="360"/>
      </w:pPr>
      <w:rPr>
        <w:rFonts w:ascii="Courier New" w:hAnsi="Courier New" w:hint="default"/>
      </w:rPr>
    </w:lvl>
    <w:lvl w:ilvl="5" w:tplc="C810C63E" w:tentative="1">
      <w:start w:val="1"/>
      <w:numFmt w:val="bullet"/>
      <w:lvlText w:val=""/>
      <w:lvlJc w:val="left"/>
      <w:pPr>
        <w:tabs>
          <w:tab w:val="num" w:pos="4320"/>
        </w:tabs>
        <w:ind w:left="4320" w:hanging="360"/>
      </w:pPr>
      <w:rPr>
        <w:rFonts w:ascii="Wingdings" w:hAnsi="Wingdings" w:hint="default"/>
      </w:rPr>
    </w:lvl>
    <w:lvl w:ilvl="6" w:tplc="BDCA99B6" w:tentative="1">
      <w:start w:val="1"/>
      <w:numFmt w:val="bullet"/>
      <w:lvlText w:val=""/>
      <w:lvlJc w:val="left"/>
      <w:pPr>
        <w:tabs>
          <w:tab w:val="num" w:pos="5040"/>
        </w:tabs>
        <w:ind w:left="5040" w:hanging="360"/>
      </w:pPr>
      <w:rPr>
        <w:rFonts w:ascii="Symbol" w:hAnsi="Symbol" w:hint="default"/>
      </w:rPr>
    </w:lvl>
    <w:lvl w:ilvl="7" w:tplc="51ACBE36" w:tentative="1">
      <w:start w:val="1"/>
      <w:numFmt w:val="bullet"/>
      <w:lvlText w:val="o"/>
      <w:lvlJc w:val="left"/>
      <w:pPr>
        <w:tabs>
          <w:tab w:val="num" w:pos="5760"/>
        </w:tabs>
        <w:ind w:left="5760" w:hanging="360"/>
      </w:pPr>
      <w:rPr>
        <w:rFonts w:ascii="Courier New" w:hAnsi="Courier New" w:hint="default"/>
      </w:rPr>
    </w:lvl>
    <w:lvl w:ilvl="8" w:tplc="BD063952" w:tentative="1">
      <w:start w:val="1"/>
      <w:numFmt w:val="bullet"/>
      <w:lvlText w:val=""/>
      <w:lvlJc w:val="left"/>
      <w:pPr>
        <w:tabs>
          <w:tab w:val="num" w:pos="6480"/>
        </w:tabs>
        <w:ind w:left="6480" w:hanging="360"/>
      </w:pPr>
      <w:rPr>
        <w:rFonts w:ascii="Wingdings" w:hAnsi="Wingdings" w:hint="default"/>
      </w:rPr>
    </w:lvl>
  </w:abstractNum>
  <w:abstractNum w:abstractNumId="14">
    <w:nsid w:val="05D44F7A"/>
    <w:multiLevelType w:val="hybridMultilevel"/>
    <w:tmpl w:val="86A04ECA"/>
    <w:name w:val="WW8Num16"/>
    <w:lvl w:ilvl="0" w:tplc="A7307B60">
      <w:start w:val="1"/>
      <w:numFmt w:val="bullet"/>
      <w:lvlText w:val=""/>
      <w:lvlJc w:val="left"/>
      <w:pPr>
        <w:tabs>
          <w:tab w:val="num" w:pos="720"/>
        </w:tabs>
        <w:ind w:left="720" w:hanging="360"/>
      </w:pPr>
      <w:rPr>
        <w:rFonts w:ascii="Symbol" w:hAnsi="Symbol" w:hint="default"/>
      </w:rPr>
    </w:lvl>
    <w:lvl w:ilvl="1" w:tplc="7E04D050" w:tentative="1">
      <w:start w:val="1"/>
      <w:numFmt w:val="bullet"/>
      <w:lvlText w:val="o"/>
      <w:lvlJc w:val="left"/>
      <w:pPr>
        <w:tabs>
          <w:tab w:val="num" w:pos="1440"/>
        </w:tabs>
        <w:ind w:left="1440" w:hanging="360"/>
      </w:pPr>
      <w:rPr>
        <w:rFonts w:ascii="Courier New" w:hAnsi="Courier New" w:hint="default"/>
      </w:rPr>
    </w:lvl>
    <w:lvl w:ilvl="2" w:tplc="46128CE4" w:tentative="1">
      <w:start w:val="1"/>
      <w:numFmt w:val="bullet"/>
      <w:lvlText w:val=""/>
      <w:lvlJc w:val="left"/>
      <w:pPr>
        <w:tabs>
          <w:tab w:val="num" w:pos="2160"/>
        </w:tabs>
        <w:ind w:left="2160" w:hanging="360"/>
      </w:pPr>
      <w:rPr>
        <w:rFonts w:ascii="Wingdings" w:hAnsi="Wingdings" w:hint="default"/>
      </w:rPr>
    </w:lvl>
    <w:lvl w:ilvl="3" w:tplc="AF3AB22E" w:tentative="1">
      <w:start w:val="1"/>
      <w:numFmt w:val="bullet"/>
      <w:lvlText w:val=""/>
      <w:lvlJc w:val="left"/>
      <w:pPr>
        <w:tabs>
          <w:tab w:val="num" w:pos="2880"/>
        </w:tabs>
        <w:ind w:left="2880" w:hanging="360"/>
      </w:pPr>
      <w:rPr>
        <w:rFonts w:ascii="Symbol" w:hAnsi="Symbol" w:hint="default"/>
      </w:rPr>
    </w:lvl>
    <w:lvl w:ilvl="4" w:tplc="44A609D4" w:tentative="1">
      <w:start w:val="1"/>
      <w:numFmt w:val="bullet"/>
      <w:lvlText w:val="o"/>
      <w:lvlJc w:val="left"/>
      <w:pPr>
        <w:tabs>
          <w:tab w:val="num" w:pos="3600"/>
        </w:tabs>
        <w:ind w:left="3600" w:hanging="360"/>
      </w:pPr>
      <w:rPr>
        <w:rFonts w:ascii="Courier New" w:hAnsi="Courier New" w:hint="default"/>
      </w:rPr>
    </w:lvl>
    <w:lvl w:ilvl="5" w:tplc="47C6C4DA" w:tentative="1">
      <w:start w:val="1"/>
      <w:numFmt w:val="bullet"/>
      <w:lvlText w:val=""/>
      <w:lvlJc w:val="left"/>
      <w:pPr>
        <w:tabs>
          <w:tab w:val="num" w:pos="4320"/>
        </w:tabs>
        <w:ind w:left="4320" w:hanging="360"/>
      </w:pPr>
      <w:rPr>
        <w:rFonts w:ascii="Wingdings" w:hAnsi="Wingdings" w:hint="default"/>
      </w:rPr>
    </w:lvl>
    <w:lvl w:ilvl="6" w:tplc="99BEA9AA" w:tentative="1">
      <w:start w:val="1"/>
      <w:numFmt w:val="bullet"/>
      <w:lvlText w:val=""/>
      <w:lvlJc w:val="left"/>
      <w:pPr>
        <w:tabs>
          <w:tab w:val="num" w:pos="5040"/>
        </w:tabs>
        <w:ind w:left="5040" w:hanging="360"/>
      </w:pPr>
      <w:rPr>
        <w:rFonts w:ascii="Symbol" w:hAnsi="Symbol" w:hint="default"/>
      </w:rPr>
    </w:lvl>
    <w:lvl w:ilvl="7" w:tplc="80A4B728" w:tentative="1">
      <w:start w:val="1"/>
      <w:numFmt w:val="bullet"/>
      <w:lvlText w:val="o"/>
      <w:lvlJc w:val="left"/>
      <w:pPr>
        <w:tabs>
          <w:tab w:val="num" w:pos="5760"/>
        </w:tabs>
        <w:ind w:left="5760" w:hanging="360"/>
      </w:pPr>
      <w:rPr>
        <w:rFonts w:ascii="Courier New" w:hAnsi="Courier New" w:hint="default"/>
      </w:rPr>
    </w:lvl>
    <w:lvl w:ilvl="8" w:tplc="F8069CC2" w:tentative="1">
      <w:start w:val="1"/>
      <w:numFmt w:val="bullet"/>
      <w:lvlText w:val=""/>
      <w:lvlJc w:val="left"/>
      <w:pPr>
        <w:tabs>
          <w:tab w:val="num" w:pos="6480"/>
        </w:tabs>
        <w:ind w:left="6480" w:hanging="360"/>
      </w:pPr>
      <w:rPr>
        <w:rFonts w:ascii="Wingdings" w:hAnsi="Wingdings" w:hint="default"/>
      </w:rPr>
    </w:lvl>
  </w:abstractNum>
  <w:abstractNum w:abstractNumId="15">
    <w:nsid w:val="0B503AA9"/>
    <w:multiLevelType w:val="hybridMultilevel"/>
    <w:tmpl w:val="6D40A8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0EB7286B"/>
    <w:multiLevelType w:val="hybridMultilevel"/>
    <w:tmpl w:val="81AAC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A0A88"/>
    <w:multiLevelType w:val="hybridMultilevel"/>
    <w:tmpl w:val="34CA7CAE"/>
    <w:lvl w:ilvl="0" w:tplc="A29A93A4">
      <w:start w:val="1"/>
      <w:numFmt w:val="bullet"/>
      <w:pStyle w:val="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16B71675"/>
    <w:multiLevelType w:val="hybridMultilevel"/>
    <w:tmpl w:val="676644F8"/>
    <w:name w:val="WW8Num17"/>
    <w:lvl w:ilvl="0" w:tplc="6F5A4FF8">
      <w:start w:val="1"/>
      <w:numFmt w:val="bullet"/>
      <w:lvlText w:val=""/>
      <w:lvlJc w:val="left"/>
      <w:pPr>
        <w:ind w:left="720" w:hanging="360"/>
      </w:pPr>
      <w:rPr>
        <w:rFonts w:ascii="Symbol" w:hAnsi="Symbol" w:hint="default"/>
      </w:rPr>
    </w:lvl>
    <w:lvl w:ilvl="1" w:tplc="35428134" w:tentative="1">
      <w:start w:val="1"/>
      <w:numFmt w:val="bullet"/>
      <w:lvlText w:val="o"/>
      <w:lvlJc w:val="left"/>
      <w:pPr>
        <w:ind w:left="1440" w:hanging="360"/>
      </w:pPr>
      <w:rPr>
        <w:rFonts w:ascii="Courier New" w:hAnsi="Courier New" w:hint="default"/>
      </w:rPr>
    </w:lvl>
    <w:lvl w:ilvl="2" w:tplc="4100FBA2" w:tentative="1">
      <w:start w:val="1"/>
      <w:numFmt w:val="bullet"/>
      <w:lvlText w:val=""/>
      <w:lvlJc w:val="left"/>
      <w:pPr>
        <w:ind w:left="2160" w:hanging="360"/>
      </w:pPr>
      <w:rPr>
        <w:rFonts w:ascii="Wingdings" w:hAnsi="Wingdings" w:hint="default"/>
      </w:rPr>
    </w:lvl>
    <w:lvl w:ilvl="3" w:tplc="35126822" w:tentative="1">
      <w:start w:val="1"/>
      <w:numFmt w:val="bullet"/>
      <w:lvlText w:val=""/>
      <w:lvlJc w:val="left"/>
      <w:pPr>
        <w:ind w:left="2880" w:hanging="360"/>
      </w:pPr>
      <w:rPr>
        <w:rFonts w:ascii="Symbol" w:hAnsi="Symbol" w:hint="default"/>
      </w:rPr>
    </w:lvl>
    <w:lvl w:ilvl="4" w:tplc="476A1F0E" w:tentative="1">
      <w:start w:val="1"/>
      <w:numFmt w:val="bullet"/>
      <w:lvlText w:val="o"/>
      <w:lvlJc w:val="left"/>
      <w:pPr>
        <w:ind w:left="3600" w:hanging="360"/>
      </w:pPr>
      <w:rPr>
        <w:rFonts w:ascii="Courier New" w:hAnsi="Courier New" w:hint="default"/>
      </w:rPr>
    </w:lvl>
    <w:lvl w:ilvl="5" w:tplc="BF4AE982" w:tentative="1">
      <w:start w:val="1"/>
      <w:numFmt w:val="bullet"/>
      <w:lvlText w:val=""/>
      <w:lvlJc w:val="left"/>
      <w:pPr>
        <w:ind w:left="4320" w:hanging="360"/>
      </w:pPr>
      <w:rPr>
        <w:rFonts w:ascii="Wingdings" w:hAnsi="Wingdings" w:hint="default"/>
      </w:rPr>
    </w:lvl>
    <w:lvl w:ilvl="6" w:tplc="A4CA769C" w:tentative="1">
      <w:start w:val="1"/>
      <w:numFmt w:val="bullet"/>
      <w:lvlText w:val=""/>
      <w:lvlJc w:val="left"/>
      <w:pPr>
        <w:ind w:left="5040" w:hanging="360"/>
      </w:pPr>
      <w:rPr>
        <w:rFonts w:ascii="Symbol" w:hAnsi="Symbol" w:hint="default"/>
      </w:rPr>
    </w:lvl>
    <w:lvl w:ilvl="7" w:tplc="AE206C3C" w:tentative="1">
      <w:start w:val="1"/>
      <w:numFmt w:val="bullet"/>
      <w:lvlText w:val="o"/>
      <w:lvlJc w:val="left"/>
      <w:pPr>
        <w:ind w:left="5760" w:hanging="360"/>
      </w:pPr>
      <w:rPr>
        <w:rFonts w:ascii="Courier New" w:hAnsi="Courier New" w:hint="default"/>
      </w:rPr>
    </w:lvl>
    <w:lvl w:ilvl="8" w:tplc="BE86D1A0" w:tentative="1">
      <w:start w:val="1"/>
      <w:numFmt w:val="bullet"/>
      <w:lvlText w:val=""/>
      <w:lvlJc w:val="left"/>
      <w:pPr>
        <w:ind w:left="6480" w:hanging="360"/>
      </w:pPr>
      <w:rPr>
        <w:rFonts w:ascii="Wingdings" w:hAnsi="Wingdings" w:hint="default"/>
      </w:rPr>
    </w:lvl>
  </w:abstractNum>
  <w:abstractNum w:abstractNumId="19">
    <w:nsid w:val="22A962F8"/>
    <w:multiLevelType w:val="hybridMultilevel"/>
    <w:tmpl w:val="17EAE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B7D2373"/>
    <w:multiLevelType w:val="hybridMultilevel"/>
    <w:tmpl w:val="625613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DF54871"/>
    <w:multiLevelType w:val="multilevel"/>
    <w:tmpl w:val="00DC5504"/>
    <w:lvl w:ilvl="0">
      <w:start w:val="1"/>
      <w:numFmt w:val="upperLetter"/>
      <w:pStyle w:val="AppdHeading1"/>
      <w:lvlText w:val="Appendix %1."/>
      <w:lvlJc w:val="left"/>
      <w:pPr>
        <w:tabs>
          <w:tab w:val="num" w:pos="3240"/>
        </w:tabs>
        <w:ind w:left="720" w:hanging="720"/>
      </w:pPr>
      <w:rPr>
        <w:rFonts w:cs="Times New Roman" w:hint="default"/>
      </w:rPr>
    </w:lvl>
    <w:lvl w:ilvl="1">
      <w:start w:val="1"/>
      <w:numFmt w:val="decimal"/>
      <w:pStyle w:val="AppHeading2"/>
      <w:lvlText w:val="%1.%2"/>
      <w:lvlJc w:val="left"/>
      <w:pPr>
        <w:tabs>
          <w:tab w:val="num" w:pos="1080"/>
        </w:tabs>
        <w:ind w:left="720" w:hanging="720"/>
      </w:pPr>
      <w:rPr>
        <w:rFonts w:cs="Times New Roman" w:hint="default"/>
      </w:rPr>
    </w:lvl>
    <w:lvl w:ilvl="2">
      <w:start w:val="1"/>
      <w:numFmt w:val="decimal"/>
      <w:pStyle w:val="AppHeading3"/>
      <w:lvlText w:val="%1.%2.%3"/>
      <w:lvlJc w:val="left"/>
      <w:pPr>
        <w:tabs>
          <w:tab w:val="num" w:pos="1440"/>
        </w:tabs>
        <w:ind w:left="720" w:hanging="720"/>
      </w:pPr>
      <w:rPr>
        <w:rFonts w:cs="Times New Roman" w:hint="default"/>
      </w:rPr>
    </w:lvl>
    <w:lvl w:ilvl="3">
      <w:start w:val="1"/>
      <w:numFmt w:val="decimal"/>
      <w:lvlText w:val="%1.%2.%3.%4"/>
      <w:lvlJc w:val="left"/>
      <w:pPr>
        <w:tabs>
          <w:tab w:val="num" w:pos="1800"/>
        </w:tabs>
        <w:ind w:left="720" w:hanging="720"/>
      </w:pPr>
      <w:rPr>
        <w:rFonts w:cs="Times New Roman" w:hint="default"/>
      </w:rPr>
    </w:lvl>
    <w:lvl w:ilvl="4">
      <w:start w:val="1"/>
      <w:numFmt w:val="none"/>
      <w:lvlText w:val=""/>
      <w:lvlJc w:val="left"/>
      <w:pPr>
        <w:tabs>
          <w:tab w:val="num" w:pos="360"/>
        </w:tabs>
      </w:pPr>
      <w:rPr>
        <w:rFonts w:cs="Times New Roman" w:hint="default"/>
      </w:rPr>
    </w:lvl>
    <w:lvl w:ilvl="5">
      <w:start w:val="1"/>
      <w:numFmt w:val="decimal"/>
      <w:lvlText w:val="%1.%2.%3.%4.%5.%6"/>
      <w:lvlJc w:val="left"/>
      <w:pPr>
        <w:tabs>
          <w:tab w:val="num" w:pos="0"/>
        </w:tabs>
      </w:pPr>
      <w:rPr>
        <w:rFonts w:cs="Times New Roman" w:hint="default"/>
      </w:rPr>
    </w:lvl>
    <w:lvl w:ilvl="6">
      <w:start w:val="1"/>
      <w:numFmt w:val="decimal"/>
      <w:lvlText w:val="%1.%2.%3.%4.%5.%6.%7"/>
      <w:lvlJc w:val="left"/>
      <w:pPr>
        <w:tabs>
          <w:tab w:val="num" w:pos="0"/>
        </w:tabs>
      </w:pPr>
      <w:rPr>
        <w:rFonts w:cs="Times New Roman" w:hint="default"/>
      </w:rPr>
    </w:lvl>
    <w:lvl w:ilvl="7">
      <w:start w:val="1"/>
      <w:numFmt w:val="decimal"/>
      <w:lvlText w:val="%1.%2.%3.%4.%5.%6.%7.%8"/>
      <w:lvlJc w:val="left"/>
      <w:pPr>
        <w:tabs>
          <w:tab w:val="num" w:pos="0"/>
        </w:tabs>
      </w:pPr>
      <w:rPr>
        <w:rFonts w:cs="Times New Roman" w:hint="default"/>
      </w:rPr>
    </w:lvl>
    <w:lvl w:ilvl="8">
      <w:start w:val="1"/>
      <w:numFmt w:val="decimal"/>
      <w:lvlText w:val="%1.%2.%3.%4.%5.%6.%7.%8.%9"/>
      <w:lvlJc w:val="left"/>
      <w:pPr>
        <w:tabs>
          <w:tab w:val="num" w:pos="0"/>
        </w:tabs>
      </w:pPr>
      <w:rPr>
        <w:rFonts w:cs="Times New Roman" w:hint="default"/>
      </w:rPr>
    </w:lvl>
  </w:abstractNum>
  <w:abstractNum w:abstractNumId="22">
    <w:nsid w:val="2DF60067"/>
    <w:multiLevelType w:val="hybridMultilevel"/>
    <w:tmpl w:val="2FAC3E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359B28B3"/>
    <w:multiLevelType w:val="hybridMultilevel"/>
    <w:tmpl w:val="D472BA24"/>
    <w:lvl w:ilvl="0" w:tplc="9A565B02">
      <w:numFmt w:val="bullet"/>
      <w:lvlText w:val="-"/>
      <w:lvlJc w:val="left"/>
      <w:pPr>
        <w:ind w:left="720" w:hanging="360"/>
      </w:pPr>
      <w:rPr>
        <w:rFonts w:ascii="Arial" w:eastAsia="Times New Roman" w:hAnsi="Aria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65223A6"/>
    <w:multiLevelType w:val="hybridMultilevel"/>
    <w:tmpl w:val="91DAC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486A3F"/>
    <w:multiLevelType w:val="hybridMultilevel"/>
    <w:tmpl w:val="9392B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0554C89"/>
    <w:multiLevelType w:val="multilevel"/>
    <w:tmpl w:val="72D85B7A"/>
    <w:name w:val="Outline"/>
    <w:lvl w:ilvl="0">
      <w:start w:val="1"/>
      <w:numFmt w:val="decimal"/>
      <w:lvlText w:val="%1."/>
      <w:lvlJc w:val="left"/>
      <w:pPr>
        <w:tabs>
          <w:tab w:val="num" w:pos="0"/>
        </w:tabs>
        <w:ind w:left="360" w:hanging="360"/>
      </w:pPr>
      <w:rPr>
        <w:rFonts w:cs="Times New Roman" w:hint="default"/>
      </w:rPr>
    </w:lvl>
    <w:lvl w:ilvl="1">
      <w:start w:val="1"/>
      <w:numFmt w:val="decimal"/>
      <w:isLgl/>
      <w:lvlText w:val="%1.%2"/>
      <w:lvlJc w:val="left"/>
      <w:pPr>
        <w:tabs>
          <w:tab w:val="num" w:pos="0"/>
        </w:tabs>
        <w:ind w:left="405" w:hanging="405"/>
      </w:pPr>
      <w:rPr>
        <w:rFonts w:cs="Times New Roman" w:hint="default"/>
      </w:rPr>
    </w:lvl>
    <w:lvl w:ilvl="2">
      <w:start w:val="1"/>
      <w:numFmt w:val="decimal"/>
      <w:isLgl/>
      <w:lvlText w:val="%1.%2.%3"/>
      <w:lvlJc w:val="left"/>
      <w:pPr>
        <w:tabs>
          <w:tab w:val="num" w:pos="0"/>
        </w:tabs>
        <w:ind w:left="720" w:hanging="720"/>
      </w:pPr>
      <w:rPr>
        <w:rFonts w:cs="Times New Roman" w:hint="default"/>
      </w:rPr>
    </w:lvl>
    <w:lvl w:ilvl="3">
      <w:start w:val="1"/>
      <w:numFmt w:val="decimal"/>
      <w:isLgl/>
      <w:lvlText w:val="%1.%2.%3.%4"/>
      <w:lvlJc w:val="left"/>
      <w:pPr>
        <w:tabs>
          <w:tab w:val="num" w:pos="0"/>
        </w:tabs>
        <w:ind w:left="720" w:hanging="720"/>
      </w:pPr>
      <w:rPr>
        <w:rFonts w:cs="Times New Roman" w:hint="default"/>
      </w:rPr>
    </w:lvl>
    <w:lvl w:ilvl="4">
      <w:start w:val="1"/>
      <w:numFmt w:val="decimal"/>
      <w:isLgl/>
      <w:lvlText w:val="%1.%2.%3.%4.%5"/>
      <w:lvlJc w:val="left"/>
      <w:pPr>
        <w:tabs>
          <w:tab w:val="num" w:pos="0"/>
        </w:tabs>
        <w:ind w:left="1080" w:hanging="1080"/>
      </w:pPr>
      <w:rPr>
        <w:rFonts w:cs="Times New Roman" w:hint="default"/>
      </w:rPr>
    </w:lvl>
    <w:lvl w:ilvl="5">
      <w:start w:val="1"/>
      <w:numFmt w:val="decimal"/>
      <w:isLgl/>
      <w:lvlText w:val="%1.%2.%3.%4.%5.%6"/>
      <w:lvlJc w:val="left"/>
      <w:pPr>
        <w:tabs>
          <w:tab w:val="num" w:pos="0"/>
        </w:tabs>
        <w:ind w:left="1080" w:hanging="1080"/>
      </w:pPr>
      <w:rPr>
        <w:rFonts w:cs="Times New Roman" w:hint="default"/>
      </w:rPr>
    </w:lvl>
    <w:lvl w:ilvl="6">
      <w:start w:val="1"/>
      <w:numFmt w:val="decimal"/>
      <w:isLgl/>
      <w:lvlText w:val="%1.%2.%3.%4.%5.%6.%7"/>
      <w:lvlJc w:val="left"/>
      <w:pPr>
        <w:tabs>
          <w:tab w:val="num" w:pos="0"/>
        </w:tabs>
        <w:ind w:left="1440" w:hanging="1440"/>
      </w:pPr>
      <w:rPr>
        <w:rFonts w:cs="Times New Roman" w:hint="default"/>
      </w:rPr>
    </w:lvl>
    <w:lvl w:ilvl="7">
      <w:start w:val="1"/>
      <w:numFmt w:val="decimal"/>
      <w:isLgl/>
      <w:lvlText w:val="%1.%2.%3.%4.%5.%6.%7.%8"/>
      <w:lvlJc w:val="left"/>
      <w:pPr>
        <w:tabs>
          <w:tab w:val="num" w:pos="0"/>
        </w:tabs>
        <w:ind w:left="1440" w:hanging="1440"/>
      </w:pPr>
      <w:rPr>
        <w:rFonts w:cs="Times New Roman" w:hint="default"/>
      </w:rPr>
    </w:lvl>
    <w:lvl w:ilvl="8">
      <w:start w:val="1"/>
      <w:numFmt w:val="decimal"/>
      <w:isLgl/>
      <w:lvlText w:val="%1.%2.%3.%4.%5.%6.%7.%8.%9"/>
      <w:lvlJc w:val="left"/>
      <w:pPr>
        <w:tabs>
          <w:tab w:val="num" w:pos="0"/>
        </w:tabs>
        <w:ind w:left="1800" w:hanging="1800"/>
      </w:pPr>
      <w:rPr>
        <w:rFonts w:cs="Times New Roman" w:hint="default"/>
      </w:rPr>
    </w:lvl>
  </w:abstractNum>
  <w:abstractNum w:abstractNumId="27">
    <w:nsid w:val="51404785"/>
    <w:multiLevelType w:val="hybridMultilevel"/>
    <w:tmpl w:val="F0C69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A8591C"/>
    <w:multiLevelType w:val="hybridMultilevel"/>
    <w:tmpl w:val="BE869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1F2F22"/>
    <w:multiLevelType w:val="hybridMultilevel"/>
    <w:tmpl w:val="447A90FC"/>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0">
    <w:nsid w:val="59A72E0B"/>
    <w:multiLevelType w:val="hybridMultilevel"/>
    <w:tmpl w:val="2BB63E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5BE94EB0"/>
    <w:multiLevelType w:val="hybridMultilevel"/>
    <w:tmpl w:val="C568B22C"/>
    <w:lvl w:ilvl="0" w:tplc="903851A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F697B59"/>
    <w:multiLevelType w:val="hybridMultilevel"/>
    <w:tmpl w:val="A9D27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91623B"/>
    <w:multiLevelType w:val="hybridMultilevel"/>
    <w:tmpl w:val="841C9C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0C92485"/>
    <w:multiLevelType w:val="multilevel"/>
    <w:tmpl w:val="1F66D55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04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nsid w:val="72A20133"/>
    <w:multiLevelType w:val="hybridMultilevel"/>
    <w:tmpl w:val="6FAA48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7"/>
  </w:num>
  <w:num w:numId="2">
    <w:abstractNumId w:val="34"/>
  </w:num>
  <w:num w:numId="3">
    <w:abstractNumId w:val="31"/>
  </w:num>
  <w:num w:numId="4">
    <w:abstractNumId w:val="17"/>
  </w:num>
  <w:num w:numId="5">
    <w:abstractNumId w:val="21"/>
  </w:num>
  <w:num w:numId="6">
    <w:abstractNumId w:val="21"/>
  </w:num>
  <w:num w:numId="7">
    <w:abstractNumId w:val="17"/>
  </w:num>
  <w:num w:numId="8">
    <w:abstractNumId w:val="15"/>
  </w:num>
  <w:num w:numId="9">
    <w:abstractNumId w:val="19"/>
  </w:num>
  <w:num w:numId="10">
    <w:abstractNumId w:val="32"/>
  </w:num>
  <w:num w:numId="11">
    <w:abstractNumId w:val="29"/>
  </w:num>
  <w:num w:numId="12">
    <w:abstractNumId w:val="24"/>
  </w:num>
  <w:num w:numId="13">
    <w:abstractNumId w:val="20"/>
  </w:num>
  <w:num w:numId="14">
    <w:abstractNumId w:val="25"/>
  </w:num>
  <w:num w:numId="15">
    <w:abstractNumId w:val="28"/>
  </w:num>
  <w:num w:numId="16">
    <w:abstractNumId w:val="35"/>
  </w:num>
  <w:num w:numId="17">
    <w:abstractNumId w:val="22"/>
  </w:num>
  <w:num w:numId="18">
    <w:abstractNumId w:val="33"/>
  </w:num>
  <w:num w:numId="19">
    <w:abstractNumId w:val="16"/>
  </w:num>
  <w:num w:numId="20">
    <w:abstractNumId w:val="23"/>
  </w:num>
  <w:num w:numId="21">
    <w:abstractNumId w:val="3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defaultTabStop w:val="720"/>
  <w:doNotHyphenateCaps/>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44B7"/>
    <w:rsid w:val="0000280F"/>
    <w:rsid w:val="00003497"/>
    <w:rsid w:val="0000409A"/>
    <w:rsid w:val="000046F8"/>
    <w:rsid w:val="000050D0"/>
    <w:rsid w:val="00005347"/>
    <w:rsid w:val="0000759E"/>
    <w:rsid w:val="00013158"/>
    <w:rsid w:val="00013744"/>
    <w:rsid w:val="00014C89"/>
    <w:rsid w:val="00015501"/>
    <w:rsid w:val="00016817"/>
    <w:rsid w:val="00016C3E"/>
    <w:rsid w:val="0001756A"/>
    <w:rsid w:val="00020031"/>
    <w:rsid w:val="0002044A"/>
    <w:rsid w:val="00022160"/>
    <w:rsid w:val="0002338B"/>
    <w:rsid w:val="00023BB3"/>
    <w:rsid w:val="0002435D"/>
    <w:rsid w:val="00024F63"/>
    <w:rsid w:val="00025D12"/>
    <w:rsid w:val="000261DD"/>
    <w:rsid w:val="000279E2"/>
    <w:rsid w:val="0003195F"/>
    <w:rsid w:val="00031DED"/>
    <w:rsid w:val="000343D3"/>
    <w:rsid w:val="00035AAE"/>
    <w:rsid w:val="00037A5F"/>
    <w:rsid w:val="000435FB"/>
    <w:rsid w:val="00043E2C"/>
    <w:rsid w:val="000452AB"/>
    <w:rsid w:val="00045768"/>
    <w:rsid w:val="00045C46"/>
    <w:rsid w:val="00045CA9"/>
    <w:rsid w:val="00046336"/>
    <w:rsid w:val="00046FEB"/>
    <w:rsid w:val="00047F70"/>
    <w:rsid w:val="000517D2"/>
    <w:rsid w:val="00052DD4"/>
    <w:rsid w:val="00052E48"/>
    <w:rsid w:val="00053D2F"/>
    <w:rsid w:val="00054381"/>
    <w:rsid w:val="00055ABC"/>
    <w:rsid w:val="00056245"/>
    <w:rsid w:val="00056E4F"/>
    <w:rsid w:val="0005745E"/>
    <w:rsid w:val="00061533"/>
    <w:rsid w:val="0006174C"/>
    <w:rsid w:val="0006213C"/>
    <w:rsid w:val="0006248E"/>
    <w:rsid w:val="00064BEC"/>
    <w:rsid w:val="00066714"/>
    <w:rsid w:val="00066C13"/>
    <w:rsid w:val="00070F65"/>
    <w:rsid w:val="000711AF"/>
    <w:rsid w:val="00071372"/>
    <w:rsid w:val="00072B2F"/>
    <w:rsid w:val="0007488A"/>
    <w:rsid w:val="00074C73"/>
    <w:rsid w:val="00074C8D"/>
    <w:rsid w:val="00075BFC"/>
    <w:rsid w:val="00076423"/>
    <w:rsid w:val="00080835"/>
    <w:rsid w:val="000833A1"/>
    <w:rsid w:val="00083AAE"/>
    <w:rsid w:val="000848DA"/>
    <w:rsid w:val="000849B0"/>
    <w:rsid w:val="000857C3"/>
    <w:rsid w:val="00087102"/>
    <w:rsid w:val="00087CD3"/>
    <w:rsid w:val="0009093A"/>
    <w:rsid w:val="00091D18"/>
    <w:rsid w:val="00092B59"/>
    <w:rsid w:val="00092C58"/>
    <w:rsid w:val="0009338C"/>
    <w:rsid w:val="0009391E"/>
    <w:rsid w:val="00095442"/>
    <w:rsid w:val="00096B51"/>
    <w:rsid w:val="00097336"/>
    <w:rsid w:val="000A4511"/>
    <w:rsid w:val="000A5DAB"/>
    <w:rsid w:val="000A6019"/>
    <w:rsid w:val="000A6C9C"/>
    <w:rsid w:val="000A7125"/>
    <w:rsid w:val="000A7493"/>
    <w:rsid w:val="000B0E27"/>
    <w:rsid w:val="000B15D8"/>
    <w:rsid w:val="000B23E1"/>
    <w:rsid w:val="000B2DEB"/>
    <w:rsid w:val="000B2E3B"/>
    <w:rsid w:val="000B3833"/>
    <w:rsid w:val="000B3B41"/>
    <w:rsid w:val="000B42D5"/>
    <w:rsid w:val="000B6187"/>
    <w:rsid w:val="000B6FCF"/>
    <w:rsid w:val="000B7050"/>
    <w:rsid w:val="000B70D9"/>
    <w:rsid w:val="000B7AE2"/>
    <w:rsid w:val="000C0728"/>
    <w:rsid w:val="000C117E"/>
    <w:rsid w:val="000C281C"/>
    <w:rsid w:val="000C4512"/>
    <w:rsid w:val="000C5107"/>
    <w:rsid w:val="000C5177"/>
    <w:rsid w:val="000C5BB3"/>
    <w:rsid w:val="000C5D12"/>
    <w:rsid w:val="000C692D"/>
    <w:rsid w:val="000C7F0A"/>
    <w:rsid w:val="000D1163"/>
    <w:rsid w:val="000D1BA7"/>
    <w:rsid w:val="000D319B"/>
    <w:rsid w:val="000D3578"/>
    <w:rsid w:val="000D446A"/>
    <w:rsid w:val="000D5CD2"/>
    <w:rsid w:val="000D6A54"/>
    <w:rsid w:val="000D7791"/>
    <w:rsid w:val="000D7C36"/>
    <w:rsid w:val="000D7D4E"/>
    <w:rsid w:val="000E101A"/>
    <w:rsid w:val="000E10F5"/>
    <w:rsid w:val="000E210E"/>
    <w:rsid w:val="000E4898"/>
    <w:rsid w:val="000E4BE3"/>
    <w:rsid w:val="000E6304"/>
    <w:rsid w:val="000E710A"/>
    <w:rsid w:val="000E75B4"/>
    <w:rsid w:val="000E780D"/>
    <w:rsid w:val="000F0A7C"/>
    <w:rsid w:val="000F0B8A"/>
    <w:rsid w:val="000F0D1A"/>
    <w:rsid w:val="000F2C23"/>
    <w:rsid w:val="000F3EE0"/>
    <w:rsid w:val="000F5753"/>
    <w:rsid w:val="000F58FD"/>
    <w:rsid w:val="000F657F"/>
    <w:rsid w:val="000F6FAB"/>
    <w:rsid w:val="000F77F0"/>
    <w:rsid w:val="00101139"/>
    <w:rsid w:val="001016A3"/>
    <w:rsid w:val="00101910"/>
    <w:rsid w:val="00103D07"/>
    <w:rsid w:val="00104039"/>
    <w:rsid w:val="001042A3"/>
    <w:rsid w:val="001069D7"/>
    <w:rsid w:val="00111364"/>
    <w:rsid w:val="00111F9A"/>
    <w:rsid w:val="00112A37"/>
    <w:rsid w:val="001139B4"/>
    <w:rsid w:val="0011431D"/>
    <w:rsid w:val="00114B53"/>
    <w:rsid w:val="00116264"/>
    <w:rsid w:val="001173CD"/>
    <w:rsid w:val="00121561"/>
    <w:rsid w:val="001219E3"/>
    <w:rsid w:val="00122529"/>
    <w:rsid w:val="00122EBF"/>
    <w:rsid w:val="00123DF5"/>
    <w:rsid w:val="00124F1D"/>
    <w:rsid w:val="00125010"/>
    <w:rsid w:val="00125096"/>
    <w:rsid w:val="00125702"/>
    <w:rsid w:val="00126E4B"/>
    <w:rsid w:val="0012737B"/>
    <w:rsid w:val="00134D52"/>
    <w:rsid w:val="001357FE"/>
    <w:rsid w:val="00135855"/>
    <w:rsid w:val="001362EC"/>
    <w:rsid w:val="00136DF2"/>
    <w:rsid w:val="00137304"/>
    <w:rsid w:val="00140E75"/>
    <w:rsid w:val="00141BE3"/>
    <w:rsid w:val="00142075"/>
    <w:rsid w:val="00144EEB"/>
    <w:rsid w:val="00145047"/>
    <w:rsid w:val="0014612B"/>
    <w:rsid w:val="00146801"/>
    <w:rsid w:val="00146BD7"/>
    <w:rsid w:val="00147148"/>
    <w:rsid w:val="00153278"/>
    <w:rsid w:val="00155AB0"/>
    <w:rsid w:val="00156897"/>
    <w:rsid w:val="00156B2D"/>
    <w:rsid w:val="0015733B"/>
    <w:rsid w:val="00160C31"/>
    <w:rsid w:val="0016221D"/>
    <w:rsid w:val="0016285B"/>
    <w:rsid w:val="001639B1"/>
    <w:rsid w:val="00163D68"/>
    <w:rsid w:val="0016436A"/>
    <w:rsid w:val="0016476D"/>
    <w:rsid w:val="00165EC9"/>
    <w:rsid w:val="0016698C"/>
    <w:rsid w:val="001704FB"/>
    <w:rsid w:val="001713D7"/>
    <w:rsid w:val="00171A4D"/>
    <w:rsid w:val="00173F38"/>
    <w:rsid w:val="00174D2E"/>
    <w:rsid w:val="0017601B"/>
    <w:rsid w:val="0017626C"/>
    <w:rsid w:val="00177487"/>
    <w:rsid w:val="001809A6"/>
    <w:rsid w:val="00183119"/>
    <w:rsid w:val="00185964"/>
    <w:rsid w:val="00187268"/>
    <w:rsid w:val="001878F0"/>
    <w:rsid w:val="001909CE"/>
    <w:rsid w:val="00191ABA"/>
    <w:rsid w:val="00191FD4"/>
    <w:rsid w:val="0019214D"/>
    <w:rsid w:val="00193103"/>
    <w:rsid w:val="0019546E"/>
    <w:rsid w:val="00195550"/>
    <w:rsid w:val="0019560D"/>
    <w:rsid w:val="00196663"/>
    <w:rsid w:val="00196683"/>
    <w:rsid w:val="001973C7"/>
    <w:rsid w:val="00197932"/>
    <w:rsid w:val="00197C2F"/>
    <w:rsid w:val="001A36BB"/>
    <w:rsid w:val="001A551B"/>
    <w:rsid w:val="001B01C7"/>
    <w:rsid w:val="001B0E1D"/>
    <w:rsid w:val="001B0ED1"/>
    <w:rsid w:val="001B139E"/>
    <w:rsid w:val="001B2461"/>
    <w:rsid w:val="001B2547"/>
    <w:rsid w:val="001B29B8"/>
    <w:rsid w:val="001B3B8E"/>
    <w:rsid w:val="001B404C"/>
    <w:rsid w:val="001B55E5"/>
    <w:rsid w:val="001B5EEC"/>
    <w:rsid w:val="001B7957"/>
    <w:rsid w:val="001C0139"/>
    <w:rsid w:val="001C12EE"/>
    <w:rsid w:val="001C1416"/>
    <w:rsid w:val="001C1B42"/>
    <w:rsid w:val="001C3B90"/>
    <w:rsid w:val="001C668A"/>
    <w:rsid w:val="001D2819"/>
    <w:rsid w:val="001D4A49"/>
    <w:rsid w:val="001D7D48"/>
    <w:rsid w:val="001E12B1"/>
    <w:rsid w:val="001E2E96"/>
    <w:rsid w:val="001E6756"/>
    <w:rsid w:val="001E6DB8"/>
    <w:rsid w:val="001F024E"/>
    <w:rsid w:val="001F0DD6"/>
    <w:rsid w:val="001F73D0"/>
    <w:rsid w:val="00200594"/>
    <w:rsid w:val="00201B43"/>
    <w:rsid w:val="00201E3A"/>
    <w:rsid w:val="00203313"/>
    <w:rsid w:val="00204810"/>
    <w:rsid w:val="002056F0"/>
    <w:rsid w:val="0020589C"/>
    <w:rsid w:val="00211015"/>
    <w:rsid w:val="0021103F"/>
    <w:rsid w:val="00211E69"/>
    <w:rsid w:val="00213BEE"/>
    <w:rsid w:val="00214DB7"/>
    <w:rsid w:val="00217B9F"/>
    <w:rsid w:val="00217D40"/>
    <w:rsid w:val="002237F2"/>
    <w:rsid w:val="00225A9B"/>
    <w:rsid w:val="002275CB"/>
    <w:rsid w:val="0023020B"/>
    <w:rsid w:val="00230A23"/>
    <w:rsid w:val="00231625"/>
    <w:rsid w:val="00231901"/>
    <w:rsid w:val="00231F9E"/>
    <w:rsid w:val="002321B0"/>
    <w:rsid w:val="00232471"/>
    <w:rsid w:val="00233413"/>
    <w:rsid w:val="002342F1"/>
    <w:rsid w:val="002355C7"/>
    <w:rsid w:val="00236A9C"/>
    <w:rsid w:val="00237A23"/>
    <w:rsid w:val="00241112"/>
    <w:rsid w:val="00241DB5"/>
    <w:rsid w:val="00241EC3"/>
    <w:rsid w:val="0024283A"/>
    <w:rsid w:val="002429F6"/>
    <w:rsid w:val="002439D0"/>
    <w:rsid w:val="00243C4A"/>
    <w:rsid w:val="002468E0"/>
    <w:rsid w:val="00247E19"/>
    <w:rsid w:val="002521D9"/>
    <w:rsid w:val="00255091"/>
    <w:rsid w:val="002553F0"/>
    <w:rsid w:val="0025565B"/>
    <w:rsid w:val="00256891"/>
    <w:rsid w:val="00257046"/>
    <w:rsid w:val="002608E7"/>
    <w:rsid w:val="00261AFF"/>
    <w:rsid w:val="00262139"/>
    <w:rsid w:val="00264A0F"/>
    <w:rsid w:val="00266389"/>
    <w:rsid w:val="00266BB5"/>
    <w:rsid w:val="0026704A"/>
    <w:rsid w:val="00267D8A"/>
    <w:rsid w:val="00271821"/>
    <w:rsid w:val="002730ED"/>
    <w:rsid w:val="00273454"/>
    <w:rsid w:val="00277467"/>
    <w:rsid w:val="00281013"/>
    <w:rsid w:val="00282578"/>
    <w:rsid w:val="0028478D"/>
    <w:rsid w:val="00284EED"/>
    <w:rsid w:val="00284F05"/>
    <w:rsid w:val="0028543C"/>
    <w:rsid w:val="00285FFB"/>
    <w:rsid w:val="00286F25"/>
    <w:rsid w:val="002901D4"/>
    <w:rsid w:val="0029373F"/>
    <w:rsid w:val="00296E6B"/>
    <w:rsid w:val="002A2917"/>
    <w:rsid w:val="002A4F90"/>
    <w:rsid w:val="002A5474"/>
    <w:rsid w:val="002A603A"/>
    <w:rsid w:val="002A650B"/>
    <w:rsid w:val="002A6B34"/>
    <w:rsid w:val="002B0ED8"/>
    <w:rsid w:val="002B2BD1"/>
    <w:rsid w:val="002B407B"/>
    <w:rsid w:val="002B558B"/>
    <w:rsid w:val="002B7F85"/>
    <w:rsid w:val="002C023B"/>
    <w:rsid w:val="002C02C8"/>
    <w:rsid w:val="002C0617"/>
    <w:rsid w:val="002C09CD"/>
    <w:rsid w:val="002C0DF1"/>
    <w:rsid w:val="002C124B"/>
    <w:rsid w:val="002C1701"/>
    <w:rsid w:val="002C2A49"/>
    <w:rsid w:val="002C2E4E"/>
    <w:rsid w:val="002C35F9"/>
    <w:rsid w:val="002C62FC"/>
    <w:rsid w:val="002C69F7"/>
    <w:rsid w:val="002D149C"/>
    <w:rsid w:val="002D15DD"/>
    <w:rsid w:val="002D196E"/>
    <w:rsid w:val="002D284E"/>
    <w:rsid w:val="002D489D"/>
    <w:rsid w:val="002D530F"/>
    <w:rsid w:val="002D5772"/>
    <w:rsid w:val="002D6550"/>
    <w:rsid w:val="002D705C"/>
    <w:rsid w:val="002E06D8"/>
    <w:rsid w:val="002E1B42"/>
    <w:rsid w:val="002E2801"/>
    <w:rsid w:val="002E3B30"/>
    <w:rsid w:val="002E563C"/>
    <w:rsid w:val="002E577C"/>
    <w:rsid w:val="002E5961"/>
    <w:rsid w:val="002E67E4"/>
    <w:rsid w:val="002E6801"/>
    <w:rsid w:val="002F1095"/>
    <w:rsid w:val="002F1DDB"/>
    <w:rsid w:val="002F237C"/>
    <w:rsid w:val="002F2DA8"/>
    <w:rsid w:val="002F357F"/>
    <w:rsid w:val="002F552C"/>
    <w:rsid w:val="002F5B81"/>
    <w:rsid w:val="003009AC"/>
    <w:rsid w:val="00300BC2"/>
    <w:rsid w:val="00302460"/>
    <w:rsid w:val="00302E64"/>
    <w:rsid w:val="003053C4"/>
    <w:rsid w:val="00305A4E"/>
    <w:rsid w:val="00306759"/>
    <w:rsid w:val="00307C70"/>
    <w:rsid w:val="003104B6"/>
    <w:rsid w:val="00310A82"/>
    <w:rsid w:val="00311202"/>
    <w:rsid w:val="00311281"/>
    <w:rsid w:val="00311FF7"/>
    <w:rsid w:val="0031208B"/>
    <w:rsid w:val="00312660"/>
    <w:rsid w:val="00312D49"/>
    <w:rsid w:val="00313A57"/>
    <w:rsid w:val="0031529C"/>
    <w:rsid w:val="003152D1"/>
    <w:rsid w:val="003152FA"/>
    <w:rsid w:val="003153C6"/>
    <w:rsid w:val="00315BA8"/>
    <w:rsid w:val="0031686E"/>
    <w:rsid w:val="003177F0"/>
    <w:rsid w:val="00320A22"/>
    <w:rsid w:val="00320DCC"/>
    <w:rsid w:val="00321D79"/>
    <w:rsid w:val="00322BFD"/>
    <w:rsid w:val="00323298"/>
    <w:rsid w:val="0032364D"/>
    <w:rsid w:val="00323EBE"/>
    <w:rsid w:val="00324443"/>
    <w:rsid w:val="00324714"/>
    <w:rsid w:val="00327348"/>
    <w:rsid w:val="00327594"/>
    <w:rsid w:val="00327922"/>
    <w:rsid w:val="00327A49"/>
    <w:rsid w:val="00327C70"/>
    <w:rsid w:val="00330F26"/>
    <w:rsid w:val="003316C7"/>
    <w:rsid w:val="00331C5D"/>
    <w:rsid w:val="00332B78"/>
    <w:rsid w:val="00332DCA"/>
    <w:rsid w:val="003351EB"/>
    <w:rsid w:val="00335E2D"/>
    <w:rsid w:val="00336198"/>
    <w:rsid w:val="003419EF"/>
    <w:rsid w:val="00341E35"/>
    <w:rsid w:val="00342EAA"/>
    <w:rsid w:val="00344EFA"/>
    <w:rsid w:val="00346594"/>
    <w:rsid w:val="0035018E"/>
    <w:rsid w:val="0035142D"/>
    <w:rsid w:val="0035192A"/>
    <w:rsid w:val="003528F1"/>
    <w:rsid w:val="00355D39"/>
    <w:rsid w:val="003567E2"/>
    <w:rsid w:val="00361640"/>
    <w:rsid w:val="003627A3"/>
    <w:rsid w:val="00363C48"/>
    <w:rsid w:val="00363DF4"/>
    <w:rsid w:val="0036524C"/>
    <w:rsid w:val="00365AD6"/>
    <w:rsid w:val="003708F4"/>
    <w:rsid w:val="003723A2"/>
    <w:rsid w:val="00372941"/>
    <w:rsid w:val="003749A6"/>
    <w:rsid w:val="003805A6"/>
    <w:rsid w:val="00381B45"/>
    <w:rsid w:val="00383034"/>
    <w:rsid w:val="0038467C"/>
    <w:rsid w:val="00385E29"/>
    <w:rsid w:val="0038617F"/>
    <w:rsid w:val="00386812"/>
    <w:rsid w:val="00386C42"/>
    <w:rsid w:val="00387305"/>
    <w:rsid w:val="0039178E"/>
    <w:rsid w:val="003920B3"/>
    <w:rsid w:val="00392419"/>
    <w:rsid w:val="00392543"/>
    <w:rsid w:val="00392906"/>
    <w:rsid w:val="003945F9"/>
    <w:rsid w:val="00394EFF"/>
    <w:rsid w:val="00395C8A"/>
    <w:rsid w:val="00395E41"/>
    <w:rsid w:val="0039623F"/>
    <w:rsid w:val="00396430"/>
    <w:rsid w:val="003A0363"/>
    <w:rsid w:val="003A042D"/>
    <w:rsid w:val="003A1F9D"/>
    <w:rsid w:val="003A2875"/>
    <w:rsid w:val="003A2C23"/>
    <w:rsid w:val="003A59C1"/>
    <w:rsid w:val="003A647F"/>
    <w:rsid w:val="003A6B61"/>
    <w:rsid w:val="003A7C7F"/>
    <w:rsid w:val="003B08BD"/>
    <w:rsid w:val="003B0FA0"/>
    <w:rsid w:val="003B22A9"/>
    <w:rsid w:val="003B2681"/>
    <w:rsid w:val="003B4188"/>
    <w:rsid w:val="003B64C8"/>
    <w:rsid w:val="003B65D8"/>
    <w:rsid w:val="003C11F4"/>
    <w:rsid w:val="003C18B5"/>
    <w:rsid w:val="003C1927"/>
    <w:rsid w:val="003C1980"/>
    <w:rsid w:val="003C38B4"/>
    <w:rsid w:val="003C3DAB"/>
    <w:rsid w:val="003C5C6E"/>
    <w:rsid w:val="003C68A1"/>
    <w:rsid w:val="003C7428"/>
    <w:rsid w:val="003D1467"/>
    <w:rsid w:val="003D37CF"/>
    <w:rsid w:val="003D6C8F"/>
    <w:rsid w:val="003E1946"/>
    <w:rsid w:val="003E2306"/>
    <w:rsid w:val="003E5C19"/>
    <w:rsid w:val="003E62B2"/>
    <w:rsid w:val="003E63AF"/>
    <w:rsid w:val="003E7411"/>
    <w:rsid w:val="003F0537"/>
    <w:rsid w:val="003F1949"/>
    <w:rsid w:val="003F1BB6"/>
    <w:rsid w:val="003F38EE"/>
    <w:rsid w:val="003F3A4A"/>
    <w:rsid w:val="003F3F09"/>
    <w:rsid w:val="003F5B22"/>
    <w:rsid w:val="003F5ED7"/>
    <w:rsid w:val="00400A94"/>
    <w:rsid w:val="00401123"/>
    <w:rsid w:val="00401244"/>
    <w:rsid w:val="00402026"/>
    <w:rsid w:val="00402257"/>
    <w:rsid w:val="00402D23"/>
    <w:rsid w:val="00403B8B"/>
    <w:rsid w:val="00404B53"/>
    <w:rsid w:val="00410FD9"/>
    <w:rsid w:val="00413B3E"/>
    <w:rsid w:val="00415C26"/>
    <w:rsid w:val="00421AB1"/>
    <w:rsid w:val="004227EA"/>
    <w:rsid w:val="004235CD"/>
    <w:rsid w:val="004238B9"/>
    <w:rsid w:val="00424A9D"/>
    <w:rsid w:val="004258EC"/>
    <w:rsid w:val="0042706F"/>
    <w:rsid w:val="0042768C"/>
    <w:rsid w:val="00431ACA"/>
    <w:rsid w:val="00432A28"/>
    <w:rsid w:val="00432C72"/>
    <w:rsid w:val="00433B24"/>
    <w:rsid w:val="004354D2"/>
    <w:rsid w:val="004355FB"/>
    <w:rsid w:val="00436D21"/>
    <w:rsid w:val="00441819"/>
    <w:rsid w:val="00441BF3"/>
    <w:rsid w:val="00442094"/>
    <w:rsid w:val="00443BAE"/>
    <w:rsid w:val="00444A71"/>
    <w:rsid w:val="004466F7"/>
    <w:rsid w:val="004502FD"/>
    <w:rsid w:val="0045521D"/>
    <w:rsid w:val="00457764"/>
    <w:rsid w:val="0046493A"/>
    <w:rsid w:val="00467929"/>
    <w:rsid w:val="00467CED"/>
    <w:rsid w:val="00470128"/>
    <w:rsid w:val="0047033F"/>
    <w:rsid w:val="00470F92"/>
    <w:rsid w:val="004719C8"/>
    <w:rsid w:val="0047374A"/>
    <w:rsid w:val="0047378E"/>
    <w:rsid w:val="00474A25"/>
    <w:rsid w:val="00475E8B"/>
    <w:rsid w:val="004769C0"/>
    <w:rsid w:val="00476F8C"/>
    <w:rsid w:val="004803A3"/>
    <w:rsid w:val="0048088A"/>
    <w:rsid w:val="00480DA0"/>
    <w:rsid w:val="00480E6D"/>
    <w:rsid w:val="004838F2"/>
    <w:rsid w:val="004846B1"/>
    <w:rsid w:val="0048522C"/>
    <w:rsid w:val="0048571A"/>
    <w:rsid w:val="004859DB"/>
    <w:rsid w:val="004876F8"/>
    <w:rsid w:val="00487C5D"/>
    <w:rsid w:val="00490434"/>
    <w:rsid w:val="00490593"/>
    <w:rsid w:val="00490A68"/>
    <w:rsid w:val="004922A3"/>
    <w:rsid w:val="00492427"/>
    <w:rsid w:val="00492FD6"/>
    <w:rsid w:val="0049340E"/>
    <w:rsid w:val="00493A04"/>
    <w:rsid w:val="00496F3C"/>
    <w:rsid w:val="00497027"/>
    <w:rsid w:val="004A1C23"/>
    <w:rsid w:val="004A3A9F"/>
    <w:rsid w:val="004A4774"/>
    <w:rsid w:val="004B02A0"/>
    <w:rsid w:val="004B2B0B"/>
    <w:rsid w:val="004B2FE2"/>
    <w:rsid w:val="004B3637"/>
    <w:rsid w:val="004B371B"/>
    <w:rsid w:val="004B4F11"/>
    <w:rsid w:val="004B6EEE"/>
    <w:rsid w:val="004B77FA"/>
    <w:rsid w:val="004B7BE1"/>
    <w:rsid w:val="004B7EE4"/>
    <w:rsid w:val="004C1AA8"/>
    <w:rsid w:val="004C2458"/>
    <w:rsid w:val="004C259B"/>
    <w:rsid w:val="004C63AE"/>
    <w:rsid w:val="004C6789"/>
    <w:rsid w:val="004D0202"/>
    <w:rsid w:val="004D0ED6"/>
    <w:rsid w:val="004D1789"/>
    <w:rsid w:val="004D20A3"/>
    <w:rsid w:val="004D3F3E"/>
    <w:rsid w:val="004D4E71"/>
    <w:rsid w:val="004D6532"/>
    <w:rsid w:val="004D7098"/>
    <w:rsid w:val="004D763D"/>
    <w:rsid w:val="004E1DD9"/>
    <w:rsid w:val="004E2EE2"/>
    <w:rsid w:val="004E35F4"/>
    <w:rsid w:val="004E3697"/>
    <w:rsid w:val="004E4DF8"/>
    <w:rsid w:val="004E5468"/>
    <w:rsid w:val="004E5592"/>
    <w:rsid w:val="004E5CE8"/>
    <w:rsid w:val="004E62EC"/>
    <w:rsid w:val="004E63EB"/>
    <w:rsid w:val="004E6F4D"/>
    <w:rsid w:val="004E7D2A"/>
    <w:rsid w:val="004F42A5"/>
    <w:rsid w:val="004F47AC"/>
    <w:rsid w:val="004F5452"/>
    <w:rsid w:val="004F620A"/>
    <w:rsid w:val="004F6E78"/>
    <w:rsid w:val="00500168"/>
    <w:rsid w:val="005048B9"/>
    <w:rsid w:val="005058B2"/>
    <w:rsid w:val="005069DB"/>
    <w:rsid w:val="00506E17"/>
    <w:rsid w:val="00507D5E"/>
    <w:rsid w:val="00512880"/>
    <w:rsid w:val="00514D5E"/>
    <w:rsid w:val="00514F24"/>
    <w:rsid w:val="005164A7"/>
    <w:rsid w:val="00517225"/>
    <w:rsid w:val="0052019C"/>
    <w:rsid w:val="00520214"/>
    <w:rsid w:val="00522951"/>
    <w:rsid w:val="00523BC8"/>
    <w:rsid w:val="00523E92"/>
    <w:rsid w:val="00524887"/>
    <w:rsid w:val="00524FC8"/>
    <w:rsid w:val="00526278"/>
    <w:rsid w:val="00532183"/>
    <w:rsid w:val="005338DD"/>
    <w:rsid w:val="00535537"/>
    <w:rsid w:val="00535790"/>
    <w:rsid w:val="0054018C"/>
    <w:rsid w:val="00540264"/>
    <w:rsid w:val="00544A16"/>
    <w:rsid w:val="00545829"/>
    <w:rsid w:val="00546048"/>
    <w:rsid w:val="00547E49"/>
    <w:rsid w:val="005500B9"/>
    <w:rsid w:val="00550254"/>
    <w:rsid w:val="00551354"/>
    <w:rsid w:val="0055233C"/>
    <w:rsid w:val="00553377"/>
    <w:rsid w:val="00554D3C"/>
    <w:rsid w:val="00556670"/>
    <w:rsid w:val="00564DEF"/>
    <w:rsid w:val="00565083"/>
    <w:rsid w:val="00566084"/>
    <w:rsid w:val="00567E32"/>
    <w:rsid w:val="00567FC6"/>
    <w:rsid w:val="00570D76"/>
    <w:rsid w:val="00571022"/>
    <w:rsid w:val="00571B15"/>
    <w:rsid w:val="00572084"/>
    <w:rsid w:val="00574B2D"/>
    <w:rsid w:val="005767FE"/>
    <w:rsid w:val="005772F3"/>
    <w:rsid w:val="005801DF"/>
    <w:rsid w:val="00580F9D"/>
    <w:rsid w:val="00582085"/>
    <w:rsid w:val="005825AC"/>
    <w:rsid w:val="005842CE"/>
    <w:rsid w:val="005851A4"/>
    <w:rsid w:val="005862EF"/>
    <w:rsid w:val="005877E1"/>
    <w:rsid w:val="00590137"/>
    <w:rsid w:val="00592518"/>
    <w:rsid w:val="005929DA"/>
    <w:rsid w:val="00594E6B"/>
    <w:rsid w:val="00596F4F"/>
    <w:rsid w:val="005976D9"/>
    <w:rsid w:val="005A244A"/>
    <w:rsid w:val="005A37E5"/>
    <w:rsid w:val="005A4B38"/>
    <w:rsid w:val="005A5443"/>
    <w:rsid w:val="005A5F4D"/>
    <w:rsid w:val="005A76D9"/>
    <w:rsid w:val="005B0CDD"/>
    <w:rsid w:val="005B0FBB"/>
    <w:rsid w:val="005B1536"/>
    <w:rsid w:val="005B1630"/>
    <w:rsid w:val="005B26DD"/>
    <w:rsid w:val="005B35F2"/>
    <w:rsid w:val="005B3936"/>
    <w:rsid w:val="005B394B"/>
    <w:rsid w:val="005B4A70"/>
    <w:rsid w:val="005B4D87"/>
    <w:rsid w:val="005B5889"/>
    <w:rsid w:val="005B5F13"/>
    <w:rsid w:val="005B6253"/>
    <w:rsid w:val="005B66BA"/>
    <w:rsid w:val="005B7329"/>
    <w:rsid w:val="005B7C1B"/>
    <w:rsid w:val="005C42F4"/>
    <w:rsid w:val="005C5DD9"/>
    <w:rsid w:val="005C7E12"/>
    <w:rsid w:val="005D36CF"/>
    <w:rsid w:val="005D3B6F"/>
    <w:rsid w:val="005D5E86"/>
    <w:rsid w:val="005D6E45"/>
    <w:rsid w:val="005E02CF"/>
    <w:rsid w:val="005E0E31"/>
    <w:rsid w:val="005E193A"/>
    <w:rsid w:val="005E60DE"/>
    <w:rsid w:val="005E615B"/>
    <w:rsid w:val="005E61AD"/>
    <w:rsid w:val="005E731B"/>
    <w:rsid w:val="005E7976"/>
    <w:rsid w:val="005E7E08"/>
    <w:rsid w:val="005E7E49"/>
    <w:rsid w:val="005F3D94"/>
    <w:rsid w:val="005F46AB"/>
    <w:rsid w:val="005F4BF2"/>
    <w:rsid w:val="005F5013"/>
    <w:rsid w:val="005F550B"/>
    <w:rsid w:val="005F5AF1"/>
    <w:rsid w:val="005F6524"/>
    <w:rsid w:val="006001EB"/>
    <w:rsid w:val="00601BE5"/>
    <w:rsid w:val="0060265D"/>
    <w:rsid w:val="00603095"/>
    <w:rsid w:val="006039FD"/>
    <w:rsid w:val="0060437D"/>
    <w:rsid w:val="0060574D"/>
    <w:rsid w:val="00610B90"/>
    <w:rsid w:val="00611620"/>
    <w:rsid w:val="0061261B"/>
    <w:rsid w:val="00612EB7"/>
    <w:rsid w:val="00612F52"/>
    <w:rsid w:val="00614E82"/>
    <w:rsid w:val="00620773"/>
    <w:rsid w:val="00621AF5"/>
    <w:rsid w:val="00621DB7"/>
    <w:rsid w:val="00622727"/>
    <w:rsid w:val="00623942"/>
    <w:rsid w:val="0062432A"/>
    <w:rsid w:val="00624DE4"/>
    <w:rsid w:val="00626137"/>
    <w:rsid w:val="00626202"/>
    <w:rsid w:val="0062654A"/>
    <w:rsid w:val="00626868"/>
    <w:rsid w:val="00632EE6"/>
    <w:rsid w:val="00633DF4"/>
    <w:rsid w:val="00634221"/>
    <w:rsid w:val="00635773"/>
    <w:rsid w:val="00635A83"/>
    <w:rsid w:val="00635AF0"/>
    <w:rsid w:val="00636D16"/>
    <w:rsid w:val="006374B6"/>
    <w:rsid w:val="006434F8"/>
    <w:rsid w:val="00643C0B"/>
    <w:rsid w:val="00643F98"/>
    <w:rsid w:val="006446B4"/>
    <w:rsid w:val="0064481B"/>
    <w:rsid w:val="00644DDE"/>
    <w:rsid w:val="00651792"/>
    <w:rsid w:val="00652A56"/>
    <w:rsid w:val="006550C0"/>
    <w:rsid w:val="00662023"/>
    <w:rsid w:val="00662BA6"/>
    <w:rsid w:val="00663268"/>
    <w:rsid w:val="00663DED"/>
    <w:rsid w:val="006662D1"/>
    <w:rsid w:val="006668AC"/>
    <w:rsid w:val="00667342"/>
    <w:rsid w:val="0066776F"/>
    <w:rsid w:val="00667BAF"/>
    <w:rsid w:val="00670529"/>
    <w:rsid w:val="00672F28"/>
    <w:rsid w:val="0067309A"/>
    <w:rsid w:val="006764D2"/>
    <w:rsid w:val="006764F7"/>
    <w:rsid w:val="006765F1"/>
    <w:rsid w:val="006769C5"/>
    <w:rsid w:val="00677842"/>
    <w:rsid w:val="0067792E"/>
    <w:rsid w:val="00680406"/>
    <w:rsid w:val="0068098E"/>
    <w:rsid w:val="006809D2"/>
    <w:rsid w:val="00683DBB"/>
    <w:rsid w:val="00684967"/>
    <w:rsid w:val="00684A9E"/>
    <w:rsid w:val="00685225"/>
    <w:rsid w:val="0068607C"/>
    <w:rsid w:val="00686832"/>
    <w:rsid w:val="00687551"/>
    <w:rsid w:val="006927F5"/>
    <w:rsid w:val="00692EBB"/>
    <w:rsid w:val="006A2FB1"/>
    <w:rsid w:val="006A4209"/>
    <w:rsid w:val="006A5970"/>
    <w:rsid w:val="006A64A1"/>
    <w:rsid w:val="006A654B"/>
    <w:rsid w:val="006A6D78"/>
    <w:rsid w:val="006A73D1"/>
    <w:rsid w:val="006A7819"/>
    <w:rsid w:val="006A7D15"/>
    <w:rsid w:val="006B1C61"/>
    <w:rsid w:val="006B2382"/>
    <w:rsid w:val="006B4419"/>
    <w:rsid w:val="006B4C86"/>
    <w:rsid w:val="006B4EB2"/>
    <w:rsid w:val="006B6869"/>
    <w:rsid w:val="006B712A"/>
    <w:rsid w:val="006B7582"/>
    <w:rsid w:val="006C0520"/>
    <w:rsid w:val="006C1444"/>
    <w:rsid w:val="006C1984"/>
    <w:rsid w:val="006C2089"/>
    <w:rsid w:val="006C2EDB"/>
    <w:rsid w:val="006C2F53"/>
    <w:rsid w:val="006C333A"/>
    <w:rsid w:val="006C34AC"/>
    <w:rsid w:val="006C5894"/>
    <w:rsid w:val="006D0036"/>
    <w:rsid w:val="006D1CE9"/>
    <w:rsid w:val="006D2A69"/>
    <w:rsid w:val="006D421F"/>
    <w:rsid w:val="006D516D"/>
    <w:rsid w:val="006D5404"/>
    <w:rsid w:val="006D5C7F"/>
    <w:rsid w:val="006D73D9"/>
    <w:rsid w:val="006E0B3F"/>
    <w:rsid w:val="006E0EE1"/>
    <w:rsid w:val="006E1031"/>
    <w:rsid w:val="006E4CA6"/>
    <w:rsid w:val="006E5306"/>
    <w:rsid w:val="006E5B10"/>
    <w:rsid w:val="006E5E90"/>
    <w:rsid w:val="006F106C"/>
    <w:rsid w:val="006F3424"/>
    <w:rsid w:val="006F36AE"/>
    <w:rsid w:val="006F4E1B"/>
    <w:rsid w:val="006F55D9"/>
    <w:rsid w:val="006F563B"/>
    <w:rsid w:val="006F65F7"/>
    <w:rsid w:val="00700680"/>
    <w:rsid w:val="007007A6"/>
    <w:rsid w:val="00700F00"/>
    <w:rsid w:val="00700FFF"/>
    <w:rsid w:val="00703661"/>
    <w:rsid w:val="0070486C"/>
    <w:rsid w:val="0070492D"/>
    <w:rsid w:val="007063D2"/>
    <w:rsid w:val="00707993"/>
    <w:rsid w:val="00707E65"/>
    <w:rsid w:val="00710672"/>
    <w:rsid w:val="00712B93"/>
    <w:rsid w:val="00715BE3"/>
    <w:rsid w:val="0071609F"/>
    <w:rsid w:val="0071643C"/>
    <w:rsid w:val="00717909"/>
    <w:rsid w:val="00720371"/>
    <w:rsid w:val="00720607"/>
    <w:rsid w:val="007228F9"/>
    <w:rsid w:val="00722908"/>
    <w:rsid w:val="00722953"/>
    <w:rsid w:val="0072370A"/>
    <w:rsid w:val="00723F62"/>
    <w:rsid w:val="007242D6"/>
    <w:rsid w:val="00725223"/>
    <w:rsid w:val="007261B8"/>
    <w:rsid w:val="007264DF"/>
    <w:rsid w:val="0072768A"/>
    <w:rsid w:val="0072783C"/>
    <w:rsid w:val="00732BC9"/>
    <w:rsid w:val="0073599A"/>
    <w:rsid w:val="00735C95"/>
    <w:rsid w:val="00737390"/>
    <w:rsid w:val="0074036E"/>
    <w:rsid w:val="00741381"/>
    <w:rsid w:val="00741F8A"/>
    <w:rsid w:val="007452A7"/>
    <w:rsid w:val="0074588A"/>
    <w:rsid w:val="00747891"/>
    <w:rsid w:val="00747A8B"/>
    <w:rsid w:val="00747E98"/>
    <w:rsid w:val="00747F94"/>
    <w:rsid w:val="00750C41"/>
    <w:rsid w:val="00752416"/>
    <w:rsid w:val="0075379A"/>
    <w:rsid w:val="007546D3"/>
    <w:rsid w:val="007549E6"/>
    <w:rsid w:val="00755A1A"/>
    <w:rsid w:val="0075729B"/>
    <w:rsid w:val="00760D27"/>
    <w:rsid w:val="007616D6"/>
    <w:rsid w:val="0076215A"/>
    <w:rsid w:val="00763680"/>
    <w:rsid w:val="00763D82"/>
    <w:rsid w:val="00763DFF"/>
    <w:rsid w:val="00770159"/>
    <w:rsid w:val="00770430"/>
    <w:rsid w:val="00771454"/>
    <w:rsid w:val="0077181B"/>
    <w:rsid w:val="00771A0E"/>
    <w:rsid w:val="00772CF8"/>
    <w:rsid w:val="0077446F"/>
    <w:rsid w:val="0077502C"/>
    <w:rsid w:val="0077650D"/>
    <w:rsid w:val="00776757"/>
    <w:rsid w:val="00777E75"/>
    <w:rsid w:val="00780E82"/>
    <w:rsid w:val="007810CA"/>
    <w:rsid w:val="00781C52"/>
    <w:rsid w:val="00781F18"/>
    <w:rsid w:val="007820FD"/>
    <w:rsid w:val="007831AF"/>
    <w:rsid w:val="00784753"/>
    <w:rsid w:val="00784D77"/>
    <w:rsid w:val="00785942"/>
    <w:rsid w:val="007905E9"/>
    <w:rsid w:val="007946DB"/>
    <w:rsid w:val="00794FFE"/>
    <w:rsid w:val="00795EC0"/>
    <w:rsid w:val="007961B7"/>
    <w:rsid w:val="00796EC8"/>
    <w:rsid w:val="007A226E"/>
    <w:rsid w:val="007A3B52"/>
    <w:rsid w:val="007A3C63"/>
    <w:rsid w:val="007A6121"/>
    <w:rsid w:val="007A624B"/>
    <w:rsid w:val="007A6D2F"/>
    <w:rsid w:val="007A7AD9"/>
    <w:rsid w:val="007A7B5C"/>
    <w:rsid w:val="007B32BD"/>
    <w:rsid w:val="007B4076"/>
    <w:rsid w:val="007B41BB"/>
    <w:rsid w:val="007B5328"/>
    <w:rsid w:val="007B59E9"/>
    <w:rsid w:val="007C0B2E"/>
    <w:rsid w:val="007C0CDE"/>
    <w:rsid w:val="007C369E"/>
    <w:rsid w:val="007C4FD6"/>
    <w:rsid w:val="007C5B7F"/>
    <w:rsid w:val="007C6DBE"/>
    <w:rsid w:val="007C796D"/>
    <w:rsid w:val="007D0236"/>
    <w:rsid w:val="007D1D93"/>
    <w:rsid w:val="007D3407"/>
    <w:rsid w:val="007D499C"/>
    <w:rsid w:val="007D5222"/>
    <w:rsid w:val="007D6033"/>
    <w:rsid w:val="007E0380"/>
    <w:rsid w:val="007E0C8F"/>
    <w:rsid w:val="007E3181"/>
    <w:rsid w:val="007E52C5"/>
    <w:rsid w:val="007F2260"/>
    <w:rsid w:val="007F4756"/>
    <w:rsid w:val="007F4E6F"/>
    <w:rsid w:val="007F5B6E"/>
    <w:rsid w:val="007F7942"/>
    <w:rsid w:val="00801B78"/>
    <w:rsid w:val="00803B43"/>
    <w:rsid w:val="00810394"/>
    <w:rsid w:val="00811652"/>
    <w:rsid w:val="0081349C"/>
    <w:rsid w:val="00813C30"/>
    <w:rsid w:val="00813FC4"/>
    <w:rsid w:val="0081567A"/>
    <w:rsid w:val="00816098"/>
    <w:rsid w:val="008167D3"/>
    <w:rsid w:val="008167F7"/>
    <w:rsid w:val="0082293D"/>
    <w:rsid w:val="0082727C"/>
    <w:rsid w:val="00830BEB"/>
    <w:rsid w:val="0083173F"/>
    <w:rsid w:val="00831A6C"/>
    <w:rsid w:val="008348B8"/>
    <w:rsid w:val="00835711"/>
    <w:rsid w:val="008372FD"/>
    <w:rsid w:val="00841329"/>
    <w:rsid w:val="00843105"/>
    <w:rsid w:val="008441F3"/>
    <w:rsid w:val="008442E8"/>
    <w:rsid w:val="00845DE4"/>
    <w:rsid w:val="0084724D"/>
    <w:rsid w:val="00847C59"/>
    <w:rsid w:val="0085015D"/>
    <w:rsid w:val="00852523"/>
    <w:rsid w:val="00853518"/>
    <w:rsid w:val="00854E54"/>
    <w:rsid w:val="00855E2A"/>
    <w:rsid w:val="00855FC7"/>
    <w:rsid w:val="00860534"/>
    <w:rsid w:val="008623C9"/>
    <w:rsid w:val="008637EA"/>
    <w:rsid w:val="0086415B"/>
    <w:rsid w:val="008655B3"/>
    <w:rsid w:val="00865E40"/>
    <w:rsid w:val="00865E53"/>
    <w:rsid w:val="00867437"/>
    <w:rsid w:val="008705C1"/>
    <w:rsid w:val="008712D9"/>
    <w:rsid w:val="00873207"/>
    <w:rsid w:val="0087489A"/>
    <w:rsid w:val="008749D4"/>
    <w:rsid w:val="00876A6E"/>
    <w:rsid w:val="0088202A"/>
    <w:rsid w:val="008822A2"/>
    <w:rsid w:val="00882960"/>
    <w:rsid w:val="00883D4D"/>
    <w:rsid w:val="00885080"/>
    <w:rsid w:val="0088580D"/>
    <w:rsid w:val="00885E2F"/>
    <w:rsid w:val="00890906"/>
    <w:rsid w:val="00893CE2"/>
    <w:rsid w:val="00893F43"/>
    <w:rsid w:val="008968E1"/>
    <w:rsid w:val="008A16B0"/>
    <w:rsid w:val="008A2508"/>
    <w:rsid w:val="008A258B"/>
    <w:rsid w:val="008A44F4"/>
    <w:rsid w:val="008A46B5"/>
    <w:rsid w:val="008A5AF6"/>
    <w:rsid w:val="008A6686"/>
    <w:rsid w:val="008B0E4E"/>
    <w:rsid w:val="008B14AD"/>
    <w:rsid w:val="008B1A49"/>
    <w:rsid w:val="008B2D90"/>
    <w:rsid w:val="008B3BCC"/>
    <w:rsid w:val="008B4734"/>
    <w:rsid w:val="008B5D16"/>
    <w:rsid w:val="008B62B9"/>
    <w:rsid w:val="008B74EA"/>
    <w:rsid w:val="008B7528"/>
    <w:rsid w:val="008B7BD0"/>
    <w:rsid w:val="008B7D12"/>
    <w:rsid w:val="008C0D5E"/>
    <w:rsid w:val="008C14C6"/>
    <w:rsid w:val="008C26FA"/>
    <w:rsid w:val="008C4665"/>
    <w:rsid w:val="008C46BA"/>
    <w:rsid w:val="008C4753"/>
    <w:rsid w:val="008C54E9"/>
    <w:rsid w:val="008C7A6F"/>
    <w:rsid w:val="008D30E0"/>
    <w:rsid w:val="008D3DF2"/>
    <w:rsid w:val="008E0553"/>
    <w:rsid w:val="008E1CFC"/>
    <w:rsid w:val="008E3127"/>
    <w:rsid w:val="008E3748"/>
    <w:rsid w:val="008E3E51"/>
    <w:rsid w:val="008E4618"/>
    <w:rsid w:val="008E466D"/>
    <w:rsid w:val="008E5BBE"/>
    <w:rsid w:val="008E6095"/>
    <w:rsid w:val="008E63FA"/>
    <w:rsid w:val="008E71CF"/>
    <w:rsid w:val="008E7D88"/>
    <w:rsid w:val="008F1AA2"/>
    <w:rsid w:val="008F352A"/>
    <w:rsid w:val="008F39EA"/>
    <w:rsid w:val="008F43DA"/>
    <w:rsid w:val="008F4A0A"/>
    <w:rsid w:val="008F6AEC"/>
    <w:rsid w:val="00901235"/>
    <w:rsid w:val="0090143F"/>
    <w:rsid w:val="0090202E"/>
    <w:rsid w:val="00907465"/>
    <w:rsid w:val="00907EDB"/>
    <w:rsid w:val="009107E9"/>
    <w:rsid w:val="009109E4"/>
    <w:rsid w:val="00911397"/>
    <w:rsid w:val="00912652"/>
    <w:rsid w:val="00912718"/>
    <w:rsid w:val="009162EA"/>
    <w:rsid w:val="00917427"/>
    <w:rsid w:val="00920E39"/>
    <w:rsid w:val="00921692"/>
    <w:rsid w:val="00921848"/>
    <w:rsid w:val="00922100"/>
    <w:rsid w:val="0092592E"/>
    <w:rsid w:val="0093024C"/>
    <w:rsid w:val="009315C6"/>
    <w:rsid w:val="009320A4"/>
    <w:rsid w:val="0093258B"/>
    <w:rsid w:val="00933481"/>
    <w:rsid w:val="0093568F"/>
    <w:rsid w:val="00937456"/>
    <w:rsid w:val="009401B5"/>
    <w:rsid w:val="0094027A"/>
    <w:rsid w:val="00942B9D"/>
    <w:rsid w:val="00942CC3"/>
    <w:rsid w:val="009448F8"/>
    <w:rsid w:val="00945781"/>
    <w:rsid w:val="00951E42"/>
    <w:rsid w:val="00951E79"/>
    <w:rsid w:val="00952429"/>
    <w:rsid w:val="00954DE7"/>
    <w:rsid w:val="00957DDB"/>
    <w:rsid w:val="00960D77"/>
    <w:rsid w:val="00962E2E"/>
    <w:rsid w:val="009639A7"/>
    <w:rsid w:val="009645FF"/>
    <w:rsid w:val="00965C43"/>
    <w:rsid w:val="00965E17"/>
    <w:rsid w:val="0096658F"/>
    <w:rsid w:val="0096745F"/>
    <w:rsid w:val="00970D1F"/>
    <w:rsid w:val="00973716"/>
    <w:rsid w:val="009740A6"/>
    <w:rsid w:val="009753D7"/>
    <w:rsid w:val="0097558D"/>
    <w:rsid w:val="009801FF"/>
    <w:rsid w:val="00980748"/>
    <w:rsid w:val="009811E6"/>
    <w:rsid w:val="00981EB1"/>
    <w:rsid w:val="0098411C"/>
    <w:rsid w:val="009841AD"/>
    <w:rsid w:val="009849F0"/>
    <w:rsid w:val="00986586"/>
    <w:rsid w:val="00990251"/>
    <w:rsid w:val="009919C8"/>
    <w:rsid w:val="00992729"/>
    <w:rsid w:val="00992C59"/>
    <w:rsid w:val="00994CE3"/>
    <w:rsid w:val="0099502B"/>
    <w:rsid w:val="00996A61"/>
    <w:rsid w:val="009978B4"/>
    <w:rsid w:val="00997CCF"/>
    <w:rsid w:val="009A06F2"/>
    <w:rsid w:val="009A146C"/>
    <w:rsid w:val="009A1D0F"/>
    <w:rsid w:val="009A1DD3"/>
    <w:rsid w:val="009A1F4D"/>
    <w:rsid w:val="009A2D0F"/>
    <w:rsid w:val="009A6EFE"/>
    <w:rsid w:val="009B0A39"/>
    <w:rsid w:val="009B2607"/>
    <w:rsid w:val="009B314F"/>
    <w:rsid w:val="009B3EC9"/>
    <w:rsid w:val="009B40CD"/>
    <w:rsid w:val="009B4FAD"/>
    <w:rsid w:val="009B7C59"/>
    <w:rsid w:val="009B7EC9"/>
    <w:rsid w:val="009C0D2B"/>
    <w:rsid w:val="009C4059"/>
    <w:rsid w:val="009C49EC"/>
    <w:rsid w:val="009C51B3"/>
    <w:rsid w:val="009C5559"/>
    <w:rsid w:val="009C7AE9"/>
    <w:rsid w:val="009D0211"/>
    <w:rsid w:val="009D0E1C"/>
    <w:rsid w:val="009D23B9"/>
    <w:rsid w:val="009D3A07"/>
    <w:rsid w:val="009D3B84"/>
    <w:rsid w:val="009D6019"/>
    <w:rsid w:val="009D747B"/>
    <w:rsid w:val="009E1D60"/>
    <w:rsid w:val="009E3982"/>
    <w:rsid w:val="009E4A9A"/>
    <w:rsid w:val="009E4D8B"/>
    <w:rsid w:val="009E4DCC"/>
    <w:rsid w:val="009E657C"/>
    <w:rsid w:val="009E7467"/>
    <w:rsid w:val="009E77F8"/>
    <w:rsid w:val="009F2AC2"/>
    <w:rsid w:val="009F400B"/>
    <w:rsid w:val="009F4961"/>
    <w:rsid w:val="009F5026"/>
    <w:rsid w:val="009F52DB"/>
    <w:rsid w:val="009F54E8"/>
    <w:rsid w:val="009F559E"/>
    <w:rsid w:val="009F5ED6"/>
    <w:rsid w:val="009F73EC"/>
    <w:rsid w:val="009F7EB7"/>
    <w:rsid w:val="00A00257"/>
    <w:rsid w:val="00A002BA"/>
    <w:rsid w:val="00A0129A"/>
    <w:rsid w:val="00A021DE"/>
    <w:rsid w:val="00A03798"/>
    <w:rsid w:val="00A0502F"/>
    <w:rsid w:val="00A1197A"/>
    <w:rsid w:val="00A11D81"/>
    <w:rsid w:val="00A12206"/>
    <w:rsid w:val="00A12D56"/>
    <w:rsid w:val="00A13D01"/>
    <w:rsid w:val="00A147CE"/>
    <w:rsid w:val="00A1540E"/>
    <w:rsid w:val="00A1564B"/>
    <w:rsid w:val="00A2210D"/>
    <w:rsid w:val="00A221C5"/>
    <w:rsid w:val="00A224FB"/>
    <w:rsid w:val="00A234C0"/>
    <w:rsid w:val="00A23A15"/>
    <w:rsid w:val="00A24F30"/>
    <w:rsid w:val="00A25B69"/>
    <w:rsid w:val="00A265F2"/>
    <w:rsid w:val="00A2723D"/>
    <w:rsid w:val="00A27EB6"/>
    <w:rsid w:val="00A30B51"/>
    <w:rsid w:val="00A3160A"/>
    <w:rsid w:val="00A31FE1"/>
    <w:rsid w:val="00A324A4"/>
    <w:rsid w:val="00A32B91"/>
    <w:rsid w:val="00A3375B"/>
    <w:rsid w:val="00A34BC2"/>
    <w:rsid w:val="00A363D1"/>
    <w:rsid w:val="00A36932"/>
    <w:rsid w:val="00A4048E"/>
    <w:rsid w:val="00A40DAD"/>
    <w:rsid w:val="00A42692"/>
    <w:rsid w:val="00A43BC0"/>
    <w:rsid w:val="00A43DE6"/>
    <w:rsid w:val="00A44943"/>
    <w:rsid w:val="00A4591D"/>
    <w:rsid w:val="00A459BD"/>
    <w:rsid w:val="00A46374"/>
    <w:rsid w:val="00A46BB4"/>
    <w:rsid w:val="00A4703B"/>
    <w:rsid w:val="00A47E9F"/>
    <w:rsid w:val="00A53D8E"/>
    <w:rsid w:val="00A53F1D"/>
    <w:rsid w:val="00A5415A"/>
    <w:rsid w:val="00A57D72"/>
    <w:rsid w:val="00A6288C"/>
    <w:rsid w:val="00A62CFD"/>
    <w:rsid w:val="00A71C5F"/>
    <w:rsid w:val="00A77149"/>
    <w:rsid w:val="00A80D0C"/>
    <w:rsid w:val="00A8222F"/>
    <w:rsid w:val="00A83B8E"/>
    <w:rsid w:val="00A858E3"/>
    <w:rsid w:val="00A87CED"/>
    <w:rsid w:val="00A916C0"/>
    <w:rsid w:val="00A91AD9"/>
    <w:rsid w:val="00A92DAB"/>
    <w:rsid w:val="00A92F2C"/>
    <w:rsid w:val="00A936E7"/>
    <w:rsid w:val="00A94E89"/>
    <w:rsid w:val="00A9505F"/>
    <w:rsid w:val="00A965B7"/>
    <w:rsid w:val="00A967A4"/>
    <w:rsid w:val="00A97300"/>
    <w:rsid w:val="00AA06E2"/>
    <w:rsid w:val="00AA0C8C"/>
    <w:rsid w:val="00AA0F94"/>
    <w:rsid w:val="00AA38F2"/>
    <w:rsid w:val="00AA40D3"/>
    <w:rsid w:val="00AA41DD"/>
    <w:rsid w:val="00AB10CC"/>
    <w:rsid w:val="00AB3D04"/>
    <w:rsid w:val="00AB409A"/>
    <w:rsid w:val="00AB5B3A"/>
    <w:rsid w:val="00AB7233"/>
    <w:rsid w:val="00AB7B63"/>
    <w:rsid w:val="00AC0829"/>
    <w:rsid w:val="00AC0D0A"/>
    <w:rsid w:val="00AC1B87"/>
    <w:rsid w:val="00AC46BF"/>
    <w:rsid w:val="00AC54DE"/>
    <w:rsid w:val="00AC5B41"/>
    <w:rsid w:val="00AD0402"/>
    <w:rsid w:val="00AD065D"/>
    <w:rsid w:val="00AD0DF3"/>
    <w:rsid w:val="00AD4061"/>
    <w:rsid w:val="00AD481D"/>
    <w:rsid w:val="00AD5751"/>
    <w:rsid w:val="00AD60A2"/>
    <w:rsid w:val="00AE0B74"/>
    <w:rsid w:val="00AE0C15"/>
    <w:rsid w:val="00AE0DCF"/>
    <w:rsid w:val="00AE1CA7"/>
    <w:rsid w:val="00AE28ED"/>
    <w:rsid w:val="00AE36E0"/>
    <w:rsid w:val="00AE4221"/>
    <w:rsid w:val="00AE55E4"/>
    <w:rsid w:val="00AE587E"/>
    <w:rsid w:val="00AE669F"/>
    <w:rsid w:val="00AE742E"/>
    <w:rsid w:val="00AF17DE"/>
    <w:rsid w:val="00AF1EA6"/>
    <w:rsid w:val="00AF21D1"/>
    <w:rsid w:val="00AF2869"/>
    <w:rsid w:val="00AF3516"/>
    <w:rsid w:val="00AF38B8"/>
    <w:rsid w:val="00AF615B"/>
    <w:rsid w:val="00AF70EB"/>
    <w:rsid w:val="00AF7425"/>
    <w:rsid w:val="00AF7AD8"/>
    <w:rsid w:val="00B00652"/>
    <w:rsid w:val="00B0128A"/>
    <w:rsid w:val="00B02CEF"/>
    <w:rsid w:val="00B0456D"/>
    <w:rsid w:val="00B0482B"/>
    <w:rsid w:val="00B05B8A"/>
    <w:rsid w:val="00B06039"/>
    <w:rsid w:val="00B07FB2"/>
    <w:rsid w:val="00B10035"/>
    <w:rsid w:val="00B1172E"/>
    <w:rsid w:val="00B13336"/>
    <w:rsid w:val="00B139C6"/>
    <w:rsid w:val="00B14745"/>
    <w:rsid w:val="00B14B5D"/>
    <w:rsid w:val="00B15895"/>
    <w:rsid w:val="00B1660A"/>
    <w:rsid w:val="00B1771E"/>
    <w:rsid w:val="00B20F22"/>
    <w:rsid w:val="00B21FE2"/>
    <w:rsid w:val="00B22ACA"/>
    <w:rsid w:val="00B23A7E"/>
    <w:rsid w:val="00B2492B"/>
    <w:rsid w:val="00B256DF"/>
    <w:rsid w:val="00B277C5"/>
    <w:rsid w:val="00B317D7"/>
    <w:rsid w:val="00B328FE"/>
    <w:rsid w:val="00B32BF8"/>
    <w:rsid w:val="00B33BE6"/>
    <w:rsid w:val="00B33CC8"/>
    <w:rsid w:val="00B352D9"/>
    <w:rsid w:val="00B3587D"/>
    <w:rsid w:val="00B36A90"/>
    <w:rsid w:val="00B411C5"/>
    <w:rsid w:val="00B41AA6"/>
    <w:rsid w:val="00B45A39"/>
    <w:rsid w:val="00B45CC7"/>
    <w:rsid w:val="00B461A6"/>
    <w:rsid w:val="00B47B4C"/>
    <w:rsid w:val="00B50059"/>
    <w:rsid w:val="00B50F98"/>
    <w:rsid w:val="00B5135F"/>
    <w:rsid w:val="00B52147"/>
    <w:rsid w:val="00B5452E"/>
    <w:rsid w:val="00B556B1"/>
    <w:rsid w:val="00B56BF4"/>
    <w:rsid w:val="00B579EB"/>
    <w:rsid w:val="00B604A9"/>
    <w:rsid w:val="00B60C74"/>
    <w:rsid w:val="00B61125"/>
    <w:rsid w:val="00B611F3"/>
    <w:rsid w:val="00B61511"/>
    <w:rsid w:val="00B62426"/>
    <w:rsid w:val="00B62BD5"/>
    <w:rsid w:val="00B6543E"/>
    <w:rsid w:val="00B65F77"/>
    <w:rsid w:val="00B66F84"/>
    <w:rsid w:val="00B67AF7"/>
    <w:rsid w:val="00B67B42"/>
    <w:rsid w:val="00B70A06"/>
    <w:rsid w:val="00B72A42"/>
    <w:rsid w:val="00B72C9C"/>
    <w:rsid w:val="00B72CDF"/>
    <w:rsid w:val="00B74889"/>
    <w:rsid w:val="00B77A12"/>
    <w:rsid w:val="00B77B0D"/>
    <w:rsid w:val="00B77FE3"/>
    <w:rsid w:val="00B80E49"/>
    <w:rsid w:val="00B82796"/>
    <w:rsid w:val="00B827E1"/>
    <w:rsid w:val="00B82DD4"/>
    <w:rsid w:val="00B83929"/>
    <w:rsid w:val="00B83E29"/>
    <w:rsid w:val="00B84C5C"/>
    <w:rsid w:val="00B855C0"/>
    <w:rsid w:val="00B85BFF"/>
    <w:rsid w:val="00B85D6A"/>
    <w:rsid w:val="00B91213"/>
    <w:rsid w:val="00B9339B"/>
    <w:rsid w:val="00B944FA"/>
    <w:rsid w:val="00B9460F"/>
    <w:rsid w:val="00B94AFF"/>
    <w:rsid w:val="00BA04F4"/>
    <w:rsid w:val="00BA0E6D"/>
    <w:rsid w:val="00BA4601"/>
    <w:rsid w:val="00BA7ACB"/>
    <w:rsid w:val="00BB2830"/>
    <w:rsid w:val="00BB361F"/>
    <w:rsid w:val="00BB6D2A"/>
    <w:rsid w:val="00BB70AC"/>
    <w:rsid w:val="00BB71BD"/>
    <w:rsid w:val="00BB75EF"/>
    <w:rsid w:val="00BC0C09"/>
    <w:rsid w:val="00BC0FA2"/>
    <w:rsid w:val="00BC1386"/>
    <w:rsid w:val="00BC2BB3"/>
    <w:rsid w:val="00BC3344"/>
    <w:rsid w:val="00BC3850"/>
    <w:rsid w:val="00BC3B56"/>
    <w:rsid w:val="00BC3D73"/>
    <w:rsid w:val="00BC455A"/>
    <w:rsid w:val="00BC4BD2"/>
    <w:rsid w:val="00BC5D09"/>
    <w:rsid w:val="00BC7080"/>
    <w:rsid w:val="00BC72A1"/>
    <w:rsid w:val="00BD240C"/>
    <w:rsid w:val="00BD2413"/>
    <w:rsid w:val="00BE06A6"/>
    <w:rsid w:val="00BE6BC2"/>
    <w:rsid w:val="00BF052F"/>
    <w:rsid w:val="00BF0972"/>
    <w:rsid w:val="00BF1400"/>
    <w:rsid w:val="00BF1E51"/>
    <w:rsid w:val="00BF2BD0"/>
    <w:rsid w:val="00BF39C4"/>
    <w:rsid w:val="00BF4C40"/>
    <w:rsid w:val="00BF57D8"/>
    <w:rsid w:val="00BF60EB"/>
    <w:rsid w:val="00BF6747"/>
    <w:rsid w:val="00BF7213"/>
    <w:rsid w:val="00C0035B"/>
    <w:rsid w:val="00C00B80"/>
    <w:rsid w:val="00C013A7"/>
    <w:rsid w:val="00C01A36"/>
    <w:rsid w:val="00C022FE"/>
    <w:rsid w:val="00C034D3"/>
    <w:rsid w:val="00C03E77"/>
    <w:rsid w:val="00C042B8"/>
    <w:rsid w:val="00C04621"/>
    <w:rsid w:val="00C05207"/>
    <w:rsid w:val="00C05278"/>
    <w:rsid w:val="00C06218"/>
    <w:rsid w:val="00C0678D"/>
    <w:rsid w:val="00C07CCA"/>
    <w:rsid w:val="00C10182"/>
    <w:rsid w:val="00C108CE"/>
    <w:rsid w:val="00C11255"/>
    <w:rsid w:val="00C13A75"/>
    <w:rsid w:val="00C14DC1"/>
    <w:rsid w:val="00C169A7"/>
    <w:rsid w:val="00C16D19"/>
    <w:rsid w:val="00C17527"/>
    <w:rsid w:val="00C208A3"/>
    <w:rsid w:val="00C20F2A"/>
    <w:rsid w:val="00C22E95"/>
    <w:rsid w:val="00C24D78"/>
    <w:rsid w:val="00C2559F"/>
    <w:rsid w:val="00C259F8"/>
    <w:rsid w:val="00C271AE"/>
    <w:rsid w:val="00C3094C"/>
    <w:rsid w:val="00C317D7"/>
    <w:rsid w:val="00C31CCE"/>
    <w:rsid w:val="00C3243F"/>
    <w:rsid w:val="00C34507"/>
    <w:rsid w:val="00C35289"/>
    <w:rsid w:val="00C357F8"/>
    <w:rsid w:val="00C358E6"/>
    <w:rsid w:val="00C35E7D"/>
    <w:rsid w:val="00C36CC6"/>
    <w:rsid w:val="00C409A5"/>
    <w:rsid w:val="00C42761"/>
    <w:rsid w:val="00C43592"/>
    <w:rsid w:val="00C4593C"/>
    <w:rsid w:val="00C4628A"/>
    <w:rsid w:val="00C51117"/>
    <w:rsid w:val="00C523A0"/>
    <w:rsid w:val="00C54253"/>
    <w:rsid w:val="00C563B2"/>
    <w:rsid w:val="00C563EC"/>
    <w:rsid w:val="00C565DB"/>
    <w:rsid w:val="00C56D43"/>
    <w:rsid w:val="00C56FD0"/>
    <w:rsid w:val="00C61674"/>
    <w:rsid w:val="00C6374A"/>
    <w:rsid w:val="00C63B5B"/>
    <w:rsid w:val="00C6616E"/>
    <w:rsid w:val="00C66A13"/>
    <w:rsid w:val="00C6706C"/>
    <w:rsid w:val="00C71099"/>
    <w:rsid w:val="00C74E27"/>
    <w:rsid w:val="00C75313"/>
    <w:rsid w:val="00C76BE5"/>
    <w:rsid w:val="00C80B6F"/>
    <w:rsid w:val="00C81773"/>
    <w:rsid w:val="00C8270E"/>
    <w:rsid w:val="00C829E5"/>
    <w:rsid w:val="00C8704B"/>
    <w:rsid w:val="00C901F4"/>
    <w:rsid w:val="00C92108"/>
    <w:rsid w:val="00C93F1A"/>
    <w:rsid w:val="00C962A5"/>
    <w:rsid w:val="00C972C1"/>
    <w:rsid w:val="00CA0524"/>
    <w:rsid w:val="00CA0C2E"/>
    <w:rsid w:val="00CA0C76"/>
    <w:rsid w:val="00CA0E59"/>
    <w:rsid w:val="00CA0F84"/>
    <w:rsid w:val="00CA2660"/>
    <w:rsid w:val="00CA3923"/>
    <w:rsid w:val="00CA4AC5"/>
    <w:rsid w:val="00CA57AE"/>
    <w:rsid w:val="00CA5FD8"/>
    <w:rsid w:val="00CA69B5"/>
    <w:rsid w:val="00CA7505"/>
    <w:rsid w:val="00CA7BE3"/>
    <w:rsid w:val="00CB1F49"/>
    <w:rsid w:val="00CB22A2"/>
    <w:rsid w:val="00CB2D24"/>
    <w:rsid w:val="00CB2DBD"/>
    <w:rsid w:val="00CB303E"/>
    <w:rsid w:val="00CB312E"/>
    <w:rsid w:val="00CB3502"/>
    <w:rsid w:val="00CB39AD"/>
    <w:rsid w:val="00CB609E"/>
    <w:rsid w:val="00CB66C3"/>
    <w:rsid w:val="00CC28AA"/>
    <w:rsid w:val="00CC542A"/>
    <w:rsid w:val="00CC58DE"/>
    <w:rsid w:val="00CC5A5C"/>
    <w:rsid w:val="00CC5B03"/>
    <w:rsid w:val="00CC5FB0"/>
    <w:rsid w:val="00CC6A95"/>
    <w:rsid w:val="00CC75EC"/>
    <w:rsid w:val="00CD0F44"/>
    <w:rsid w:val="00CD1383"/>
    <w:rsid w:val="00CD149B"/>
    <w:rsid w:val="00CD24E9"/>
    <w:rsid w:val="00CD27A5"/>
    <w:rsid w:val="00CD2AE8"/>
    <w:rsid w:val="00CD4657"/>
    <w:rsid w:val="00CD5533"/>
    <w:rsid w:val="00CD5C3F"/>
    <w:rsid w:val="00CD5E06"/>
    <w:rsid w:val="00CD659B"/>
    <w:rsid w:val="00CE0B1D"/>
    <w:rsid w:val="00CE226E"/>
    <w:rsid w:val="00CE35BA"/>
    <w:rsid w:val="00CE35BB"/>
    <w:rsid w:val="00CE79CF"/>
    <w:rsid w:val="00CF092D"/>
    <w:rsid w:val="00CF23EF"/>
    <w:rsid w:val="00CF2716"/>
    <w:rsid w:val="00CF3A35"/>
    <w:rsid w:val="00CF59BA"/>
    <w:rsid w:val="00CF5EA4"/>
    <w:rsid w:val="00CF6AA1"/>
    <w:rsid w:val="00D040F4"/>
    <w:rsid w:val="00D04355"/>
    <w:rsid w:val="00D06B1F"/>
    <w:rsid w:val="00D06E9E"/>
    <w:rsid w:val="00D07BEC"/>
    <w:rsid w:val="00D1373D"/>
    <w:rsid w:val="00D1596E"/>
    <w:rsid w:val="00D1618D"/>
    <w:rsid w:val="00D16691"/>
    <w:rsid w:val="00D167F3"/>
    <w:rsid w:val="00D17505"/>
    <w:rsid w:val="00D17983"/>
    <w:rsid w:val="00D221C6"/>
    <w:rsid w:val="00D22CD7"/>
    <w:rsid w:val="00D24A53"/>
    <w:rsid w:val="00D25884"/>
    <w:rsid w:val="00D319C0"/>
    <w:rsid w:val="00D32A4F"/>
    <w:rsid w:val="00D32F85"/>
    <w:rsid w:val="00D33EE9"/>
    <w:rsid w:val="00D347D2"/>
    <w:rsid w:val="00D3640E"/>
    <w:rsid w:val="00D36455"/>
    <w:rsid w:val="00D36EB5"/>
    <w:rsid w:val="00D40173"/>
    <w:rsid w:val="00D42E6C"/>
    <w:rsid w:val="00D4364F"/>
    <w:rsid w:val="00D43BF3"/>
    <w:rsid w:val="00D50296"/>
    <w:rsid w:val="00D502BE"/>
    <w:rsid w:val="00D51859"/>
    <w:rsid w:val="00D53AFE"/>
    <w:rsid w:val="00D55E4C"/>
    <w:rsid w:val="00D578E2"/>
    <w:rsid w:val="00D60DE8"/>
    <w:rsid w:val="00D613F1"/>
    <w:rsid w:val="00D61B21"/>
    <w:rsid w:val="00D6326C"/>
    <w:rsid w:val="00D638A5"/>
    <w:rsid w:val="00D647F1"/>
    <w:rsid w:val="00D66868"/>
    <w:rsid w:val="00D715BC"/>
    <w:rsid w:val="00D74BA5"/>
    <w:rsid w:val="00D76613"/>
    <w:rsid w:val="00D7687D"/>
    <w:rsid w:val="00D76AA6"/>
    <w:rsid w:val="00D772AF"/>
    <w:rsid w:val="00D81B43"/>
    <w:rsid w:val="00D82123"/>
    <w:rsid w:val="00D851FE"/>
    <w:rsid w:val="00D86446"/>
    <w:rsid w:val="00D902EC"/>
    <w:rsid w:val="00D9144B"/>
    <w:rsid w:val="00D921B3"/>
    <w:rsid w:val="00D92667"/>
    <w:rsid w:val="00D92762"/>
    <w:rsid w:val="00D92F19"/>
    <w:rsid w:val="00D94B06"/>
    <w:rsid w:val="00DA0507"/>
    <w:rsid w:val="00DA1705"/>
    <w:rsid w:val="00DA250F"/>
    <w:rsid w:val="00DA3092"/>
    <w:rsid w:val="00DA339D"/>
    <w:rsid w:val="00DA340F"/>
    <w:rsid w:val="00DA386A"/>
    <w:rsid w:val="00DA38B3"/>
    <w:rsid w:val="00DA3E84"/>
    <w:rsid w:val="00DB1B28"/>
    <w:rsid w:val="00DB2A76"/>
    <w:rsid w:val="00DB2D7B"/>
    <w:rsid w:val="00DB406B"/>
    <w:rsid w:val="00DB4AA2"/>
    <w:rsid w:val="00DB7393"/>
    <w:rsid w:val="00DC0C19"/>
    <w:rsid w:val="00DC1DE1"/>
    <w:rsid w:val="00DC29E4"/>
    <w:rsid w:val="00DC35E5"/>
    <w:rsid w:val="00DC3AD3"/>
    <w:rsid w:val="00DC4C00"/>
    <w:rsid w:val="00DC5B7F"/>
    <w:rsid w:val="00DC6DEE"/>
    <w:rsid w:val="00DC7077"/>
    <w:rsid w:val="00DD0DC9"/>
    <w:rsid w:val="00DD1DFE"/>
    <w:rsid w:val="00DD226A"/>
    <w:rsid w:val="00DD392B"/>
    <w:rsid w:val="00DD3E4B"/>
    <w:rsid w:val="00DD4140"/>
    <w:rsid w:val="00DD41F7"/>
    <w:rsid w:val="00DD42ED"/>
    <w:rsid w:val="00DD65A2"/>
    <w:rsid w:val="00DD65F0"/>
    <w:rsid w:val="00DD68DC"/>
    <w:rsid w:val="00DD7C7A"/>
    <w:rsid w:val="00DE2B08"/>
    <w:rsid w:val="00DE3830"/>
    <w:rsid w:val="00DE463F"/>
    <w:rsid w:val="00DE5054"/>
    <w:rsid w:val="00DE64F0"/>
    <w:rsid w:val="00DF0AAF"/>
    <w:rsid w:val="00DF119F"/>
    <w:rsid w:val="00DF2A69"/>
    <w:rsid w:val="00DF3521"/>
    <w:rsid w:val="00DF3A90"/>
    <w:rsid w:val="00DF3E07"/>
    <w:rsid w:val="00DF667F"/>
    <w:rsid w:val="00E003D1"/>
    <w:rsid w:val="00E007BF"/>
    <w:rsid w:val="00E00EF8"/>
    <w:rsid w:val="00E0132F"/>
    <w:rsid w:val="00E013EA"/>
    <w:rsid w:val="00E01F91"/>
    <w:rsid w:val="00E02368"/>
    <w:rsid w:val="00E0280A"/>
    <w:rsid w:val="00E0483E"/>
    <w:rsid w:val="00E059A4"/>
    <w:rsid w:val="00E110FC"/>
    <w:rsid w:val="00E11ED7"/>
    <w:rsid w:val="00E12183"/>
    <w:rsid w:val="00E13192"/>
    <w:rsid w:val="00E13266"/>
    <w:rsid w:val="00E1422F"/>
    <w:rsid w:val="00E14D07"/>
    <w:rsid w:val="00E17985"/>
    <w:rsid w:val="00E20066"/>
    <w:rsid w:val="00E22794"/>
    <w:rsid w:val="00E22833"/>
    <w:rsid w:val="00E23089"/>
    <w:rsid w:val="00E24374"/>
    <w:rsid w:val="00E24D06"/>
    <w:rsid w:val="00E25C8B"/>
    <w:rsid w:val="00E25DBC"/>
    <w:rsid w:val="00E26A1C"/>
    <w:rsid w:val="00E27C33"/>
    <w:rsid w:val="00E301A8"/>
    <w:rsid w:val="00E3099E"/>
    <w:rsid w:val="00E31019"/>
    <w:rsid w:val="00E32385"/>
    <w:rsid w:val="00E33762"/>
    <w:rsid w:val="00E33BAA"/>
    <w:rsid w:val="00E362E7"/>
    <w:rsid w:val="00E36568"/>
    <w:rsid w:val="00E3748B"/>
    <w:rsid w:val="00E37E50"/>
    <w:rsid w:val="00E40EF7"/>
    <w:rsid w:val="00E4176C"/>
    <w:rsid w:val="00E419A5"/>
    <w:rsid w:val="00E41B89"/>
    <w:rsid w:val="00E41CF9"/>
    <w:rsid w:val="00E41E38"/>
    <w:rsid w:val="00E433C4"/>
    <w:rsid w:val="00E451A2"/>
    <w:rsid w:val="00E46153"/>
    <w:rsid w:val="00E519A0"/>
    <w:rsid w:val="00E5502F"/>
    <w:rsid w:val="00E55ADC"/>
    <w:rsid w:val="00E57343"/>
    <w:rsid w:val="00E5767D"/>
    <w:rsid w:val="00E6031E"/>
    <w:rsid w:val="00E61E62"/>
    <w:rsid w:val="00E621F6"/>
    <w:rsid w:val="00E65B6A"/>
    <w:rsid w:val="00E677F4"/>
    <w:rsid w:val="00E72D48"/>
    <w:rsid w:val="00E737D5"/>
    <w:rsid w:val="00E74BCD"/>
    <w:rsid w:val="00E75512"/>
    <w:rsid w:val="00E7555A"/>
    <w:rsid w:val="00E75923"/>
    <w:rsid w:val="00E7613E"/>
    <w:rsid w:val="00E76393"/>
    <w:rsid w:val="00E829BA"/>
    <w:rsid w:val="00E83B29"/>
    <w:rsid w:val="00E8618A"/>
    <w:rsid w:val="00E874AB"/>
    <w:rsid w:val="00E87E14"/>
    <w:rsid w:val="00E91EE6"/>
    <w:rsid w:val="00E92094"/>
    <w:rsid w:val="00E9217A"/>
    <w:rsid w:val="00E93EF2"/>
    <w:rsid w:val="00E959DD"/>
    <w:rsid w:val="00E95C16"/>
    <w:rsid w:val="00EA0F5C"/>
    <w:rsid w:val="00EA5E17"/>
    <w:rsid w:val="00EA658B"/>
    <w:rsid w:val="00EB0268"/>
    <w:rsid w:val="00EB06D7"/>
    <w:rsid w:val="00EB2FFC"/>
    <w:rsid w:val="00EB3091"/>
    <w:rsid w:val="00EB3FAE"/>
    <w:rsid w:val="00EB5055"/>
    <w:rsid w:val="00EB5113"/>
    <w:rsid w:val="00EC01F1"/>
    <w:rsid w:val="00EC0B96"/>
    <w:rsid w:val="00EC3100"/>
    <w:rsid w:val="00EC4623"/>
    <w:rsid w:val="00EC4836"/>
    <w:rsid w:val="00EC68DD"/>
    <w:rsid w:val="00ED1130"/>
    <w:rsid w:val="00ED286A"/>
    <w:rsid w:val="00ED2C4C"/>
    <w:rsid w:val="00ED3E18"/>
    <w:rsid w:val="00ED4C9B"/>
    <w:rsid w:val="00ED5D8C"/>
    <w:rsid w:val="00ED6C4F"/>
    <w:rsid w:val="00EE06C7"/>
    <w:rsid w:val="00EE182E"/>
    <w:rsid w:val="00EE1E3D"/>
    <w:rsid w:val="00EE39E1"/>
    <w:rsid w:val="00EE3B13"/>
    <w:rsid w:val="00EE3F3A"/>
    <w:rsid w:val="00EE56E7"/>
    <w:rsid w:val="00EE5D45"/>
    <w:rsid w:val="00EE5D4A"/>
    <w:rsid w:val="00EF1A73"/>
    <w:rsid w:val="00EF403D"/>
    <w:rsid w:val="00EF50F5"/>
    <w:rsid w:val="00EF52B8"/>
    <w:rsid w:val="00EF5A29"/>
    <w:rsid w:val="00EF5DA3"/>
    <w:rsid w:val="00F01DC2"/>
    <w:rsid w:val="00F01E49"/>
    <w:rsid w:val="00F02A05"/>
    <w:rsid w:val="00F02C4C"/>
    <w:rsid w:val="00F039F5"/>
    <w:rsid w:val="00F04338"/>
    <w:rsid w:val="00F043AB"/>
    <w:rsid w:val="00F07811"/>
    <w:rsid w:val="00F07C74"/>
    <w:rsid w:val="00F07F19"/>
    <w:rsid w:val="00F10E84"/>
    <w:rsid w:val="00F11670"/>
    <w:rsid w:val="00F11A56"/>
    <w:rsid w:val="00F1588F"/>
    <w:rsid w:val="00F173C5"/>
    <w:rsid w:val="00F2026B"/>
    <w:rsid w:val="00F205F0"/>
    <w:rsid w:val="00F22D44"/>
    <w:rsid w:val="00F22EDC"/>
    <w:rsid w:val="00F25958"/>
    <w:rsid w:val="00F25CC2"/>
    <w:rsid w:val="00F25E74"/>
    <w:rsid w:val="00F2620B"/>
    <w:rsid w:val="00F276A4"/>
    <w:rsid w:val="00F30119"/>
    <w:rsid w:val="00F316E0"/>
    <w:rsid w:val="00F31C68"/>
    <w:rsid w:val="00F32768"/>
    <w:rsid w:val="00F32A63"/>
    <w:rsid w:val="00F32B29"/>
    <w:rsid w:val="00F34729"/>
    <w:rsid w:val="00F34AF5"/>
    <w:rsid w:val="00F34CEF"/>
    <w:rsid w:val="00F34F5C"/>
    <w:rsid w:val="00F3571E"/>
    <w:rsid w:val="00F3597C"/>
    <w:rsid w:val="00F3709F"/>
    <w:rsid w:val="00F3759E"/>
    <w:rsid w:val="00F37C6C"/>
    <w:rsid w:val="00F4077A"/>
    <w:rsid w:val="00F40A98"/>
    <w:rsid w:val="00F4110B"/>
    <w:rsid w:val="00F41B46"/>
    <w:rsid w:val="00F42831"/>
    <w:rsid w:val="00F42C1C"/>
    <w:rsid w:val="00F45588"/>
    <w:rsid w:val="00F45BEF"/>
    <w:rsid w:val="00F504E3"/>
    <w:rsid w:val="00F552A6"/>
    <w:rsid w:val="00F563EB"/>
    <w:rsid w:val="00F56487"/>
    <w:rsid w:val="00F5773F"/>
    <w:rsid w:val="00F6023E"/>
    <w:rsid w:val="00F608EA"/>
    <w:rsid w:val="00F61708"/>
    <w:rsid w:val="00F64D60"/>
    <w:rsid w:val="00F64FAA"/>
    <w:rsid w:val="00F65733"/>
    <w:rsid w:val="00F65A01"/>
    <w:rsid w:val="00F67C93"/>
    <w:rsid w:val="00F709A7"/>
    <w:rsid w:val="00F721A8"/>
    <w:rsid w:val="00F7757F"/>
    <w:rsid w:val="00F8002D"/>
    <w:rsid w:val="00F80957"/>
    <w:rsid w:val="00F82D8E"/>
    <w:rsid w:val="00F83F6D"/>
    <w:rsid w:val="00F84B81"/>
    <w:rsid w:val="00F87DE9"/>
    <w:rsid w:val="00F90138"/>
    <w:rsid w:val="00F9072A"/>
    <w:rsid w:val="00F90778"/>
    <w:rsid w:val="00F93380"/>
    <w:rsid w:val="00F94270"/>
    <w:rsid w:val="00F9720C"/>
    <w:rsid w:val="00FA0B3F"/>
    <w:rsid w:val="00FA0D3D"/>
    <w:rsid w:val="00FA270F"/>
    <w:rsid w:val="00FA2A2D"/>
    <w:rsid w:val="00FA3726"/>
    <w:rsid w:val="00FA4512"/>
    <w:rsid w:val="00FA50C1"/>
    <w:rsid w:val="00FA5B76"/>
    <w:rsid w:val="00FA75D9"/>
    <w:rsid w:val="00FB13FE"/>
    <w:rsid w:val="00FB192F"/>
    <w:rsid w:val="00FB1D6A"/>
    <w:rsid w:val="00FB2567"/>
    <w:rsid w:val="00FB29C1"/>
    <w:rsid w:val="00FB3A6A"/>
    <w:rsid w:val="00FB3E19"/>
    <w:rsid w:val="00FB44B7"/>
    <w:rsid w:val="00FB5C08"/>
    <w:rsid w:val="00FB75A5"/>
    <w:rsid w:val="00FB7D05"/>
    <w:rsid w:val="00FC1AE2"/>
    <w:rsid w:val="00FC1FA7"/>
    <w:rsid w:val="00FC24A8"/>
    <w:rsid w:val="00FC2BA6"/>
    <w:rsid w:val="00FC34DB"/>
    <w:rsid w:val="00FC3D06"/>
    <w:rsid w:val="00FC41DD"/>
    <w:rsid w:val="00FC57E8"/>
    <w:rsid w:val="00FC5D44"/>
    <w:rsid w:val="00FC6758"/>
    <w:rsid w:val="00FC6FFD"/>
    <w:rsid w:val="00FC744F"/>
    <w:rsid w:val="00FD177F"/>
    <w:rsid w:val="00FD4731"/>
    <w:rsid w:val="00FD49CB"/>
    <w:rsid w:val="00FD5423"/>
    <w:rsid w:val="00FD571F"/>
    <w:rsid w:val="00FD6D9A"/>
    <w:rsid w:val="00FE0FE4"/>
    <w:rsid w:val="00FE32F5"/>
    <w:rsid w:val="00FE3E89"/>
    <w:rsid w:val="00FE410A"/>
    <w:rsid w:val="00FE579C"/>
    <w:rsid w:val="00FE5E4C"/>
    <w:rsid w:val="00FF2300"/>
    <w:rsid w:val="00FF2D04"/>
    <w:rsid w:val="00FF3947"/>
    <w:rsid w:val="00FF3FE1"/>
    <w:rsid w:val="00FF6465"/>
    <w:rsid w:val="00FF6679"/>
    <w:rsid w:val="00FF69F1"/>
    <w:rsid w:val="00FF70C7"/>
    <w:rsid w:val="00FF79E3"/>
    <w:rsid w:val="00FF7D0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C18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Times New Roman"/>
        <w:lang w:val="en-GB" w:eastAsia="en-GB"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qFormat="1"/>
    <w:lsdException w:name="toc 2" w:locked="1" w:uiPriority="39" w:qFormat="1"/>
    <w:lsdException w:name="toc 3" w:locked="1" w:uiPriority="39" w:qFormat="1"/>
    <w:lsdException w:name="toc 4" w:locked="1"/>
    <w:lsdException w:name="toc 5" w:locked="1"/>
    <w:lsdException w:name="toc 6" w:locked="1"/>
    <w:lsdException w:name="toc 7" w:locked="1"/>
    <w:lsdException w:name="toc 8" w:locked="1"/>
    <w:lsdException w:name="toc 9" w:locked="1"/>
    <w:lsdException w:name="Normal Indent" w:uiPriority="49"/>
    <w:lsdException w:name="annotation text" w:semiHidden="1" w:uiPriority="99" w:unhideWhenUsed="1"/>
    <w:lsdException w:name="footer" w:uiPriority="99"/>
    <w:lsdException w:name="caption" w:locked="1" w:uiPriority="1" w:qFormat="1"/>
    <w:lsdException w:name="table of figures" w:locked="1"/>
    <w:lsdException w:name="envelope address" w:semiHidden="1" w:uiPriority="24" w:unhideWhenUsed="1"/>
    <w:lsdException w:name="envelope return" w:semiHidden="1" w:uiPriority="24" w:unhideWhenUsed="1"/>
    <w:lsdException w:name="annotation reference" w:semiHidden="1" w:uiPriority="99" w:unhideWhenUsed="1"/>
    <w:lsdException w:name="line number" w:semiHidden="1" w:uiPriority="19" w:unhideWhenUsed="1"/>
    <w:lsdException w:name="endnote reference" w:semiHidden="1" w:uiPriority="24" w:unhideWhenUsed="1"/>
    <w:lsdException w:name="table of authorities" w:semiHidden="1" w:uiPriority="9" w:unhideWhenUsed="1"/>
    <w:lsdException w:name="macro" w:semiHidden="1" w:uiPriority="29" w:unhideWhenUsed="1"/>
    <w:lsdException w:name="toa heading" w:semiHidden="1" w:uiPriority="29" w:unhideWhenUsed="1"/>
    <w:lsdException w:name="List" w:semiHidden="1" w:uiPriority="19" w:unhideWhenUsed="1"/>
    <w:lsdException w:name="List Bullet" w:semiHidden="1" w:uiPriority="19" w:unhideWhenUsed="1"/>
    <w:lsdException w:name="List 2" w:semiHidden="1" w:uiPriority="19" w:unhideWhenUsed="1"/>
    <w:lsdException w:name="List 3" w:semiHidden="1" w:uiPriority="19" w:unhideWhenUsed="1"/>
    <w:lsdException w:name="List 4" w:semiHidden="1" w:uiPriority="19" w:unhideWhenUsed="1"/>
    <w:lsdException w:name="List 5" w:semiHidden="1" w:uiPriority="19" w:unhideWhenUsed="1"/>
    <w:lsdException w:name="List Bullet 2" w:semiHidden="1" w:uiPriority="19" w:unhideWhenUsed="1"/>
    <w:lsdException w:name="List Bullet 3" w:semiHidden="1" w:uiPriority="19" w:unhideWhenUsed="1"/>
    <w:lsdException w:name="List Bullet 4" w:semiHidden="1" w:uiPriority="19" w:unhideWhenUsed="1"/>
    <w:lsdException w:name="List Bullet 5" w:semiHidden="1" w:uiPriority="19" w:unhideWhenUsed="1"/>
    <w:lsdException w:name="List Number 2" w:semiHidden="1" w:uiPriority="19" w:unhideWhenUsed="1"/>
    <w:lsdException w:name="List Number 3" w:semiHidden="1" w:uiPriority="19" w:unhideWhenUsed="1"/>
    <w:lsdException w:name="List Number 4" w:semiHidden="1" w:uiPriority="19" w:unhideWhenUsed="1"/>
    <w:lsdException w:name="List Number 5" w:semiHidden="1" w:uiPriority="19" w:unhideWhenUsed="1"/>
    <w:lsdException w:name="Title" w:locked="1" w:qFormat="1"/>
    <w:lsdException w:name="Closing" w:semiHidden="1" w:uiPriority="9" w:unhideWhenUsed="1"/>
    <w:lsdException w:name="Signature" w:semiHidden="1" w:uiPriority="29" w:unhideWhenUsed="1"/>
    <w:lsdException w:name="Body Text" w:semiHidden="1" w:uiPriority="24" w:unhideWhenUsed="1"/>
    <w:lsdException w:name="Body Text Indent" w:semiHidden="1" w:uiPriority="49" w:unhideWhenUsed="1"/>
    <w:lsdException w:name="List Continue" w:semiHidden="1" w:uiPriority="19" w:unhideWhenUsed="1"/>
    <w:lsdException w:name="List Continue 2" w:semiHidden="1" w:uiPriority="19" w:unhideWhenUsed="1"/>
    <w:lsdException w:name="List Continue 3" w:semiHidden="1" w:uiPriority="19" w:unhideWhenUsed="1"/>
    <w:lsdException w:name="List Continue 4" w:semiHidden="1" w:uiPriority="19" w:unhideWhenUsed="1"/>
    <w:lsdException w:name="List Continue 5" w:semiHidden="1" w:uiPriority="19" w:unhideWhenUsed="1"/>
    <w:lsdException w:name="Message Header" w:semiHidden="1" w:uiPriority="29" w:unhideWhenUsed="1"/>
    <w:lsdException w:name="Subtitle" w:locked="1" w:uiPriority="29" w:qFormat="1"/>
    <w:lsdException w:name="Salutation" w:semiHidden="1" w:uiPriority="29" w:unhideWhenUsed="1"/>
    <w:lsdException w:name="Date" w:semiHidden="1" w:uiPriority="19" w:unhideWhenUsed="1"/>
    <w:lsdException w:name="Body Text First Indent" w:semiHidden="1" w:uiPriority="49" w:unhideWhenUsed="1"/>
    <w:lsdException w:name="Body Text First Indent 2" w:semiHidden="1" w:uiPriority="49" w:unhideWhenUsed="1"/>
    <w:lsdException w:name="Note Heading" w:semiHidden="1" w:uiPriority="9" w:unhideWhenUsed="1"/>
    <w:lsdException w:name="Body Text Indent 2" w:semiHidden="1" w:uiPriority="19" w:unhideWhenUsed="1"/>
    <w:lsdException w:name="Body Text Indent 3" w:semiHidden="1" w:uiPriority="19" w:unhideWhenUsed="1"/>
    <w:lsdException w:name="Block Text" w:semiHidden="1" w:uiPriority="49" w:unhideWhenUsed="1"/>
    <w:lsdException w:name="Hyperlink" w:locked="1" w:uiPriority="99"/>
    <w:lsdException w:name="Strong" w:locked="1" w:uiPriority="29" w:qFormat="1"/>
    <w:lsdException w:name="Emphasis" w:locked="1" w:uiPriority="24" w:qFormat="1"/>
    <w:lsdException w:name="Plain Text" w:semiHidden="1" w:uiPriority="29" w:unhideWhenUsed="1"/>
    <w:lsdException w:name="E-mail Signature" w:semiHidden="1" w:uiPriority="24" w:unhideWhenUsed="1"/>
    <w:lsdException w:name="Normal (Web)" w:uiPriority="99"/>
    <w:lsdException w:name="HTML Acronym" w:semiHidden="1" w:uiPriority="19" w:unhideWhenUsed="1"/>
    <w:lsdException w:name="HTML Address" w:semiHidden="1" w:uiPriority="19" w:unhideWhenUsed="1"/>
    <w:lsdException w:name="HTML Cite" w:semiHidden="1" w:uiPriority="19" w:unhideWhenUsed="1"/>
    <w:lsdException w:name="HTML Code" w:semiHidden="1" w:uiPriority="19" w:unhideWhenUsed="1"/>
    <w:lsdException w:name="HTML Definition" w:semiHidden="1" w:uiPriority="19" w:unhideWhenUsed="1"/>
    <w:lsdException w:name="HTML Keyboard" w:semiHidden="1" w:uiPriority="19" w:unhideWhenUsed="1"/>
    <w:lsdException w:name="HTML Preformatted" w:semiHidden="1" w:uiPriority="19" w:unhideWhenUsed="1"/>
    <w:lsdException w:name="HTML Sample" w:semiHidden="1" w:uiPriority="19" w:unhideWhenUsed="1"/>
    <w:lsdException w:name="HTML Typewriter" w:semiHidden="1" w:uiPriority="19" w:unhideWhenUsed="1"/>
    <w:lsdException w:name="HTML Variable" w:semiHidden="1" w:uiPriority="19" w:unhideWhenUsed="1"/>
    <w:lsdException w:name="No List" w:locked="1"/>
    <w:lsdException w:name="Table Grid" w:locked="1"/>
    <w:lsdException w:name="Placeholder Text" w:semiHidden="1" w:uiPriority="99"/>
    <w:lsdException w:name="No Spacing" w:uiPriority="2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49"/>
    <w:qFormat/>
    <w:rsid w:val="00E92094"/>
    <w:pPr>
      <w:spacing w:after="120"/>
    </w:pPr>
    <w:rPr>
      <w:lang w:val="en-US" w:eastAsia="en-US"/>
    </w:rPr>
  </w:style>
  <w:style w:type="paragraph" w:styleId="Heading1">
    <w:name w:val="heading 1"/>
    <w:next w:val="BodyText1"/>
    <w:link w:val="Heading1Char"/>
    <w:uiPriority w:val="2"/>
    <w:qFormat/>
    <w:rsid w:val="002901D4"/>
    <w:pPr>
      <w:keepNext/>
      <w:pageBreakBefore/>
      <w:numPr>
        <w:numId w:val="2"/>
      </w:numPr>
      <w:tabs>
        <w:tab w:val="left" w:pos="720"/>
      </w:tabs>
      <w:spacing w:after="60"/>
      <w:outlineLvl w:val="0"/>
    </w:pPr>
    <w:rPr>
      <w:rFonts w:ascii="Verdana" w:hAnsi="Verdana" w:cs="Arial"/>
      <w:b/>
      <w:bCs/>
      <w:color w:val="D27C32"/>
      <w:sz w:val="36"/>
      <w:szCs w:val="28"/>
      <w:lang w:val="en-US" w:eastAsia="en-US"/>
    </w:rPr>
  </w:style>
  <w:style w:type="paragraph" w:styleId="Heading2">
    <w:name w:val="heading 2"/>
    <w:next w:val="BodyText1"/>
    <w:link w:val="Heading2Char"/>
    <w:uiPriority w:val="2"/>
    <w:qFormat/>
    <w:rsid w:val="00EA0F5C"/>
    <w:pPr>
      <w:keepNext/>
      <w:numPr>
        <w:ilvl w:val="1"/>
        <w:numId w:val="2"/>
      </w:numPr>
      <w:tabs>
        <w:tab w:val="left" w:pos="576"/>
      </w:tabs>
      <w:suppressAutoHyphens/>
      <w:spacing w:before="240" w:after="60"/>
      <w:outlineLvl w:val="1"/>
    </w:pPr>
    <w:rPr>
      <w:rFonts w:cs="Arial"/>
      <w:b/>
      <w:bCs/>
      <w:sz w:val="24"/>
      <w:szCs w:val="24"/>
      <w:lang w:val="en-US" w:eastAsia="en-US"/>
    </w:rPr>
  </w:style>
  <w:style w:type="paragraph" w:styleId="Heading3">
    <w:name w:val="heading 3"/>
    <w:next w:val="BodyText1"/>
    <w:link w:val="Heading3Char"/>
    <w:uiPriority w:val="2"/>
    <w:qFormat/>
    <w:rsid w:val="00EA0F5C"/>
    <w:pPr>
      <w:keepNext/>
      <w:numPr>
        <w:ilvl w:val="2"/>
        <w:numId w:val="2"/>
      </w:numPr>
      <w:tabs>
        <w:tab w:val="left" w:pos="720"/>
      </w:tabs>
      <w:spacing w:before="240" w:line="271" w:lineRule="auto"/>
      <w:outlineLvl w:val="2"/>
    </w:pPr>
    <w:rPr>
      <w:rFonts w:cs="Arial"/>
      <w:b/>
      <w:bCs/>
      <w:sz w:val="22"/>
      <w:lang w:val="en-US" w:eastAsia="en-US"/>
    </w:rPr>
  </w:style>
  <w:style w:type="paragraph" w:styleId="Heading4">
    <w:name w:val="heading 4"/>
    <w:next w:val="BodyText1"/>
    <w:link w:val="Heading4Char"/>
    <w:uiPriority w:val="2"/>
    <w:qFormat/>
    <w:rsid w:val="00EA0F5C"/>
    <w:pPr>
      <w:keepNext/>
      <w:numPr>
        <w:ilvl w:val="3"/>
        <w:numId w:val="2"/>
      </w:numPr>
      <w:spacing w:before="240"/>
      <w:ind w:left="864"/>
      <w:outlineLvl w:val="3"/>
    </w:pPr>
    <w:rPr>
      <w:b/>
      <w:bCs/>
      <w:i/>
      <w:iCs/>
      <w:lang w:val="en-US" w:eastAsia="en-US"/>
    </w:rPr>
  </w:style>
  <w:style w:type="paragraph" w:styleId="Heading5">
    <w:name w:val="heading 5"/>
    <w:next w:val="BodyText1"/>
    <w:link w:val="Heading5Char"/>
    <w:uiPriority w:val="2"/>
    <w:qFormat/>
    <w:rsid w:val="00EA0F5C"/>
    <w:pPr>
      <w:keepNext/>
      <w:numPr>
        <w:ilvl w:val="4"/>
        <w:numId w:val="2"/>
      </w:numPr>
      <w:spacing w:before="240"/>
      <w:outlineLvl w:val="4"/>
    </w:pPr>
    <w:rPr>
      <w:b/>
      <w:bCs/>
      <w:color w:val="7F7F7F"/>
      <w:lang w:val="en-US" w:eastAsia="en-US"/>
    </w:rPr>
  </w:style>
  <w:style w:type="paragraph" w:styleId="Heading6">
    <w:name w:val="heading 6"/>
    <w:next w:val="BodyText1"/>
    <w:link w:val="Heading6Char"/>
    <w:uiPriority w:val="2"/>
    <w:qFormat/>
    <w:rsid w:val="00432A28"/>
    <w:pPr>
      <w:numPr>
        <w:ilvl w:val="5"/>
        <w:numId w:val="2"/>
      </w:numPr>
      <w:spacing w:line="271" w:lineRule="auto"/>
      <w:outlineLvl w:val="5"/>
    </w:pPr>
    <w:rPr>
      <w:b/>
      <w:bCs/>
      <w:i/>
      <w:iCs/>
      <w:color w:val="7F7F7F"/>
      <w:lang w:val="en-US" w:eastAsia="en-US"/>
    </w:rPr>
  </w:style>
  <w:style w:type="paragraph" w:styleId="Heading7">
    <w:name w:val="heading 7"/>
    <w:next w:val="BodyText1"/>
    <w:link w:val="Heading7Char"/>
    <w:uiPriority w:val="2"/>
    <w:qFormat/>
    <w:rsid w:val="00432A28"/>
    <w:pPr>
      <w:numPr>
        <w:ilvl w:val="6"/>
        <w:numId w:val="2"/>
      </w:numPr>
      <w:outlineLvl w:val="6"/>
    </w:pPr>
    <w:rPr>
      <w:i/>
      <w:iCs/>
      <w:lang w:val="en-US" w:eastAsia="en-US"/>
    </w:rPr>
  </w:style>
  <w:style w:type="paragraph" w:styleId="Heading8">
    <w:name w:val="heading 8"/>
    <w:aliases w:val="8"/>
    <w:basedOn w:val="Normal"/>
    <w:next w:val="Normal"/>
    <w:link w:val="Heading8Char"/>
    <w:uiPriority w:val="2"/>
    <w:qFormat/>
    <w:rsid w:val="00432A28"/>
    <w:pPr>
      <w:numPr>
        <w:ilvl w:val="7"/>
        <w:numId w:val="2"/>
      </w:numPr>
      <w:spacing w:after="0"/>
      <w:outlineLvl w:val="7"/>
    </w:pPr>
  </w:style>
  <w:style w:type="paragraph" w:styleId="Heading9">
    <w:name w:val="heading 9"/>
    <w:aliases w:val="9"/>
    <w:basedOn w:val="Normal"/>
    <w:next w:val="Normal"/>
    <w:link w:val="Heading9Char"/>
    <w:uiPriority w:val="2"/>
    <w:qFormat/>
    <w:rsid w:val="00432A28"/>
    <w:pPr>
      <w:numPr>
        <w:ilvl w:val="8"/>
        <w:numId w:val="2"/>
      </w:numPr>
      <w:spacing w:after="0"/>
      <w:outlineLvl w:val="8"/>
    </w:pPr>
    <w:rPr>
      <w:i/>
      <w:iCs/>
      <w:spacing w:val="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2"/>
    <w:locked/>
    <w:rsid w:val="002901D4"/>
    <w:rPr>
      <w:rFonts w:ascii="Verdana" w:hAnsi="Verdana" w:cs="Arial"/>
      <w:b/>
      <w:bCs/>
      <w:color w:val="D27C32"/>
      <w:sz w:val="36"/>
      <w:szCs w:val="28"/>
    </w:rPr>
  </w:style>
  <w:style w:type="character" w:customStyle="1" w:styleId="Heading2Char">
    <w:name w:val="Heading 2 Char"/>
    <w:link w:val="Heading2"/>
    <w:uiPriority w:val="2"/>
    <w:locked/>
    <w:rsid w:val="00EA0F5C"/>
    <w:rPr>
      <w:rFonts w:cs="Arial"/>
      <w:b/>
      <w:bCs/>
      <w:sz w:val="24"/>
      <w:szCs w:val="24"/>
    </w:rPr>
  </w:style>
  <w:style w:type="character" w:customStyle="1" w:styleId="Heading3Char">
    <w:name w:val="Heading 3 Char"/>
    <w:link w:val="Heading3"/>
    <w:uiPriority w:val="2"/>
    <w:locked/>
    <w:rsid w:val="00EA0F5C"/>
    <w:rPr>
      <w:rFonts w:cs="Arial"/>
      <w:b/>
      <w:bCs/>
      <w:sz w:val="22"/>
    </w:rPr>
  </w:style>
  <w:style w:type="character" w:customStyle="1" w:styleId="Heading4Char">
    <w:name w:val="Heading 4 Char"/>
    <w:link w:val="Heading4"/>
    <w:uiPriority w:val="2"/>
    <w:locked/>
    <w:rsid w:val="00EA0F5C"/>
    <w:rPr>
      <w:b/>
      <w:bCs/>
      <w:i/>
      <w:iCs/>
    </w:rPr>
  </w:style>
  <w:style w:type="character" w:customStyle="1" w:styleId="Heading5Char">
    <w:name w:val="Heading 5 Char"/>
    <w:link w:val="Heading5"/>
    <w:uiPriority w:val="2"/>
    <w:locked/>
    <w:rsid w:val="00EA0F5C"/>
    <w:rPr>
      <w:b/>
      <w:bCs/>
      <w:color w:val="7F7F7F"/>
    </w:rPr>
  </w:style>
  <w:style w:type="character" w:customStyle="1" w:styleId="Heading6Char">
    <w:name w:val="Heading 6 Char"/>
    <w:link w:val="Heading6"/>
    <w:uiPriority w:val="2"/>
    <w:locked/>
    <w:rsid w:val="006D516D"/>
    <w:rPr>
      <w:b/>
      <w:bCs/>
      <w:i/>
      <w:iCs/>
      <w:color w:val="7F7F7F"/>
    </w:rPr>
  </w:style>
  <w:style w:type="character" w:customStyle="1" w:styleId="Heading7Char">
    <w:name w:val="Heading 7 Char"/>
    <w:link w:val="Heading7"/>
    <w:uiPriority w:val="2"/>
    <w:locked/>
    <w:rsid w:val="006D516D"/>
    <w:rPr>
      <w:i/>
      <w:iCs/>
    </w:rPr>
  </w:style>
  <w:style w:type="character" w:customStyle="1" w:styleId="Heading8Char">
    <w:name w:val="Heading 8 Char"/>
    <w:aliases w:val="8 Char"/>
    <w:basedOn w:val="DefaultParagraphFont"/>
    <w:link w:val="Heading8"/>
    <w:uiPriority w:val="2"/>
    <w:locked/>
    <w:rsid w:val="006D516D"/>
  </w:style>
  <w:style w:type="character" w:customStyle="1" w:styleId="Heading9Char">
    <w:name w:val="Heading 9 Char"/>
    <w:aliases w:val="9 Char"/>
    <w:link w:val="Heading9"/>
    <w:uiPriority w:val="2"/>
    <w:locked/>
    <w:rsid w:val="006D516D"/>
    <w:rPr>
      <w:i/>
      <w:iCs/>
      <w:spacing w:val="5"/>
    </w:rPr>
  </w:style>
  <w:style w:type="paragraph" w:styleId="Caption">
    <w:name w:val="caption"/>
    <w:basedOn w:val="Normal"/>
    <w:next w:val="Normal"/>
    <w:uiPriority w:val="1"/>
    <w:qFormat/>
    <w:rsid w:val="0094027A"/>
    <w:pPr>
      <w:spacing w:before="60"/>
    </w:pPr>
    <w:rPr>
      <w:b/>
      <w:bCs/>
      <w:color w:val="D27C32"/>
      <w:sz w:val="18"/>
      <w:szCs w:val="18"/>
    </w:rPr>
  </w:style>
  <w:style w:type="paragraph" w:styleId="Title">
    <w:name w:val="Title"/>
    <w:basedOn w:val="Normal"/>
    <w:next w:val="Normal"/>
    <w:link w:val="TitleChar"/>
    <w:uiPriority w:val="4"/>
    <w:qFormat/>
    <w:rsid w:val="00662023"/>
    <w:pPr>
      <w:pBdr>
        <w:bottom w:val="single" w:sz="4" w:space="1" w:color="auto"/>
      </w:pBdr>
      <w:spacing w:before="120"/>
      <w:contextualSpacing/>
    </w:pPr>
    <w:rPr>
      <w:rFonts w:ascii="Cambria" w:hAnsi="Cambria"/>
      <w:spacing w:val="5"/>
      <w:sz w:val="52"/>
      <w:szCs w:val="52"/>
    </w:rPr>
  </w:style>
  <w:style w:type="character" w:customStyle="1" w:styleId="TitleChar">
    <w:name w:val="Title Char"/>
    <w:link w:val="Title"/>
    <w:uiPriority w:val="4"/>
    <w:locked/>
    <w:rsid w:val="002C62FC"/>
    <w:rPr>
      <w:rFonts w:ascii="Cambria" w:hAnsi="Cambria"/>
      <w:spacing w:val="5"/>
      <w:sz w:val="52"/>
      <w:szCs w:val="52"/>
    </w:rPr>
  </w:style>
  <w:style w:type="paragraph" w:customStyle="1" w:styleId="TOCHeading1">
    <w:name w:val="TOC Heading1"/>
    <w:basedOn w:val="Heading1"/>
    <w:next w:val="Normal"/>
    <w:autoRedefine/>
    <w:uiPriority w:val="5"/>
    <w:qFormat/>
    <w:rsid w:val="005D36CF"/>
    <w:pPr>
      <w:numPr>
        <w:numId w:val="0"/>
      </w:numPr>
      <w:outlineLvl w:val="9"/>
    </w:pPr>
  </w:style>
  <w:style w:type="table" w:styleId="TableGrid">
    <w:name w:val="Table Grid"/>
    <w:basedOn w:val="TableNormal"/>
    <w:rsid w:val="00B855C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MediumGrid11">
    <w:name w:val="Medium Grid 11"/>
    <w:semiHidden/>
    <w:rsid w:val="00395C8A"/>
    <w:rPr>
      <w:rFonts w:cs="Times New Roman"/>
      <w:color w:val="808080"/>
    </w:rPr>
  </w:style>
  <w:style w:type="paragraph" w:styleId="BalloonText">
    <w:name w:val="Balloon Text"/>
    <w:basedOn w:val="Normal"/>
    <w:link w:val="BalloonTextChar"/>
    <w:semiHidden/>
    <w:rsid w:val="00395C8A"/>
    <w:pPr>
      <w:spacing w:after="0"/>
    </w:pPr>
    <w:rPr>
      <w:rFonts w:ascii="Tahoma" w:hAnsi="Tahoma" w:cs="Tahoma"/>
      <w:sz w:val="16"/>
      <w:szCs w:val="16"/>
    </w:rPr>
  </w:style>
  <w:style w:type="character" w:customStyle="1" w:styleId="BalloonTextChar">
    <w:name w:val="Balloon Text Char"/>
    <w:link w:val="BalloonText"/>
    <w:semiHidden/>
    <w:locked/>
    <w:rsid w:val="00395C8A"/>
    <w:rPr>
      <w:rFonts w:ascii="Tahoma" w:hAnsi="Tahoma" w:cs="Tahoma"/>
      <w:sz w:val="16"/>
      <w:szCs w:val="16"/>
    </w:rPr>
  </w:style>
  <w:style w:type="paragraph" w:styleId="Header">
    <w:name w:val="header"/>
    <w:basedOn w:val="Normal"/>
    <w:link w:val="HeaderChar"/>
    <w:semiHidden/>
    <w:rsid w:val="00970D1F"/>
    <w:pPr>
      <w:tabs>
        <w:tab w:val="center" w:pos="4844"/>
        <w:tab w:val="right" w:pos="9689"/>
      </w:tabs>
      <w:spacing w:after="0"/>
    </w:pPr>
  </w:style>
  <w:style w:type="character" w:customStyle="1" w:styleId="HeaderChar">
    <w:name w:val="Header Char"/>
    <w:link w:val="Header"/>
    <w:semiHidden/>
    <w:locked/>
    <w:rsid w:val="00970D1F"/>
    <w:rPr>
      <w:rFonts w:cs="Times New Roman"/>
    </w:rPr>
  </w:style>
  <w:style w:type="paragraph" w:styleId="Footer">
    <w:name w:val="footer"/>
    <w:basedOn w:val="Normal"/>
    <w:link w:val="FooterChar"/>
    <w:uiPriority w:val="99"/>
    <w:rsid w:val="00970D1F"/>
    <w:pPr>
      <w:tabs>
        <w:tab w:val="center" w:pos="4844"/>
        <w:tab w:val="right" w:pos="9689"/>
      </w:tabs>
      <w:spacing w:after="0"/>
    </w:pPr>
  </w:style>
  <w:style w:type="character" w:customStyle="1" w:styleId="FooterChar">
    <w:name w:val="Footer Char"/>
    <w:link w:val="Footer"/>
    <w:uiPriority w:val="99"/>
    <w:locked/>
    <w:rsid w:val="00970D1F"/>
    <w:rPr>
      <w:rFonts w:cs="Times New Roman"/>
    </w:rPr>
  </w:style>
  <w:style w:type="paragraph" w:styleId="TOC1">
    <w:name w:val="toc 1"/>
    <w:basedOn w:val="Normal"/>
    <w:next w:val="Normal"/>
    <w:autoRedefine/>
    <w:uiPriority w:val="39"/>
    <w:qFormat/>
    <w:rsid w:val="002901D4"/>
    <w:pPr>
      <w:tabs>
        <w:tab w:val="left" w:pos="504"/>
        <w:tab w:val="right" w:leader="dot" w:pos="8352"/>
      </w:tabs>
      <w:spacing w:before="120" w:after="60"/>
    </w:pPr>
    <w:rPr>
      <w:b/>
      <w:color w:val="D27C32"/>
      <w:sz w:val="22"/>
    </w:rPr>
  </w:style>
  <w:style w:type="paragraph" w:styleId="TOC2">
    <w:name w:val="toc 2"/>
    <w:basedOn w:val="Normal"/>
    <w:next w:val="Normal"/>
    <w:autoRedefine/>
    <w:uiPriority w:val="39"/>
    <w:qFormat/>
    <w:rsid w:val="002608E7"/>
    <w:pPr>
      <w:tabs>
        <w:tab w:val="left" w:pos="1008"/>
        <w:tab w:val="right" w:leader="dot" w:pos="8352"/>
      </w:tabs>
      <w:spacing w:after="0"/>
      <w:ind w:left="504"/>
    </w:pPr>
  </w:style>
  <w:style w:type="character" w:styleId="Hyperlink">
    <w:name w:val="Hyperlink"/>
    <w:uiPriority w:val="99"/>
    <w:rsid w:val="008A44F4"/>
    <w:rPr>
      <w:rFonts w:cs="Times New Roman"/>
      <w:color w:val="0000FF"/>
      <w:u w:val="single"/>
    </w:rPr>
  </w:style>
  <w:style w:type="paragraph" w:styleId="TOC3">
    <w:name w:val="toc 3"/>
    <w:basedOn w:val="Normal"/>
    <w:next w:val="Normal"/>
    <w:autoRedefine/>
    <w:uiPriority w:val="39"/>
    <w:qFormat/>
    <w:rsid w:val="002901D4"/>
    <w:pPr>
      <w:tabs>
        <w:tab w:val="left" w:pos="1584"/>
        <w:tab w:val="right" w:leader="dot" w:pos="8352"/>
      </w:tabs>
      <w:spacing w:after="0"/>
      <w:ind w:left="1008"/>
    </w:pPr>
    <w:rPr>
      <w:noProof/>
    </w:rPr>
  </w:style>
  <w:style w:type="paragraph" w:styleId="TableofFigures">
    <w:name w:val="table of figures"/>
    <w:basedOn w:val="Normal"/>
    <w:next w:val="Normal"/>
    <w:uiPriority w:val="9"/>
    <w:rsid w:val="008A44F4"/>
    <w:pPr>
      <w:spacing w:after="0"/>
    </w:pPr>
  </w:style>
  <w:style w:type="character" w:styleId="FollowedHyperlink">
    <w:name w:val="FollowedHyperlink"/>
    <w:semiHidden/>
    <w:rsid w:val="00A11D81"/>
    <w:rPr>
      <w:rFonts w:cs="Times New Roman"/>
      <w:color w:val="800080"/>
      <w:u w:val="single"/>
    </w:rPr>
  </w:style>
  <w:style w:type="character" w:styleId="PageNumber">
    <w:name w:val="page number"/>
    <w:uiPriority w:val="9"/>
    <w:unhideWhenUsed/>
    <w:rsid w:val="000857C3"/>
    <w:rPr>
      <w:rFonts w:cs="Times New Roman"/>
    </w:rPr>
  </w:style>
  <w:style w:type="paragraph" w:customStyle="1" w:styleId="Graphic">
    <w:name w:val="Graphic"/>
    <w:next w:val="Caption"/>
    <w:qFormat/>
    <w:rsid w:val="007F4756"/>
    <w:pPr>
      <w:keepNext/>
      <w:spacing w:before="240"/>
    </w:pPr>
    <w:rPr>
      <w:szCs w:val="24"/>
      <w:lang w:val="en-US" w:eastAsia="ar-SA"/>
    </w:rPr>
  </w:style>
  <w:style w:type="paragraph" w:customStyle="1" w:styleId="Index">
    <w:name w:val="Index"/>
    <w:basedOn w:val="Normal"/>
    <w:uiPriority w:val="19"/>
    <w:unhideWhenUsed/>
    <w:rsid w:val="000857C3"/>
    <w:pPr>
      <w:suppressLineNumbers/>
      <w:spacing w:after="100" w:afterAutospacing="1" w:line="300" w:lineRule="atLeast"/>
    </w:pPr>
    <w:rPr>
      <w:rFonts w:ascii="Verdana" w:hAnsi="Verdana" w:cs="Tahoma"/>
      <w:szCs w:val="24"/>
      <w:lang w:val="en-GB"/>
    </w:rPr>
  </w:style>
  <w:style w:type="paragraph" w:customStyle="1" w:styleId="TableHeading">
    <w:name w:val="Table Heading"/>
    <w:basedOn w:val="Normal"/>
    <w:rsid w:val="003351EB"/>
    <w:pPr>
      <w:suppressLineNumbers/>
      <w:suppressAutoHyphens/>
      <w:spacing w:before="60" w:after="60"/>
    </w:pPr>
    <w:rPr>
      <w:rFonts w:ascii="Verdana" w:hAnsi="Verdana" w:cs="Times New (W1)"/>
      <w:b/>
      <w:bCs/>
      <w:iCs/>
      <w:sz w:val="18"/>
      <w:szCs w:val="24"/>
      <w:lang w:eastAsia="ar-SA"/>
    </w:rPr>
  </w:style>
  <w:style w:type="paragraph" w:styleId="BodyText2">
    <w:name w:val="Body Text 2"/>
    <w:link w:val="BodyText2Char"/>
    <w:autoRedefine/>
    <w:rsid w:val="00B256DF"/>
    <w:pPr>
      <w:spacing w:after="120"/>
      <w:ind w:left="360"/>
    </w:pPr>
    <w:rPr>
      <w:rFonts w:cs="Times New (W1)"/>
      <w:szCs w:val="24"/>
      <w:lang w:val="en-US" w:eastAsia="en-US"/>
    </w:rPr>
  </w:style>
  <w:style w:type="paragraph" w:styleId="BodyText3">
    <w:name w:val="Body Text 3"/>
    <w:rsid w:val="0055233C"/>
    <w:pPr>
      <w:spacing w:after="120"/>
      <w:ind w:left="720"/>
    </w:pPr>
    <w:rPr>
      <w:rFonts w:cs="Times New (W1)"/>
      <w:szCs w:val="24"/>
      <w:lang w:eastAsia="en-US"/>
    </w:rPr>
  </w:style>
  <w:style w:type="paragraph" w:customStyle="1" w:styleId="Bullet">
    <w:name w:val="Bullet"/>
    <w:basedOn w:val="BodyText1"/>
    <w:link w:val="BulletChar"/>
    <w:autoRedefine/>
    <w:rsid w:val="00B256DF"/>
    <w:pPr>
      <w:numPr>
        <w:numId w:val="3"/>
      </w:numPr>
      <w:spacing w:after="60"/>
      <w:ind w:left="360"/>
    </w:pPr>
    <w:rPr>
      <w:rFonts w:cs="Times New (W1)"/>
    </w:rPr>
  </w:style>
  <w:style w:type="paragraph" w:styleId="DocumentMap">
    <w:name w:val="Document Map"/>
    <w:basedOn w:val="Normal"/>
    <w:semiHidden/>
    <w:rsid w:val="000857C3"/>
    <w:pPr>
      <w:shd w:val="clear" w:color="auto" w:fill="000080"/>
      <w:spacing w:after="100" w:afterAutospacing="1" w:line="300" w:lineRule="atLeast"/>
    </w:pPr>
    <w:rPr>
      <w:rFonts w:ascii="Tahoma" w:hAnsi="Tahoma" w:cs="Times New (W1)"/>
      <w:szCs w:val="24"/>
      <w:lang w:val="en-GB"/>
    </w:rPr>
  </w:style>
  <w:style w:type="paragraph" w:styleId="EndnoteText">
    <w:name w:val="endnote text"/>
    <w:basedOn w:val="Normal"/>
    <w:semiHidden/>
    <w:rsid w:val="000857C3"/>
    <w:pPr>
      <w:overflowPunct w:val="0"/>
      <w:autoSpaceDE w:val="0"/>
      <w:autoSpaceDN w:val="0"/>
      <w:adjustRightInd w:val="0"/>
      <w:spacing w:after="100" w:afterAutospacing="1" w:line="300" w:lineRule="atLeast"/>
      <w:textAlignment w:val="baseline"/>
    </w:pPr>
    <w:rPr>
      <w:rFonts w:ascii="Verdana" w:hAnsi="Verdana" w:cs="Times New (W1)"/>
      <w:lang w:val="en-GB"/>
    </w:rPr>
  </w:style>
  <w:style w:type="paragraph" w:styleId="FootnoteText">
    <w:name w:val="footnote text"/>
    <w:basedOn w:val="Normal"/>
    <w:semiHidden/>
    <w:rsid w:val="000857C3"/>
    <w:pPr>
      <w:spacing w:after="100" w:afterAutospacing="1" w:line="300" w:lineRule="atLeast"/>
    </w:pPr>
    <w:rPr>
      <w:rFonts w:ascii="Verdana" w:hAnsi="Verdana" w:cs="Times New (W1)"/>
      <w:sz w:val="14"/>
      <w:lang w:val="en-GB"/>
    </w:rPr>
  </w:style>
  <w:style w:type="paragraph" w:styleId="Index1">
    <w:name w:val="index 1"/>
    <w:basedOn w:val="Normal"/>
    <w:next w:val="Normal"/>
    <w:autoRedefine/>
    <w:semiHidden/>
    <w:rsid w:val="000857C3"/>
    <w:pPr>
      <w:spacing w:after="100" w:afterAutospacing="1" w:line="300" w:lineRule="atLeast"/>
      <w:ind w:left="240" w:hanging="240"/>
    </w:pPr>
    <w:rPr>
      <w:rFonts w:ascii="Verdana" w:hAnsi="Verdana" w:cs="Times New (W1)"/>
      <w:szCs w:val="24"/>
      <w:lang w:val="en-GB"/>
    </w:rPr>
  </w:style>
  <w:style w:type="paragraph" w:styleId="Index2">
    <w:name w:val="index 2"/>
    <w:basedOn w:val="Normal"/>
    <w:next w:val="Normal"/>
    <w:autoRedefine/>
    <w:semiHidden/>
    <w:rsid w:val="000857C3"/>
    <w:pPr>
      <w:spacing w:after="100" w:afterAutospacing="1" w:line="300" w:lineRule="atLeast"/>
      <w:ind w:left="480" w:hanging="240"/>
    </w:pPr>
    <w:rPr>
      <w:rFonts w:ascii="Verdana" w:hAnsi="Verdana" w:cs="Times New (W1)"/>
      <w:szCs w:val="24"/>
      <w:lang w:val="en-GB"/>
    </w:rPr>
  </w:style>
  <w:style w:type="paragraph" w:styleId="Index3">
    <w:name w:val="index 3"/>
    <w:basedOn w:val="Normal"/>
    <w:next w:val="Normal"/>
    <w:autoRedefine/>
    <w:semiHidden/>
    <w:rsid w:val="000857C3"/>
    <w:pPr>
      <w:spacing w:after="100" w:afterAutospacing="1" w:line="300" w:lineRule="atLeast"/>
      <w:ind w:left="720" w:hanging="240"/>
    </w:pPr>
    <w:rPr>
      <w:rFonts w:ascii="Verdana" w:hAnsi="Verdana" w:cs="Times New (W1)"/>
      <w:szCs w:val="24"/>
      <w:lang w:val="en-GB"/>
    </w:rPr>
  </w:style>
  <w:style w:type="paragraph" w:styleId="Index4">
    <w:name w:val="index 4"/>
    <w:basedOn w:val="Normal"/>
    <w:next w:val="Normal"/>
    <w:autoRedefine/>
    <w:semiHidden/>
    <w:rsid w:val="000857C3"/>
    <w:pPr>
      <w:spacing w:after="100" w:afterAutospacing="1" w:line="300" w:lineRule="atLeast"/>
      <w:ind w:left="960" w:hanging="240"/>
    </w:pPr>
    <w:rPr>
      <w:rFonts w:ascii="Verdana" w:hAnsi="Verdana" w:cs="Times New (W1)"/>
      <w:szCs w:val="24"/>
      <w:lang w:val="en-GB"/>
    </w:rPr>
  </w:style>
  <w:style w:type="paragraph" w:styleId="Index5">
    <w:name w:val="index 5"/>
    <w:basedOn w:val="Normal"/>
    <w:next w:val="Normal"/>
    <w:autoRedefine/>
    <w:semiHidden/>
    <w:rsid w:val="000857C3"/>
    <w:pPr>
      <w:spacing w:after="100" w:afterAutospacing="1" w:line="300" w:lineRule="atLeast"/>
      <w:ind w:left="1200" w:hanging="240"/>
    </w:pPr>
    <w:rPr>
      <w:rFonts w:ascii="Verdana" w:hAnsi="Verdana" w:cs="Times New (W1)"/>
      <w:szCs w:val="24"/>
      <w:lang w:val="en-GB"/>
    </w:rPr>
  </w:style>
  <w:style w:type="paragraph" w:styleId="Index6">
    <w:name w:val="index 6"/>
    <w:basedOn w:val="Normal"/>
    <w:next w:val="Normal"/>
    <w:autoRedefine/>
    <w:semiHidden/>
    <w:rsid w:val="000857C3"/>
    <w:pPr>
      <w:spacing w:after="100" w:afterAutospacing="1" w:line="300" w:lineRule="atLeast"/>
      <w:ind w:left="1440" w:hanging="240"/>
    </w:pPr>
    <w:rPr>
      <w:rFonts w:ascii="Verdana" w:hAnsi="Verdana" w:cs="Times New (W1)"/>
      <w:szCs w:val="24"/>
      <w:lang w:val="en-GB"/>
    </w:rPr>
  </w:style>
  <w:style w:type="paragraph" w:styleId="Index7">
    <w:name w:val="index 7"/>
    <w:basedOn w:val="Normal"/>
    <w:next w:val="Normal"/>
    <w:autoRedefine/>
    <w:semiHidden/>
    <w:rsid w:val="000857C3"/>
    <w:pPr>
      <w:spacing w:after="100" w:afterAutospacing="1" w:line="300" w:lineRule="atLeast"/>
      <w:ind w:left="1680" w:hanging="240"/>
    </w:pPr>
    <w:rPr>
      <w:rFonts w:ascii="Verdana" w:hAnsi="Verdana" w:cs="Times New (W1)"/>
      <w:szCs w:val="24"/>
      <w:lang w:val="en-GB"/>
    </w:rPr>
  </w:style>
  <w:style w:type="paragraph" w:styleId="Index8">
    <w:name w:val="index 8"/>
    <w:basedOn w:val="Normal"/>
    <w:next w:val="Normal"/>
    <w:autoRedefine/>
    <w:semiHidden/>
    <w:rsid w:val="000857C3"/>
    <w:pPr>
      <w:spacing w:after="100" w:afterAutospacing="1" w:line="300" w:lineRule="atLeast"/>
      <w:ind w:left="1920" w:hanging="240"/>
    </w:pPr>
    <w:rPr>
      <w:rFonts w:ascii="Verdana" w:hAnsi="Verdana" w:cs="Times New (W1)"/>
      <w:szCs w:val="24"/>
      <w:lang w:val="en-GB"/>
    </w:rPr>
  </w:style>
  <w:style w:type="paragraph" w:styleId="Index9">
    <w:name w:val="index 9"/>
    <w:basedOn w:val="Normal"/>
    <w:next w:val="Normal"/>
    <w:autoRedefine/>
    <w:semiHidden/>
    <w:rsid w:val="000857C3"/>
    <w:pPr>
      <w:spacing w:after="100" w:afterAutospacing="1" w:line="300" w:lineRule="atLeast"/>
      <w:ind w:left="2160" w:hanging="240"/>
    </w:pPr>
    <w:rPr>
      <w:rFonts w:ascii="Verdana" w:hAnsi="Verdana" w:cs="Times New (W1)"/>
      <w:szCs w:val="24"/>
      <w:lang w:val="en-GB"/>
    </w:rPr>
  </w:style>
  <w:style w:type="paragraph" w:styleId="IndexHeading">
    <w:name w:val="index heading"/>
    <w:basedOn w:val="Normal"/>
    <w:next w:val="Index1"/>
    <w:semiHidden/>
    <w:rsid w:val="000857C3"/>
    <w:pPr>
      <w:spacing w:after="100" w:afterAutospacing="1" w:line="300" w:lineRule="atLeast"/>
    </w:pPr>
    <w:rPr>
      <w:rFonts w:ascii="Verdana" w:hAnsi="Verdana" w:cs="Times New (W1)"/>
      <w:szCs w:val="24"/>
      <w:lang w:val="en-GB"/>
    </w:rPr>
  </w:style>
  <w:style w:type="paragraph" w:styleId="ListNumber">
    <w:name w:val="List Number"/>
    <w:uiPriority w:val="19"/>
    <w:unhideWhenUsed/>
    <w:rsid w:val="00E92094"/>
    <w:pPr>
      <w:widowControl w:val="0"/>
      <w:overflowPunct w:val="0"/>
      <w:autoSpaceDE w:val="0"/>
      <w:autoSpaceDN w:val="0"/>
      <w:adjustRightInd w:val="0"/>
      <w:spacing w:after="120" w:line="260" w:lineRule="atLeast"/>
      <w:ind w:left="360" w:hanging="360"/>
      <w:jc w:val="both"/>
    </w:pPr>
    <w:rPr>
      <w:rFonts w:cs="Times New (W1)"/>
      <w:lang w:eastAsia="en-US"/>
    </w:rPr>
  </w:style>
  <w:style w:type="paragraph" w:styleId="NormalWeb">
    <w:name w:val="Normal (Web)"/>
    <w:basedOn w:val="Normal"/>
    <w:uiPriority w:val="99"/>
    <w:rsid w:val="000857C3"/>
    <w:pPr>
      <w:spacing w:before="100" w:beforeAutospacing="1" w:after="100" w:afterAutospacing="1" w:line="300" w:lineRule="atLeast"/>
    </w:pPr>
    <w:rPr>
      <w:rFonts w:ascii="Verdana" w:hAnsi="Verdana" w:cs="Times New (W1)"/>
      <w:color w:val="000000"/>
      <w:szCs w:val="24"/>
      <w:lang w:val="en-GB"/>
    </w:rPr>
  </w:style>
  <w:style w:type="paragraph" w:customStyle="1" w:styleId="TableText">
    <w:name w:val="Table Text"/>
    <w:basedOn w:val="Normal"/>
    <w:rsid w:val="003351EB"/>
    <w:pPr>
      <w:spacing w:before="40" w:after="80"/>
    </w:pPr>
    <w:rPr>
      <w:rFonts w:cs="Times New (W1)"/>
      <w:sz w:val="18"/>
    </w:rPr>
  </w:style>
  <w:style w:type="paragraph" w:styleId="TOC4">
    <w:name w:val="toc 4"/>
    <w:basedOn w:val="Normal"/>
    <w:next w:val="Normal"/>
    <w:autoRedefine/>
    <w:uiPriority w:val="29"/>
    <w:rsid w:val="000857C3"/>
    <w:pPr>
      <w:spacing w:after="0" w:afterAutospacing="1" w:line="300" w:lineRule="atLeast"/>
      <w:ind w:left="600"/>
    </w:pPr>
    <w:rPr>
      <w:rFonts w:ascii="Times New Roman" w:hAnsi="Times New Roman"/>
      <w:szCs w:val="24"/>
      <w:lang w:val="en-GB"/>
    </w:rPr>
  </w:style>
  <w:style w:type="paragraph" w:styleId="TOC5">
    <w:name w:val="toc 5"/>
    <w:basedOn w:val="Normal"/>
    <w:next w:val="Normal"/>
    <w:autoRedefine/>
    <w:uiPriority w:val="29"/>
    <w:rsid w:val="000857C3"/>
    <w:pPr>
      <w:spacing w:after="0" w:afterAutospacing="1" w:line="300" w:lineRule="atLeast"/>
      <w:ind w:left="800"/>
    </w:pPr>
    <w:rPr>
      <w:rFonts w:ascii="Times New Roman" w:hAnsi="Times New Roman"/>
      <w:szCs w:val="24"/>
      <w:lang w:val="en-GB"/>
    </w:rPr>
  </w:style>
  <w:style w:type="paragraph" w:styleId="TOC6">
    <w:name w:val="toc 6"/>
    <w:basedOn w:val="Normal"/>
    <w:next w:val="Normal"/>
    <w:autoRedefine/>
    <w:uiPriority w:val="29"/>
    <w:rsid w:val="000857C3"/>
    <w:pPr>
      <w:spacing w:after="0" w:afterAutospacing="1" w:line="300" w:lineRule="atLeast"/>
      <w:ind w:left="1000"/>
    </w:pPr>
    <w:rPr>
      <w:rFonts w:ascii="Times New Roman" w:hAnsi="Times New Roman"/>
      <w:szCs w:val="24"/>
      <w:lang w:val="en-GB"/>
    </w:rPr>
  </w:style>
  <w:style w:type="paragraph" w:styleId="TOC7">
    <w:name w:val="toc 7"/>
    <w:basedOn w:val="Normal"/>
    <w:next w:val="Normal"/>
    <w:autoRedefine/>
    <w:uiPriority w:val="29"/>
    <w:rsid w:val="000857C3"/>
    <w:pPr>
      <w:spacing w:after="0" w:afterAutospacing="1" w:line="300" w:lineRule="atLeast"/>
      <w:ind w:left="1200"/>
    </w:pPr>
    <w:rPr>
      <w:rFonts w:ascii="Times New Roman" w:hAnsi="Times New Roman"/>
      <w:szCs w:val="24"/>
      <w:lang w:val="en-GB"/>
    </w:rPr>
  </w:style>
  <w:style w:type="paragraph" w:styleId="TOC8">
    <w:name w:val="toc 8"/>
    <w:basedOn w:val="Normal"/>
    <w:next w:val="Normal"/>
    <w:autoRedefine/>
    <w:uiPriority w:val="29"/>
    <w:rsid w:val="000857C3"/>
    <w:pPr>
      <w:spacing w:after="0" w:afterAutospacing="1" w:line="300" w:lineRule="atLeast"/>
      <w:ind w:left="1400"/>
    </w:pPr>
    <w:rPr>
      <w:rFonts w:ascii="Times New Roman" w:hAnsi="Times New Roman"/>
      <w:szCs w:val="24"/>
      <w:lang w:val="en-GB"/>
    </w:rPr>
  </w:style>
  <w:style w:type="paragraph" w:styleId="TOC9">
    <w:name w:val="toc 9"/>
    <w:basedOn w:val="Normal"/>
    <w:next w:val="Normal"/>
    <w:autoRedefine/>
    <w:uiPriority w:val="29"/>
    <w:rsid w:val="000857C3"/>
    <w:pPr>
      <w:spacing w:after="0" w:afterAutospacing="1" w:line="300" w:lineRule="atLeast"/>
      <w:ind w:left="1600"/>
    </w:pPr>
    <w:rPr>
      <w:rFonts w:ascii="Times New Roman" w:hAnsi="Times New Roman"/>
      <w:szCs w:val="24"/>
      <w:lang w:val="en-GB"/>
    </w:rPr>
  </w:style>
  <w:style w:type="paragraph" w:styleId="CommentSubject">
    <w:name w:val="annotation subject"/>
    <w:basedOn w:val="Normal"/>
    <w:semiHidden/>
    <w:rsid w:val="00F3759E"/>
    <w:pPr>
      <w:spacing w:after="100" w:afterAutospacing="1" w:line="300" w:lineRule="atLeast"/>
    </w:pPr>
    <w:rPr>
      <w:rFonts w:ascii="Verdana" w:hAnsi="Verdana" w:cs="Times New (W1)"/>
      <w:b/>
      <w:bCs/>
      <w:lang w:val="en-GB"/>
    </w:rPr>
  </w:style>
  <w:style w:type="paragraph" w:customStyle="1" w:styleId="BodyText1">
    <w:name w:val="Body Text 1"/>
    <w:link w:val="BodyText1Char"/>
    <w:rsid w:val="003351EB"/>
    <w:pPr>
      <w:suppressAutoHyphens/>
      <w:spacing w:after="120"/>
    </w:pPr>
    <w:rPr>
      <w:szCs w:val="24"/>
      <w:lang w:val="en-US" w:eastAsia="ar-SA"/>
    </w:rPr>
  </w:style>
  <w:style w:type="character" w:styleId="FootnoteReference">
    <w:name w:val="footnote reference"/>
    <w:semiHidden/>
    <w:rsid w:val="00066714"/>
    <w:rPr>
      <w:rFonts w:cs="Times New Roman"/>
      <w:vertAlign w:val="superscript"/>
    </w:rPr>
  </w:style>
  <w:style w:type="paragraph" w:customStyle="1" w:styleId="CodeExample">
    <w:name w:val="Code Example"/>
    <w:next w:val="BodyText1"/>
    <w:qFormat/>
    <w:rsid w:val="0084724D"/>
    <w:pPr>
      <w:shd w:val="clear" w:color="auto" w:fill="DDD9C3"/>
      <w:suppressAutoHyphens/>
    </w:pPr>
    <w:rPr>
      <w:rFonts w:ascii="Courier New" w:hAnsi="Courier New"/>
      <w:szCs w:val="24"/>
      <w:lang w:val="en-US" w:eastAsia="ar-SA"/>
    </w:rPr>
  </w:style>
  <w:style w:type="paragraph" w:customStyle="1" w:styleId="Preface">
    <w:name w:val="Preface"/>
    <w:basedOn w:val="Heading1"/>
    <w:next w:val="BodyText1"/>
    <w:link w:val="PrefaceChar"/>
    <w:uiPriority w:val="2"/>
    <w:rsid w:val="003351EB"/>
    <w:pPr>
      <w:numPr>
        <w:numId w:val="0"/>
      </w:numPr>
    </w:pPr>
  </w:style>
  <w:style w:type="character" w:customStyle="1" w:styleId="PrefaceChar">
    <w:name w:val="Preface Char"/>
    <w:link w:val="Preface"/>
    <w:uiPriority w:val="2"/>
    <w:locked/>
    <w:rsid w:val="003351EB"/>
    <w:rPr>
      <w:rFonts w:ascii="Verdana" w:hAnsi="Verdana" w:cs="Arial"/>
      <w:b/>
      <w:bCs/>
      <w:color w:val="D27C32"/>
      <w:sz w:val="36"/>
      <w:szCs w:val="28"/>
    </w:rPr>
  </w:style>
  <w:style w:type="paragraph" w:customStyle="1" w:styleId="WW-NormalWeb">
    <w:name w:val="WW-Normal (Web)"/>
    <w:basedOn w:val="Normal"/>
    <w:uiPriority w:val="49"/>
    <w:unhideWhenUsed/>
    <w:rsid w:val="008B74EA"/>
    <w:pPr>
      <w:widowControl w:val="0"/>
      <w:suppressAutoHyphens/>
      <w:spacing w:before="280" w:after="280"/>
    </w:pPr>
    <w:rPr>
      <w:rFonts w:ascii="Times New Roman" w:hAnsi="Times New Roman" w:cs="Tahoma"/>
      <w:sz w:val="22"/>
      <w:szCs w:val="24"/>
    </w:rPr>
  </w:style>
  <w:style w:type="paragraph" w:customStyle="1" w:styleId="ColorfulShading-Accent11">
    <w:name w:val="Colorful Shading - Accent 11"/>
    <w:hidden/>
    <w:semiHidden/>
    <w:rsid w:val="005E7976"/>
    <w:rPr>
      <w:lang w:val="en-US" w:eastAsia="en-US"/>
    </w:rPr>
  </w:style>
  <w:style w:type="character" w:customStyle="1" w:styleId="BodyText2Char">
    <w:name w:val="Body Text 2 Char"/>
    <w:link w:val="BodyText2"/>
    <w:rsid w:val="00B256DF"/>
    <w:rPr>
      <w:rFonts w:cs="Times New (W1)"/>
      <w:szCs w:val="24"/>
    </w:rPr>
  </w:style>
  <w:style w:type="paragraph" w:customStyle="1" w:styleId="Bullet2">
    <w:name w:val="Bullet 2"/>
    <w:qFormat/>
    <w:rsid w:val="00B139C6"/>
    <w:pPr>
      <w:numPr>
        <w:numId w:val="7"/>
      </w:numPr>
      <w:spacing w:after="60"/>
      <w:ind w:left="720"/>
    </w:pPr>
    <w:rPr>
      <w:rFonts w:cs="Times New (W1)"/>
      <w:szCs w:val="24"/>
      <w:lang w:val="en-US" w:eastAsia="ar-SA"/>
    </w:rPr>
  </w:style>
  <w:style w:type="paragraph" w:customStyle="1" w:styleId="AppHeading3">
    <w:name w:val="App Heading 3"/>
    <w:next w:val="BodyText1"/>
    <w:uiPriority w:val="4"/>
    <w:rsid w:val="005B35F2"/>
    <w:pPr>
      <w:keepNext/>
      <w:numPr>
        <w:ilvl w:val="2"/>
        <w:numId w:val="6"/>
      </w:numPr>
      <w:tabs>
        <w:tab w:val="left" w:pos="1080"/>
      </w:tabs>
      <w:spacing w:before="240" w:after="60"/>
    </w:pPr>
    <w:rPr>
      <w:rFonts w:cs="Times New (W1)"/>
      <w:b/>
      <w:sz w:val="22"/>
      <w:lang w:val="en-US" w:eastAsia="en-US"/>
    </w:rPr>
  </w:style>
  <w:style w:type="paragraph" w:customStyle="1" w:styleId="AppHeading2">
    <w:name w:val="App Heading 2"/>
    <w:next w:val="BodyText1"/>
    <w:uiPriority w:val="4"/>
    <w:qFormat/>
    <w:rsid w:val="005B35F2"/>
    <w:pPr>
      <w:keepNext/>
      <w:widowControl w:val="0"/>
      <w:numPr>
        <w:ilvl w:val="1"/>
        <w:numId w:val="6"/>
      </w:numPr>
      <w:tabs>
        <w:tab w:val="left" w:pos="576"/>
      </w:tabs>
      <w:spacing w:before="240" w:line="240" w:lineRule="atLeast"/>
      <w:outlineLvl w:val="0"/>
    </w:pPr>
    <w:rPr>
      <w:rFonts w:cs="Times New (W1)"/>
      <w:b/>
      <w:sz w:val="24"/>
      <w:lang w:val="en-US" w:eastAsia="en-US"/>
    </w:rPr>
  </w:style>
  <w:style w:type="paragraph" w:customStyle="1" w:styleId="AppHeading1">
    <w:name w:val="App Heading 1"/>
    <w:next w:val="BodyText1"/>
    <w:uiPriority w:val="3"/>
    <w:semiHidden/>
    <w:rsid w:val="005B35F2"/>
    <w:pPr>
      <w:keepNext/>
      <w:pageBreakBefore/>
      <w:widowControl w:val="0"/>
      <w:tabs>
        <w:tab w:val="left" w:pos="2520"/>
        <w:tab w:val="num" w:pos="3240"/>
      </w:tabs>
      <w:spacing w:before="240" w:after="100" w:afterAutospacing="1" w:line="240" w:lineRule="atLeast"/>
      <w:ind w:left="720" w:hanging="720"/>
      <w:outlineLvl w:val="0"/>
    </w:pPr>
    <w:rPr>
      <w:rFonts w:ascii="Verdana" w:hAnsi="Verdana" w:cs="Times New (W1)"/>
      <w:b/>
      <w:color w:val="D27C32"/>
      <w:sz w:val="36"/>
      <w:szCs w:val="36"/>
      <w:lang w:eastAsia="en-US"/>
    </w:rPr>
  </w:style>
  <w:style w:type="paragraph" w:customStyle="1" w:styleId="BulletLast">
    <w:name w:val="Bullet Last"/>
    <w:basedOn w:val="Bullet"/>
    <w:next w:val="BodyText1"/>
    <w:qFormat/>
    <w:rsid w:val="003351EB"/>
    <w:pPr>
      <w:numPr>
        <w:numId w:val="0"/>
      </w:numPr>
      <w:spacing w:after="120"/>
    </w:pPr>
  </w:style>
  <w:style w:type="paragraph" w:customStyle="1" w:styleId="Bullet2Last">
    <w:name w:val="Bullet 2 Last"/>
    <w:basedOn w:val="Bullet2"/>
    <w:next w:val="Bullet"/>
    <w:qFormat/>
    <w:rsid w:val="00342EAA"/>
    <w:pPr>
      <w:numPr>
        <w:numId w:val="0"/>
      </w:numPr>
      <w:spacing w:after="120"/>
    </w:pPr>
  </w:style>
  <w:style w:type="paragraph" w:customStyle="1" w:styleId="AppdHeading1">
    <w:name w:val="Appd Heading 1"/>
    <w:basedOn w:val="AppHeading1"/>
    <w:next w:val="BodyText1"/>
    <w:uiPriority w:val="4"/>
    <w:qFormat/>
    <w:rsid w:val="00FF3947"/>
    <w:pPr>
      <w:numPr>
        <w:numId w:val="5"/>
      </w:numPr>
      <w:spacing w:after="60" w:afterAutospacing="0"/>
    </w:pPr>
    <w:rPr>
      <w:lang w:val="en-US"/>
    </w:rPr>
  </w:style>
  <w:style w:type="character" w:customStyle="1" w:styleId="BulletChar">
    <w:name w:val="Bullet Char"/>
    <w:link w:val="Bullet"/>
    <w:rsid w:val="00B256DF"/>
    <w:rPr>
      <w:rFonts w:cs="Times New (W1)"/>
      <w:szCs w:val="24"/>
      <w:lang w:eastAsia="ar-SA"/>
    </w:rPr>
  </w:style>
  <w:style w:type="character" w:customStyle="1" w:styleId="BodyText1Char">
    <w:name w:val="Body Text 1 Char"/>
    <w:link w:val="BodyText1"/>
    <w:rsid w:val="00F67C93"/>
    <w:rPr>
      <w:szCs w:val="24"/>
      <w:lang w:eastAsia="ar-SA"/>
    </w:rPr>
  </w:style>
  <w:style w:type="character" w:styleId="CommentReference">
    <w:name w:val="annotation reference"/>
    <w:uiPriority w:val="99"/>
    <w:rsid w:val="00B139C6"/>
    <w:rPr>
      <w:sz w:val="16"/>
      <w:szCs w:val="16"/>
    </w:rPr>
  </w:style>
  <w:style w:type="paragraph" w:styleId="CommentText">
    <w:name w:val="annotation text"/>
    <w:basedOn w:val="Normal"/>
    <w:link w:val="CommentTextChar"/>
    <w:uiPriority w:val="99"/>
    <w:rsid w:val="00B139C6"/>
  </w:style>
  <w:style w:type="character" w:customStyle="1" w:styleId="CommentTextChar">
    <w:name w:val="Comment Text Char"/>
    <w:basedOn w:val="DefaultParagraphFont"/>
    <w:link w:val="CommentText"/>
    <w:uiPriority w:val="99"/>
    <w:rsid w:val="00B139C6"/>
  </w:style>
  <w:style w:type="paragraph" w:customStyle="1" w:styleId="graphic0">
    <w:name w:val="graphic"/>
    <w:next w:val="Caption"/>
    <w:qFormat/>
    <w:rsid w:val="00B139C6"/>
    <w:pPr>
      <w:keepNext/>
      <w:spacing w:before="240"/>
      <w:jc w:val="center"/>
    </w:pPr>
    <w:rPr>
      <w:szCs w:val="24"/>
      <w:lang w:val="en-US"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Times New Roman"/>
        <w:lang w:val="en-GB" w:eastAsia="en-GB"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qFormat="1"/>
    <w:lsdException w:name="toc 2" w:locked="1" w:uiPriority="39" w:qFormat="1"/>
    <w:lsdException w:name="toc 3" w:locked="1" w:uiPriority="39" w:qFormat="1"/>
    <w:lsdException w:name="toc 4" w:locked="1"/>
    <w:lsdException w:name="toc 5" w:locked="1"/>
    <w:lsdException w:name="toc 6" w:locked="1"/>
    <w:lsdException w:name="toc 7" w:locked="1"/>
    <w:lsdException w:name="toc 8" w:locked="1"/>
    <w:lsdException w:name="toc 9" w:locked="1"/>
    <w:lsdException w:name="Normal Indent" w:uiPriority="49"/>
    <w:lsdException w:name="annotation text" w:semiHidden="1" w:uiPriority="99" w:unhideWhenUsed="1"/>
    <w:lsdException w:name="footer" w:uiPriority="99"/>
    <w:lsdException w:name="caption" w:locked="1" w:uiPriority="1" w:qFormat="1"/>
    <w:lsdException w:name="table of figures" w:locked="1"/>
    <w:lsdException w:name="envelope address" w:semiHidden="1" w:uiPriority="24" w:unhideWhenUsed="1"/>
    <w:lsdException w:name="envelope return" w:semiHidden="1" w:uiPriority="24" w:unhideWhenUsed="1"/>
    <w:lsdException w:name="annotation reference" w:semiHidden="1" w:uiPriority="99" w:unhideWhenUsed="1"/>
    <w:lsdException w:name="line number" w:semiHidden="1" w:uiPriority="19" w:unhideWhenUsed="1"/>
    <w:lsdException w:name="endnote reference" w:semiHidden="1" w:uiPriority="24" w:unhideWhenUsed="1"/>
    <w:lsdException w:name="table of authorities" w:semiHidden="1" w:uiPriority="9" w:unhideWhenUsed="1"/>
    <w:lsdException w:name="macro" w:semiHidden="1" w:uiPriority="29" w:unhideWhenUsed="1"/>
    <w:lsdException w:name="toa heading" w:semiHidden="1" w:uiPriority="29" w:unhideWhenUsed="1"/>
    <w:lsdException w:name="List" w:semiHidden="1" w:uiPriority="19" w:unhideWhenUsed="1"/>
    <w:lsdException w:name="List Bullet" w:semiHidden="1" w:uiPriority="19" w:unhideWhenUsed="1"/>
    <w:lsdException w:name="List 2" w:semiHidden="1" w:uiPriority="19" w:unhideWhenUsed="1"/>
    <w:lsdException w:name="List 3" w:semiHidden="1" w:uiPriority="19" w:unhideWhenUsed="1"/>
    <w:lsdException w:name="List 4" w:semiHidden="1" w:uiPriority="19" w:unhideWhenUsed="1"/>
    <w:lsdException w:name="List 5" w:semiHidden="1" w:uiPriority="19" w:unhideWhenUsed="1"/>
    <w:lsdException w:name="List Bullet 2" w:semiHidden="1" w:uiPriority="19" w:unhideWhenUsed="1"/>
    <w:lsdException w:name="List Bullet 3" w:semiHidden="1" w:uiPriority="19" w:unhideWhenUsed="1"/>
    <w:lsdException w:name="List Bullet 4" w:semiHidden="1" w:uiPriority="19" w:unhideWhenUsed="1"/>
    <w:lsdException w:name="List Bullet 5" w:semiHidden="1" w:uiPriority="19" w:unhideWhenUsed="1"/>
    <w:lsdException w:name="List Number 2" w:semiHidden="1" w:uiPriority="19" w:unhideWhenUsed="1"/>
    <w:lsdException w:name="List Number 3" w:semiHidden="1" w:uiPriority="19" w:unhideWhenUsed="1"/>
    <w:lsdException w:name="List Number 4" w:semiHidden="1" w:uiPriority="19" w:unhideWhenUsed="1"/>
    <w:lsdException w:name="List Number 5" w:semiHidden="1" w:uiPriority="19" w:unhideWhenUsed="1"/>
    <w:lsdException w:name="Title" w:locked="1" w:qFormat="1"/>
    <w:lsdException w:name="Closing" w:semiHidden="1" w:uiPriority="9" w:unhideWhenUsed="1"/>
    <w:lsdException w:name="Signature" w:semiHidden="1" w:uiPriority="29" w:unhideWhenUsed="1"/>
    <w:lsdException w:name="Body Text" w:semiHidden="1" w:uiPriority="24" w:unhideWhenUsed="1"/>
    <w:lsdException w:name="Body Text Indent" w:semiHidden="1" w:uiPriority="49" w:unhideWhenUsed="1"/>
    <w:lsdException w:name="List Continue" w:semiHidden="1" w:uiPriority="19" w:unhideWhenUsed="1"/>
    <w:lsdException w:name="List Continue 2" w:semiHidden="1" w:uiPriority="19" w:unhideWhenUsed="1"/>
    <w:lsdException w:name="List Continue 3" w:semiHidden="1" w:uiPriority="19" w:unhideWhenUsed="1"/>
    <w:lsdException w:name="List Continue 4" w:semiHidden="1" w:uiPriority="19" w:unhideWhenUsed="1"/>
    <w:lsdException w:name="List Continue 5" w:semiHidden="1" w:uiPriority="19" w:unhideWhenUsed="1"/>
    <w:lsdException w:name="Message Header" w:semiHidden="1" w:uiPriority="29" w:unhideWhenUsed="1"/>
    <w:lsdException w:name="Subtitle" w:locked="1" w:uiPriority="29" w:qFormat="1"/>
    <w:lsdException w:name="Salutation" w:semiHidden="1" w:uiPriority="29" w:unhideWhenUsed="1"/>
    <w:lsdException w:name="Date" w:semiHidden="1" w:uiPriority="19" w:unhideWhenUsed="1"/>
    <w:lsdException w:name="Body Text First Indent" w:semiHidden="1" w:uiPriority="49" w:unhideWhenUsed="1"/>
    <w:lsdException w:name="Body Text First Indent 2" w:semiHidden="1" w:uiPriority="49" w:unhideWhenUsed="1"/>
    <w:lsdException w:name="Note Heading" w:semiHidden="1" w:uiPriority="9" w:unhideWhenUsed="1"/>
    <w:lsdException w:name="Body Text Indent 2" w:semiHidden="1" w:uiPriority="19" w:unhideWhenUsed="1"/>
    <w:lsdException w:name="Body Text Indent 3" w:semiHidden="1" w:uiPriority="19" w:unhideWhenUsed="1"/>
    <w:lsdException w:name="Block Text" w:semiHidden="1" w:uiPriority="49" w:unhideWhenUsed="1"/>
    <w:lsdException w:name="Hyperlink" w:locked="1" w:uiPriority="99"/>
    <w:lsdException w:name="Strong" w:locked="1" w:uiPriority="29" w:qFormat="1"/>
    <w:lsdException w:name="Emphasis" w:locked="1" w:uiPriority="24" w:qFormat="1"/>
    <w:lsdException w:name="Plain Text" w:semiHidden="1" w:uiPriority="29" w:unhideWhenUsed="1"/>
    <w:lsdException w:name="E-mail Signature" w:semiHidden="1" w:uiPriority="24" w:unhideWhenUsed="1"/>
    <w:lsdException w:name="Normal (Web)" w:uiPriority="99"/>
    <w:lsdException w:name="HTML Acronym" w:semiHidden="1" w:uiPriority="19" w:unhideWhenUsed="1"/>
    <w:lsdException w:name="HTML Address" w:semiHidden="1" w:uiPriority="19" w:unhideWhenUsed="1"/>
    <w:lsdException w:name="HTML Cite" w:semiHidden="1" w:uiPriority="19" w:unhideWhenUsed="1"/>
    <w:lsdException w:name="HTML Code" w:semiHidden="1" w:uiPriority="19" w:unhideWhenUsed="1"/>
    <w:lsdException w:name="HTML Definition" w:semiHidden="1" w:uiPriority="19" w:unhideWhenUsed="1"/>
    <w:lsdException w:name="HTML Keyboard" w:semiHidden="1" w:uiPriority="19" w:unhideWhenUsed="1"/>
    <w:lsdException w:name="HTML Preformatted" w:semiHidden="1" w:uiPriority="19" w:unhideWhenUsed="1"/>
    <w:lsdException w:name="HTML Sample" w:semiHidden="1" w:uiPriority="19" w:unhideWhenUsed="1"/>
    <w:lsdException w:name="HTML Typewriter" w:semiHidden="1" w:uiPriority="19" w:unhideWhenUsed="1"/>
    <w:lsdException w:name="HTML Variable" w:semiHidden="1" w:uiPriority="19" w:unhideWhenUsed="1"/>
    <w:lsdException w:name="No List" w:locked="1"/>
    <w:lsdException w:name="Table Grid" w:locked="1"/>
    <w:lsdException w:name="Placeholder Text" w:semiHidden="1" w:uiPriority="99"/>
    <w:lsdException w:name="No Spacing" w:uiPriority="2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49"/>
    <w:qFormat/>
    <w:rsid w:val="00E92094"/>
    <w:pPr>
      <w:spacing w:after="120"/>
    </w:pPr>
    <w:rPr>
      <w:lang w:val="en-US" w:eastAsia="en-US"/>
    </w:rPr>
  </w:style>
  <w:style w:type="paragraph" w:styleId="Heading1">
    <w:name w:val="heading 1"/>
    <w:next w:val="BodyText1"/>
    <w:link w:val="Heading1Char"/>
    <w:uiPriority w:val="2"/>
    <w:qFormat/>
    <w:rsid w:val="002901D4"/>
    <w:pPr>
      <w:keepNext/>
      <w:pageBreakBefore/>
      <w:numPr>
        <w:numId w:val="2"/>
      </w:numPr>
      <w:tabs>
        <w:tab w:val="left" w:pos="720"/>
      </w:tabs>
      <w:spacing w:after="60"/>
      <w:outlineLvl w:val="0"/>
    </w:pPr>
    <w:rPr>
      <w:rFonts w:ascii="Verdana" w:hAnsi="Verdana" w:cs="Arial"/>
      <w:b/>
      <w:bCs/>
      <w:color w:val="D27C32"/>
      <w:sz w:val="36"/>
      <w:szCs w:val="28"/>
      <w:lang w:val="en-US" w:eastAsia="en-US"/>
    </w:rPr>
  </w:style>
  <w:style w:type="paragraph" w:styleId="Heading2">
    <w:name w:val="heading 2"/>
    <w:next w:val="BodyText1"/>
    <w:link w:val="Heading2Char"/>
    <w:uiPriority w:val="2"/>
    <w:qFormat/>
    <w:rsid w:val="00EA0F5C"/>
    <w:pPr>
      <w:keepNext/>
      <w:numPr>
        <w:ilvl w:val="1"/>
        <w:numId w:val="2"/>
      </w:numPr>
      <w:tabs>
        <w:tab w:val="left" w:pos="576"/>
      </w:tabs>
      <w:suppressAutoHyphens/>
      <w:spacing w:before="240" w:after="60"/>
      <w:outlineLvl w:val="1"/>
    </w:pPr>
    <w:rPr>
      <w:rFonts w:cs="Arial"/>
      <w:b/>
      <w:bCs/>
      <w:sz w:val="24"/>
      <w:szCs w:val="24"/>
      <w:lang w:val="en-US" w:eastAsia="en-US"/>
    </w:rPr>
  </w:style>
  <w:style w:type="paragraph" w:styleId="Heading3">
    <w:name w:val="heading 3"/>
    <w:next w:val="BodyText1"/>
    <w:link w:val="Heading3Char"/>
    <w:uiPriority w:val="2"/>
    <w:qFormat/>
    <w:rsid w:val="00EA0F5C"/>
    <w:pPr>
      <w:keepNext/>
      <w:numPr>
        <w:ilvl w:val="2"/>
        <w:numId w:val="2"/>
      </w:numPr>
      <w:tabs>
        <w:tab w:val="left" w:pos="720"/>
      </w:tabs>
      <w:spacing w:before="240" w:line="271" w:lineRule="auto"/>
      <w:outlineLvl w:val="2"/>
    </w:pPr>
    <w:rPr>
      <w:rFonts w:cs="Arial"/>
      <w:b/>
      <w:bCs/>
      <w:sz w:val="22"/>
      <w:lang w:val="en-US" w:eastAsia="en-US"/>
    </w:rPr>
  </w:style>
  <w:style w:type="paragraph" w:styleId="Heading4">
    <w:name w:val="heading 4"/>
    <w:next w:val="BodyText1"/>
    <w:link w:val="Heading4Char"/>
    <w:uiPriority w:val="2"/>
    <w:qFormat/>
    <w:rsid w:val="00EA0F5C"/>
    <w:pPr>
      <w:keepNext/>
      <w:numPr>
        <w:ilvl w:val="3"/>
        <w:numId w:val="2"/>
      </w:numPr>
      <w:spacing w:before="240"/>
      <w:ind w:left="864"/>
      <w:outlineLvl w:val="3"/>
    </w:pPr>
    <w:rPr>
      <w:b/>
      <w:bCs/>
      <w:i/>
      <w:iCs/>
      <w:lang w:val="en-US" w:eastAsia="en-US"/>
    </w:rPr>
  </w:style>
  <w:style w:type="paragraph" w:styleId="Heading5">
    <w:name w:val="heading 5"/>
    <w:next w:val="BodyText1"/>
    <w:link w:val="Heading5Char"/>
    <w:uiPriority w:val="2"/>
    <w:qFormat/>
    <w:rsid w:val="00EA0F5C"/>
    <w:pPr>
      <w:keepNext/>
      <w:numPr>
        <w:ilvl w:val="4"/>
        <w:numId w:val="2"/>
      </w:numPr>
      <w:spacing w:before="240"/>
      <w:outlineLvl w:val="4"/>
    </w:pPr>
    <w:rPr>
      <w:b/>
      <w:bCs/>
      <w:color w:val="7F7F7F"/>
      <w:lang w:val="en-US" w:eastAsia="en-US"/>
    </w:rPr>
  </w:style>
  <w:style w:type="paragraph" w:styleId="Heading6">
    <w:name w:val="heading 6"/>
    <w:next w:val="BodyText1"/>
    <w:link w:val="Heading6Char"/>
    <w:uiPriority w:val="2"/>
    <w:qFormat/>
    <w:rsid w:val="00432A28"/>
    <w:pPr>
      <w:numPr>
        <w:ilvl w:val="5"/>
        <w:numId w:val="2"/>
      </w:numPr>
      <w:spacing w:line="271" w:lineRule="auto"/>
      <w:outlineLvl w:val="5"/>
    </w:pPr>
    <w:rPr>
      <w:b/>
      <w:bCs/>
      <w:i/>
      <w:iCs/>
      <w:color w:val="7F7F7F"/>
      <w:lang w:val="en-US" w:eastAsia="en-US"/>
    </w:rPr>
  </w:style>
  <w:style w:type="paragraph" w:styleId="Heading7">
    <w:name w:val="heading 7"/>
    <w:next w:val="BodyText1"/>
    <w:link w:val="Heading7Char"/>
    <w:uiPriority w:val="2"/>
    <w:qFormat/>
    <w:rsid w:val="00432A28"/>
    <w:pPr>
      <w:numPr>
        <w:ilvl w:val="6"/>
        <w:numId w:val="2"/>
      </w:numPr>
      <w:outlineLvl w:val="6"/>
    </w:pPr>
    <w:rPr>
      <w:i/>
      <w:iCs/>
      <w:lang w:val="en-US" w:eastAsia="en-US"/>
    </w:rPr>
  </w:style>
  <w:style w:type="paragraph" w:styleId="Heading8">
    <w:name w:val="heading 8"/>
    <w:aliases w:val="8"/>
    <w:basedOn w:val="Normal"/>
    <w:next w:val="Normal"/>
    <w:link w:val="Heading8Char"/>
    <w:uiPriority w:val="2"/>
    <w:qFormat/>
    <w:rsid w:val="00432A28"/>
    <w:pPr>
      <w:numPr>
        <w:ilvl w:val="7"/>
        <w:numId w:val="2"/>
      </w:numPr>
      <w:spacing w:after="0"/>
      <w:outlineLvl w:val="7"/>
    </w:pPr>
  </w:style>
  <w:style w:type="paragraph" w:styleId="Heading9">
    <w:name w:val="heading 9"/>
    <w:aliases w:val="9"/>
    <w:basedOn w:val="Normal"/>
    <w:next w:val="Normal"/>
    <w:link w:val="Heading9Char"/>
    <w:uiPriority w:val="2"/>
    <w:qFormat/>
    <w:rsid w:val="00432A28"/>
    <w:pPr>
      <w:numPr>
        <w:ilvl w:val="8"/>
        <w:numId w:val="2"/>
      </w:numPr>
      <w:spacing w:after="0"/>
      <w:outlineLvl w:val="8"/>
    </w:pPr>
    <w:rPr>
      <w:i/>
      <w:iCs/>
      <w:spacing w:val="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2"/>
    <w:locked/>
    <w:rsid w:val="002901D4"/>
    <w:rPr>
      <w:rFonts w:ascii="Verdana" w:hAnsi="Verdana" w:cs="Arial"/>
      <w:b/>
      <w:bCs/>
      <w:color w:val="D27C32"/>
      <w:sz w:val="36"/>
      <w:szCs w:val="28"/>
    </w:rPr>
  </w:style>
  <w:style w:type="character" w:customStyle="1" w:styleId="Heading2Char">
    <w:name w:val="Heading 2 Char"/>
    <w:link w:val="Heading2"/>
    <w:uiPriority w:val="2"/>
    <w:locked/>
    <w:rsid w:val="00EA0F5C"/>
    <w:rPr>
      <w:rFonts w:cs="Arial"/>
      <w:b/>
      <w:bCs/>
      <w:sz w:val="24"/>
      <w:szCs w:val="24"/>
    </w:rPr>
  </w:style>
  <w:style w:type="character" w:customStyle="1" w:styleId="Heading3Char">
    <w:name w:val="Heading 3 Char"/>
    <w:link w:val="Heading3"/>
    <w:uiPriority w:val="2"/>
    <w:locked/>
    <w:rsid w:val="00EA0F5C"/>
    <w:rPr>
      <w:rFonts w:cs="Arial"/>
      <w:b/>
      <w:bCs/>
      <w:sz w:val="22"/>
    </w:rPr>
  </w:style>
  <w:style w:type="character" w:customStyle="1" w:styleId="Heading4Char">
    <w:name w:val="Heading 4 Char"/>
    <w:link w:val="Heading4"/>
    <w:uiPriority w:val="2"/>
    <w:locked/>
    <w:rsid w:val="00EA0F5C"/>
    <w:rPr>
      <w:b/>
      <w:bCs/>
      <w:i/>
      <w:iCs/>
    </w:rPr>
  </w:style>
  <w:style w:type="character" w:customStyle="1" w:styleId="Heading5Char">
    <w:name w:val="Heading 5 Char"/>
    <w:link w:val="Heading5"/>
    <w:uiPriority w:val="2"/>
    <w:locked/>
    <w:rsid w:val="00EA0F5C"/>
    <w:rPr>
      <w:b/>
      <w:bCs/>
      <w:color w:val="7F7F7F"/>
    </w:rPr>
  </w:style>
  <w:style w:type="character" w:customStyle="1" w:styleId="Heading6Char">
    <w:name w:val="Heading 6 Char"/>
    <w:link w:val="Heading6"/>
    <w:uiPriority w:val="2"/>
    <w:locked/>
    <w:rsid w:val="006D516D"/>
    <w:rPr>
      <w:b/>
      <w:bCs/>
      <w:i/>
      <w:iCs/>
      <w:color w:val="7F7F7F"/>
    </w:rPr>
  </w:style>
  <w:style w:type="character" w:customStyle="1" w:styleId="Heading7Char">
    <w:name w:val="Heading 7 Char"/>
    <w:link w:val="Heading7"/>
    <w:uiPriority w:val="2"/>
    <w:locked/>
    <w:rsid w:val="006D516D"/>
    <w:rPr>
      <w:i/>
      <w:iCs/>
    </w:rPr>
  </w:style>
  <w:style w:type="character" w:customStyle="1" w:styleId="Heading8Char">
    <w:name w:val="Heading 8 Char"/>
    <w:aliases w:val="8 Char"/>
    <w:basedOn w:val="DefaultParagraphFont"/>
    <w:link w:val="Heading8"/>
    <w:uiPriority w:val="2"/>
    <w:locked/>
    <w:rsid w:val="006D516D"/>
  </w:style>
  <w:style w:type="character" w:customStyle="1" w:styleId="Heading9Char">
    <w:name w:val="Heading 9 Char"/>
    <w:aliases w:val="9 Char"/>
    <w:link w:val="Heading9"/>
    <w:uiPriority w:val="2"/>
    <w:locked/>
    <w:rsid w:val="006D516D"/>
    <w:rPr>
      <w:i/>
      <w:iCs/>
      <w:spacing w:val="5"/>
    </w:rPr>
  </w:style>
  <w:style w:type="paragraph" w:styleId="Caption">
    <w:name w:val="caption"/>
    <w:basedOn w:val="Normal"/>
    <w:next w:val="Normal"/>
    <w:uiPriority w:val="1"/>
    <w:qFormat/>
    <w:rsid w:val="0094027A"/>
    <w:pPr>
      <w:spacing w:before="60"/>
    </w:pPr>
    <w:rPr>
      <w:b/>
      <w:bCs/>
      <w:color w:val="D27C32"/>
      <w:sz w:val="18"/>
      <w:szCs w:val="18"/>
    </w:rPr>
  </w:style>
  <w:style w:type="paragraph" w:styleId="Title">
    <w:name w:val="Title"/>
    <w:basedOn w:val="Normal"/>
    <w:next w:val="Normal"/>
    <w:link w:val="TitleChar"/>
    <w:uiPriority w:val="4"/>
    <w:qFormat/>
    <w:rsid w:val="00662023"/>
    <w:pPr>
      <w:pBdr>
        <w:bottom w:val="single" w:sz="4" w:space="1" w:color="auto"/>
      </w:pBdr>
      <w:spacing w:before="120"/>
      <w:contextualSpacing/>
    </w:pPr>
    <w:rPr>
      <w:rFonts w:ascii="Cambria" w:hAnsi="Cambria"/>
      <w:spacing w:val="5"/>
      <w:sz w:val="52"/>
      <w:szCs w:val="52"/>
    </w:rPr>
  </w:style>
  <w:style w:type="character" w:customStyle="1" w:styleId="TitleChar">
    <w:name w:val="Title Char"/>
    <w:link w:val="Title"/>
    <w:uiPriority w:val="4"/>
    <w:locked/>
    <w:rsid w:val="002C62FC"/>
    <w:rPr>
      <w:rFonts w:ascii="Cambria" w:hAnsi="Cambria"/>
      <w:spacing w:val="5"/>
      <w:sz w:val="52"/>
      <w:szCs w:val="52"/>
    </w:rPr>
  </w:style>
  <w:style w:type="paragraph" w:customStyle="1" w:styleId="TOCHeading1">
    <w:name w:val="TOC Heading1"/>
    <w:basedOn w:val="Heading1"/>
    <w:next w:val="Normal"/>
    <w:autoRedefine/>
    <w:uiPriority w:val="5"/>
    <w:qFormat/>
    <w:rsid w:val="005D36CF"/>
    <w:pPr>
      <w:numPr>
        <w:numId w:val="0"/>
      </w:numPr>
      <w:outlineLvl w:val="9"/>
    </w:pPr>
  </w:style>
  <w:style w:type="table" w:styleId="TableGrid">
    <w:name w:val="Table Grid"/>
    <w:basedOn w:val="TableNormal"/>
    <w:rsid w:val="00B855C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MediumGrid11">
    <w:name w:val="Medium Grid 11"/>
    <w:semiHidden/>
    <w:rsid w:val="00395C8A"/>
    <w:rPr>
      <w:rFonts w:cs="Times New Roman"/>
      <w:color w:val="808080"/>
    </w:rPr>
  </w:style>
  <w:style w:type="paragraph" w:styleId="BalloonText">
    <w:name w:val="Balloon Text"/>
    <w:basedOn w:val="Normal"/>
    <w:link w:val="BalloonTextChar"/>
    <w:semiHidden/>
    <w:rsid w:val="00395C8A"/>
    <w:pPr>
      <w:spacing w:after="0"/>
    </w:pPr>
    <w:rPr>
      <w:rFonts w:ascii="Tahoma" w:hAnsi="Tahoma" w:cs="Tahoma"/>
      <w:sz w:val="16"/>
      <w:szCs w:val="16"/>
    </w:rPr>
  </w:style>
  <w:style w:type="character" w:customStyle="1" w:styleId="BalloonTextChar">
    <w:name w:val="Balloon Text Char"/>
    <w:link w:val="BalloonText"/>
    <w:semiHidden/>
    <w:locked/>
    <w:rsid w:val="00395C8A"/>
    <w:rPr>
      <w:rFonts w:ascii="Tahoma" w:hAnsi="Tahoma" w:cs="Tahoma"/>
      <w:sz w:val="16"/>
      <w:szCs w:val="16"/>
    </w:rPr>
  </w:style>
  <w:style w:type="paragraph" w:styleId="Header">
    <w:name w:val="header"/>
    <w:basedOn w:val="Normal"/>
    <w:link w:val="HeaderChar"/>
    <w:semiHidden/>
    <w:rsid w:val="00970D1F"/>
    <w:pPr>
      <w:tabs>
        <w:tab w:val="center" w:pos="4844"/>
        <w:tab w:val="right" w:pos="9689"/>
      </w:tabs>
      <w:spacing w:after="0"/>
    </w:pPr>
  </w:style>
  <w:style w:type="character" w:customStyle="1" w:styleId="HeaderChar">
    <w:name w:val="Header Char"/>
    <w:link w:val="Header"/>
    <w:semiHidden/>
    <w:locked/>
    <w:rsid w:val="00970D1F"/>
    <w:rPr>
      <w:rFonts w:cs="Times New Roman"/>
    </w:rPr>
  </w:style>
  <w:style w:type="paragraph" w:styleId="Footer">
    <w:name w:val="footer"/>
    <w:basedOn w:val="Normal"/>
    <w:link w:val="FooterChar"/>
    <w:uiPriority w:val="99"/>
    <w:rsid w:val="00970D1F"/>
    <w:pPr>
      <w:tabs>
        <w:tab w:val="center" w:pos="4844"/>
        <w:tab w:val="right" w:pos="9689"/>
      </w:tabs>
      <w:spacing w:after="0"/>
    </w:pPr>
  </w:style>
  <w:style w:type="character" w:customStyle="1" w:styleId="FooterChar">
    <w:name w:val="Footer Char"/>
    <w:link w:val="Footer"/>
    <w:uiPriority w:val="99"/>
    <w:locked/>
    <w:rsid w:val="00970D1F"/>
    <w:rPr>
      <w:rFonts w:cs="Times New Roman"/>
    </w:rPr>
  </w:style>
  <w:style w:type="paragraph" w:styleId="TOC1">
    <w:name w:val="toc 1"/>
    <w:basedOn w:val="Normal"/>
    <w:next w:val="Normal"/>
    <w:autoRedefine/>
    <w:uiPriority w:val="39"/>
    <w:qFormat/>
    <w:rsid w:val="002901D4"/>
    <w:pPr>
      <w:tabs>
        <w:tab w:val="left" w:pos="504"/>
        <w:tab w:val="right" w:leader="dot" w:pos="8352"/>
      </w:tabs>
      <w:spacing w:before="120" w:after="60"/>
    </w:pPr>
    <w:rPr>
      <w:b/>
      <w:color w:val="D27C32"/>
      <w:sz w:val="22"/>
    </w:rPr>
  </w:style>
  <w:style w:type="paragraph" w:styleId="TOC2">
    <w:name w:val="toc 2"/>
    <w:basedOn w:val="Normal"/>
    <w:next w:val="Normal"/>
    <w:autoRedefine/>
    <w:uiPriority w:val="39"/>
    <w:qFormat/>
    <w:rsid w:val="002608E7"/>
    <w:pPr>
      <w:tabs>
        <w:tab w:val="left" w:pos="1008"/>
        <w:tab w:val="right" w:leader="dot" w:pos="8352"/>
      </w:tabs>
      <w:spacing w:after="0"/>
      <w:ind w:left="504"/>
    </w:pPr>
  </w:style>
  <w:style w:type="character" w:styleId="Hyperlink">
    <w:name w:val="Hyperlink"/>
    <w:uiPriority w:val="99"/>
    <w:rsid w:val="008A44F4"/>
    <w:rPr>
      <w:rFonts w:cs="Times New Roman"/>
      <w:color w:val="0000FF"/>
      <w:u w:val="single"/>
    </w:rPr>
  </w:style>
  <w:style w:type="paragraph" w:styleId="TOC3">
    <w:name w:val="toc 3"/>
    <w:basedOn w:val="Normal"/>
    <w:next w:val="Normal"/>
    <w:autoRedefine/>
    <w:uiPriority w:val="39"/>
    <w:qFormat/>
    <w:rsid w:val="002901D4"/>
    <w:pPr>
      <w:tabs>
        <w:tab w:val="left" w:pos="1584"/>
        <w:tab w:val="right" w:leader="dot" w:pos="8352"/>
      </w:tabs>
      <w:spacing w:after="0"/>
      <w:ind w:left="1008"/>
    </w:pPr>
    <w:rPr>
      <w:noProof/>
    </w:rPr>
  </w:style>
  <w:style w:type="paragraph" w:styleId="TableofFigures">
    <w:name w:val="table of figures"/>
    <w:basedOn w:val="Normal"/>
    <w:next w:val="Normal"/>
    <w:uiPriority w:val="9"/>
    <w:rsid w:val="008A44F4"/>
    <w:pPr>
      <w:spacing w:after="0"/>
    </w:pPr>
  </w:style>
  <w:style w:type="character" w:styleId="FollowedHyperlink">
    <w:name w:val="FollowedHyperlink"/>
    <w:semiHidden/>
    <w:rsid w:val="00A11D81"/>
    <w:rPr>
      <w:rFonts w:cs="Times New Roman"/>
      <w:color w:val="800080"/>
      <w:u w:val="single"/>
    </w:rPr>
  </w:style>
  <w:style w:type="character" w:styleId="PageNumber">
    <w:name w:val="page number"/>
    <w:uiPriority w:val="9"/>
    <w:unhideWhenUsed/>
    <w:rsid w:val="000857C3"/>
    <w:rPr>
      <w:rFonts w:cs="Times New Roman"/>
    </w:rPr>
  </w:style>
  <w:style w:type="paragraph" w:customStyle="1" w:styleId="Graphic">
    <w:name w:val="Graphic"/>
    <w:next w:val="Caption"/>
    <w:qFormat/>
    <w:rsid w:val="007F4756"/>
    <w:pPr>
      <w:keepNext/>
      <w:spacing w:before="240"/>
    </w:pPr>
    <w:rPr>
      <w:szCs w:val="24"/>
      <w:lang w:val="en-US" w:eastAsia="ar-SA"/>
    </w:rPr>
  </w:style>
  <w:style w:type="paragraph" w:customStyle="1" w:styleId="Index">
    <w:name w:val="Index"/>
    <w:basedOn w:val="Normal"/>
    <w:uiPriority w:val="19"/>
    <w:unhideWhenUsed/>
    <w:rsid w:val="000857C3"/>
    <w:pPr>
      <w:suppressLineNumbers/>
      <w:spacing w:after="100" w:afterAutospacing="1" w:line="300" w:lineRule="atLeast"/>
    </w:pPr>
    <w:rPr>
      <w:rFonts w:ascii="Verdana" w:hAnsi="Verdana" w:cs="Tahoma"/>
      <w:szCs w:val="24"/>
      <w:lang w:val="en-GB"/>
    </w:rPr>
  </w:style>
  <w:style w:type="paragraph" w:customStyle="1" w:styleId="TableHeading">
    <w:name w:val="Table Heading"/>
    <w:basedOn w:val="Normal"/>
    <w:rsid w:val="003351EB"/>
    <w:pPr>
      <w:suppressLineNumbers/>
      <w:suppressAutoHyphens/>
      <w:spacing w:before="60" w:after="60"/>
    </w:pPr>
    <w:rPr>
      <w:rFonts w:ascii="Verdana" w:hAnsi="Verdana" w:cs="Times New (W1)"/>
      <w:b/>
      <w:bCs/>
      <w:iCs/>
      <w:sz w:val="18"/>
      <w:szCs w:val="24"/>
      <w:lang w:eastAsia="ar-SA"/>
    </w:rPr>
  </w:style>
  <w:style w:type="paragraph" w:styleId="BodyText2">
    <w:name w:val="Body Text 2"/>
    <w:link w:val="BodyText2Char"/>
    <w:autoRedefine/>
    <w:rsid w:val="00B256DF"/>
    <w:pPr>
      <w:spacing w:after="120"/>
      <w:ind w:left="360"/>
    </w:pPr>
    <w:rPr>
      <w:rFonts w:cs="Times New (W1)"/>
      <w:szCs w:val="24"/>
      <w:lang w:val="en-US" w:eastAsia="en-US"/>
    </w:rPr>
  </w:style>
  <w:style w:type="paragraph" w:styleId="BodyText3">
    <w:name w:val="Body Text 3"/>
    <w:rsid w:val="0055233C"/>
    <w:pPr>
      <w:spacing w:after="120"/>
      <w:ind w:left="720"/>
    </w:pPr>
    <w:rPr>
      <w:rFonts w:cs="Times New (W1)"/>
      <w:szCs w:val="24"/>
      <w:lang w:eastAsia="en-US"/>
    </w:rPr>
  </w:style>
  <w:style w:type="paragraph" w:customStyle="1" w:styleId="Bullet">
    <w:name w:val="Bullet"/>
    <w:basedOn w:val="BodyText1"/>
    <w:link w:val="BulletChar"/>
    <w:autoRedefine/>
    <w:rsid w:val="00B256DF"/>
    <w:pPr>
      <w:numPr>
        <w:numId w:val="3"/>
      </w:numPr>
      <w:spacing w:after="60"/>
      <w:ind w:left="360"/>
    </w:pPr>
    <w:rPr>
      <w:rFonts w:cs="Times New (W1)"/>
    </w:rPr>
  </w:style>
  <w:style w:type="paragraph" w:styleId="DocumentMap">
    <w:name w:val="Document Map"/>
    <w:basedOn w:val="Normal"/>
    <w:semiHidden/>
    <w:rsid w:val="000857C3"/>
    <w:pPr>
      <w:shd w:val="clear" w:color="auto" w:fill="000080"/>
      <w:spacing w:after="100" w:afterAutospacing="1" w:line="300" w:lineRule="atLeast"/>
    </w:pPr>
    <w:rPr>
      <w:rFonts w:ascii="Tahoma" w:hAnsi="Tahoma" w:cs="Times New (W1)"/>
      <w:szCs w:val="24"/>
      <w:lang w:val="en-GB"/>
    </w:rPr>
  </w:style>
  <w:style w:type="paragraph" w:styleId="EndnoteText">
    <w:name w:val="endnote text"/>
    <w:basedOn w:val="Normal"/>
    <w:semiHidden/>
    <w:rsid w:val="000857C3"/>
    <w:pPr>
      <w:overflowPunct w:val="0"/>
      <w:autoSpaceDE w:val="0"/>
      <w:autoSpaceDN w:val="0"/>
      <w:adjustRightInd w:val="0"/>
      <w:spacing w:after="100" w:afterAutospacing="1" w:line="300" w:lineRule="atLeast"/>
      <w:textAlignment w:val="baseline"/>
    </w:pPr>
    <w:rPr>
      <w:rFonts w:ascii="Verdana" w:hAnsi="Verdana" w:cs="Times New (W1)"/>
      <w:lang w:val="en-GB"/>
    </w:rPr>
  </w:style>
  <w:style w:type="paragraph" w:styleId="FootnoteText">
    <w:name w:val="footnote text"/>
    <w:basedOn w:val="Normal"/>
    <w:semiHidden/>
    <w:rsid w:val="000857C3"/>
    <w:pPr>
      <w:spacing w:after="100" w:afterAutospacing="1" w:line="300" w:lineRule="atLeast"/>
    </w:pPr>
    <w:rPr>
      <w:rFonts w:ascii="Verdana" w:hAnsi="Verdana" w:cs="Times New (W1)"/>
      <w:sz w:val="14"/>
      <w:lang w:val="en-GB"/>
    </w:rPr>
  </w:style>
  <w:style w:type="paragraph" w:styleId="Index1">
    <w:name w:val="index 1"/>
    <w:basedOn w:val="Normal"/>
    <w:next w:val="Normal"/>
    <w:autoRedefine/>
    <w:semiHidden/>
    <w:rsid w:val="000857C3"/>
    <w:pPr>
      <w:spacing w:after="100" w:afterAutospacing="1" w:line="300" w:lineRule="atLeast"/>
      <w:ind w:left="240" w:hanging="240"/>
    </w:pPr>
    <w:rPr>
      <w:rFonts w:ascii="Verdana" w:hAnsi="Verdana" w:cs="Times New (W1)"/>
      <w:szCs w:val="24"/>
      <w:lang w:val="en-GB"/>
    </w:rPr>
  </w:style>
  <w:style w:type="paragraph" w:styleId="Index2">
    <w:name w:val="index 2"/>
    <w:basedOn w:val="Normal"/>
    <w:next w:val="Normal"/>
    <w:autoRedefine/>
    <w:semiHidden/>
    <w:rsid w:val="000857C3"/>
    <w:pPr>
      <w:spacing w:after="100" w:afterAutospacing="1" w:line="300" w:lineRule="atLeast"/>
      <w:ind w:left="480" w:hanging="240"/>
    </w:pPr>
    <w:rPr>
      <w:rFonts w:ascii="Verdana" w:hAnsi="Verdana" w:cs="Times New (W1)"/>
      <w:szCs w:val="24"/>
      <w:lang w:val="en-GB"/>
    </w:rPr>
  </w:style>
  <w:style w:type="paragraph" w:styleId="Index3">
    <w:name w:val="index 3"/>
    <w:basedOn w:val="Normal"/>
    <w:next w:val="Normal"/>
    <w:autoRedefine/>
    <w:semiHidden/>
    <w:rsid w:val="000857C3"/>
    <w:pPr>
      <w:spacing w:after="100" w:afterAutospacing="1" w:line="300" w:lineRule="atLeast"/>
      <w:ind w:left="720" w:hanging="240"/>
    </w:pPr>
    <w:rPr>
      <w:rFonts w:ascii="Verdana" w:hAnsi="Verdana" w:cs="Times New (W1)"/>
      <w:szCs w:val="24"/>
      <w:lang w:val="en-GB"/>
    </w:rPr>
  </w:style>
  <w:style w:type="paragraph" w:styleId="Index4">
    <w:name w:val="index 4"/>
    <w:basedOn w:val="Normal"/>
    <w:next w:val="Normal"/>
    <w:autoRedefine/>
    <w:semiHidden/>
    <w:rsid w:val="000857C3"/>
    <w:pPr>
      <w:spacing w:after="100" w:afterAutospacing="1" w:line="300" w:lineRule="atLeast"/>
      <w:ind w:left="960" w:hanging="240"/>
    </w:pPr>
    <w:rPr>
      <w:rFonts w:ascii="Verdana" w:hAnsi="Verdana" w:cs="Times New (W1)"/>
      <w:szCs w:val="24"/>
      <w:lang w:val="en-GB"/>
    </w:rPr>
  </w:style>
  <w:style w:type="paragraph" w:styleId="Index5">
    <w:name w:val="index 5"/>
    <w:basedOn w:val="Normal"/>
    <w:next w:val="Normal"/>
    <w:autoRedefine/>
    <w:semiHidden/>
    <w:rsid w:val="000857C3"/>
    <w:pPr>
      <w:spacing w:after="100" w:afterAutospacing="1" w:line="300" w:lineRule="atLeast"/>
      <w:ind w:left="1200" w:hanging="240"/>
    </w:pPr>
    <w:rPr>
      <w:rFonts w:ascii="Verdana" w:hAnsi="Verdana" w:cs="Times New (W1)"/>
      <w:szCs w:val="24"/>
      <w:lang w:val="en-GB"/>
    </w:rPr>
  </w:style>
  <w:style w:type="paragraph" w:styleId="Index6">
    <w:name w:val="index 6"/>
    <w:basedOn w:val="Normal"/>
    <w:next w:val="Normal"/>
    <w:autoRedefine/>
    <w:semiHidden/>
    <w:rsid w:val="000857C3"/>
    <w:pPr>
      <w:spacing w:after="100" w:afterAutospacing="1" w:line="300" w:lineRule="atLeast"/>
      <w:ind w:left="1440" w:hanging="240"/>
    </w:pPr>
    <w:rPr>
      <w:rFonts w:ascii="Verdana" w:hAnsi="Verdana" w:cs="Times New (W1)"/>
      <w:szCs w:val="24"/>
      <w:lang w:val="en-GB"/>
    </w:rPr>
  </w:style>
  <w:style w:type="paragraph" w:styleId="Index7">
    <w:name w:val="index 7"/>
    <w:basedOn w:val="Normal"/>
    <w:next w:val="Normal"/>
    <w:autoRedefine/>
    <w:semiHidden/>
    <w:rsid w:val="000857C3"/>
    <w:pPr>
      <w:spacing w:after="100" w:afterAutospacing="1" w:line="300" w:lineRule="atLeast"/>
      <w:ind w:left="1680" w:hanging="240"/>
    </w:pPr>
    <w:rPr>
      <w:rFonts w:ascii="Verdana" w:hAnsi="Verdana" w:cs="Times New (W1)"/>
      <w:szCs w:val="24"/>
      <w:lang w:val="en-GB"/>
    </w:rPr>
  </w:style>
  <w:style w:type="paragraph" w:styleId="Index8">
    <w:name w:val="index 8"/>
    <w:basedOn w:val="Normal"/>
    <w:next w:val="Normal"/>
    <w:autoRedefine/>
    <w:semiHidden/>
    <w:rsid w:val="000857C3"/>
    <w:pPr>
      <w:spacing w:after="100" w:afterAutospacing="1" w:line="300" w:lineRule="atLeast"/>
      <w:ind w:left="1920" w:hanging="240"/>
    </w:pPr>
    <w:rPr>
      <w:rFonts w:ascii="Verdana" w:hAnsi="Verdana" w:cs="Times New (W1)"/>
      <w:szCs w:val="24"/>
      <w:lang w:val="en-GB"/>
    </w:rPr>
  </w:style>
  <w:style w:type="paragraph" w:styleId="Index9">
    <w:name w:val="index 9"/>
    <w:basedOn w:val="Normal"/>
    <w:next w:val="Normal"/>
    <w:autoRedefine/>
    <w:semiHidden/>
    <w:rsid w:val="000857C3"/>
    <w:pPr>
      <w:spacing w:after="100" w:afterAutospacing="1" w:line="300" w:lineRule="atLeast"/>
      <w:ind w:left="2160" w:hanging="240"/>
    </w:pPr>
    <w:rPr>
      <w:rFonts w:ascii="Verdana" w:hAnsi="Verdana" w:cs="Times New (W1)"/>
      <w:szCs w:val="24"/>
      <w:lang w:val="en-GB"/>
    </w:rPr>
  </w:style>
  <w:style w:type="paragraph" w:styleId="IndexHeading">
    <w:name w:val="index heading"/>
    <w:basedOn w:val="Normal"/>
    <w:next w:val="Index1"/>
    <w:semiHidden/>
    <w:rsid w:val="000857C3"/>
    <w:pPr>
      <w:spacing w:after="100" w:afterAutospacing="1" w:line="300" w:lineRule="atLeast"/>
    </w:pPr>
    <w:rPr>
      <w:rFonts w:ascii="Verdana" w:hAnsi="Verdana" w:cs="Times New (W1)"/>
      <w:szCs w:val="24"/>
      <w:lang w:val="en-GB"/>
    </w:rPr>
  </w:style>
  <w:style w:type="paragraph" w:styleId="ListNumber">
    <w:name w:val="List Number"/>
    <w:uiPriority w:val="19"/>
    <w:unhideWhenUsed/>
    <w:rsid w:val="00E92094"/>
    <w:pPr>
      <w:widowControl w:val="0"/>
      <w:overflowPunct w:val="0"/>
      <w:autoSpaceDE w:val="0"/>
      <w:autoSpaceDN w:val="0"/>
      <w:adjustRightInd w:val="0"/>
      <w:spacing w:after="120" w:line="260" w:lineRule="atLeast"/>
      <w:ind w:left="360" w:hanging="360"/>
      <w:jc w:val="both"/>
    </w:pPr>
    <w:rPr>
      <w:rFonts w:cs="Times New (W1)"/>
      <w:lang w:eastAsia="en-US"/>
    </w:rPr>
  </w:style>
  <w:style w:type="paragraph" w:styleId="NormalWeb">
    <w:name w:val="Normal (Web)"/>
    <w:basedOn w:val="Normal"/>
    <w:uiPriority w:val="99"/>
    <w:rsid w:val="000857C3"/>
    <w:pPr>
      <w:spacing w:before="100" w:beforeAutospacing="1" w:after="100" w:afterAutospacing="1" w:line="300" w:lineRule="atLeast"/>
    </w:pPr>
    <w:rPr>
      <w:rFonts w:ascii="Verdana" w:hAnsi="Verdana" w:cs="Times New (W1)"/>
      <w:color w:val="000000"/>
      <w:szCs w:val="24"/>
      <w:lang w:val="en-GB"/>
    </w:rPr>
  </w:style>
  <w:style w:type="paragraph" w:customStyle="1" w:styleId="TableText">
    <w:name w:val="Table Text"/>
    <w:basedOn w:val="Normal"/>
    <w:rsid w:val="003351EB"/>
    <w:pPr>
      <w:spacing w:before="40" w:after="80"/>
    </w:pPr>
    <w:rPr>
      <w:rFonts w:cs="Times New (W1)"/>
      <w:sz w:val="18"/>
    </w:rPr>
  </w:style>
  <w:style w:type="paragraph" w:styleId="TOC4">
    <w:name w:val="toc 4"/>
    <w:basedOn w:val="Normal"/>
    <w:next w:val="Normal"/>
    <w:autoRedefine/>
    <w:uiPriority w:val="29"/>
    <w:rsid w:val="000857C3"/>
    <w:pPr>
      <w:spacing w:after="0" w:afterAutospacing="1" w:line="300" w:lineRule="atLeast"/>
      <w:ind w:left="600"/>
    </w:pPr>
    <w:rPr>
      <w:rFonts w:ascii="Times New Roman" w:hAnsi="Times New Roman"/>
      <w:szCs w:val="24"/>
      <w:lang w:val="en-GB"/>
    </w:rPr>
  </w:style>
  <w:style w:type="paragraph" w:styleId="TOC5">
    <w:name w:val="toc 5"/>
    <w:basedOn w:val="Normal"/>
    <w:next w:val="Normal"/>
    <w:autoRedefine/>
    <w:uiPriority w:val="29"/>
    <w:rsid w:val="000857C3"/>
    <w:pPr>
      <w:spacing w:after="0" w:afterAutospacing="1" w:line="300" w:lineRule="atLeast"/>
      <w:ind w:left="800"/>
    </w:pPr>
    <w:rPr>
      <w:rFonts w:ascii="Times New Roman" w:hAnsi="Times New Roman"/>
      <w:szCs w:val="24"/>
      <w:lang w:val="en-GB"/>
    </w:rPr>
  </w:style>
  <w:style w:type="paragraph" w:styleId="TOC6">
    <w:name w:val="toc 6"/>
    <w:basedOn w:val="Normal"/>
    <w:next w:val="Normal"/>
    <w:autoRedefine/>
    <w:uiPriority w:val="29"/>
    <w:rsid w:val="000857C3"/>
    <w:pPr>
      <w:spacing w:after="0" w:afterAutospacing="1" w:line="300" w:lineRule="atLeast"/>
      <w:ind w:left="1000"/>
    </w:pPr>
    <w:rPr>
      <w:rFonts w:ascii="Times New Roman" w:hAnsi="Times New Roman"/>
      <w:szCs w:val="24"/>
      <w:lang w:val="en-GB"/>
    </w:rPr>
  </w:style>
  <w:style w:type="paragraph" w:styleId="TOC7">
    <w:name w:val="toc 7"/>
    <w:basedOn w:val="Normal"/>
    <w:next w:val="Normal"/>
    <w:autoRedefine/>
    <w:uiPriority w:val="29"/>
    <w:rsid w:val="000857C3"/>
    <w:pPr>
      <w:spacing w:after="0" w:afterAutospacing="1" w:line="300" w:lineRule="atLeast"/>
      <w:ind w:left="1200"/>
    </w:pPr>
    <w:rPr>
      <w:rFonts w:ascii="Times New Roman" w:hAnsi="Times New Roman"/>
      <w:szCs w:val="24"/>
      <w:lang w:val="en-GB"/>
    </w:rPr>
  </w:style>
  <w:style w:type="paragraph" w:styleId="TOC8">
    <w:name w:val="toc 8"/>
    <w:basedOn w:val="Normal"/>
    <w:next w:val="Normal"/>
    <w:autoRedefine/>
    <w:uiPriority w:val="29"/>
    <w:rsid w:val="000857C3"/>
    <w:pPr>
      <w:spacing w:after="0" w:afterAutospacing="1" w:line="300" w:lineRule="atLeast"/>
      <w:ind w:left="1400"/>
    </w:pPr>
    <w:rPr>
      <w:rFonts w:ascii="Times New Roman" w:hAnsi="Times New Roman"/>
      <w:szCs w:val="24"/>
      <w:lang w:val="en-GB"/>
    </w:rPr>
  </w:style>
  <w:style w:type="paragraph" w:styleId="TOC9">
    <w:name w:val="toc 9"/>
    <w:basedOn w:val="Normal"/>
    <w:next w:val="Normal"/>
    <w:autoRedefine/>
    <w:uiPriority w:val="29"/>
    <w:rsid w:val="000857C3"/>
    <w:pPr>
      <w:spacing w:after="0" w:afterAutospacing="1" w:line="300" w:lineRule="atLeast"/>
      <w:ind w:left="1600"/>
    </w:pPr>
    <w:rPr>
      <w:rFonts w:ascii="Times New Roman" w:hAnsi="Times New Roman"/>
      <w:szCs w:val="24"/>
      <w:lang w:val="en-GB"/>
    </w:rPr>
  </w:style>
  <w:style w:type="paragraph" w:styleId="CommentSubject">
    <w:name w:val="annotation subject"/>
    <w:basedOn w:val="Normal"/>
    <w:semiHidden/>
    <w:rsid w:val="00F3759E"/>
    <w:pPr>
      <w:spacing w:after="100" w:afterAutospacing="1" w:line="300" w:lineRule="atLeast"/>
    </w:pPr>
    <w:rPr>
      <w:rFonts w:ascii="Verdana" w:hAnsi="Verdana" w:cs="Times New (W1)"/>
      <w:b/>
      <w:bCs/>
      <w:lang w:val="en-GB"/>
    </w:rPr>
  </w:style>
  <w:style w:type="paragraph" w:customStyle="1" w:styleId="BodyText1">
    <w:name w:val="Body Text 1"/>
    <w:link w:val="BodyText1Char"/>
    <w:rsid w:val="003351EB"/>
    <w:pPr>
      <w:suppressAutoHyphens/>
      <w:spacing w:after="120"/>
    </w:pPr>
    <w:rPr>
      <w:szCs w:val="24"/>
      <w:lang w:val="en-US" w:eastAsia="ar-SA"/>
    </w:rPr>
  </w:style>
  <w:style w:type="character" w:styleId="FootnoteReference">
    <w:name w:val="footnote reference"/>
    <w:semiHidden/>
    <w:rsid w:val="00066714"/>
    <w:rPr>
      <w:rFonts w:cs="Times New Roman"/>
      <w:vertAlign w:val="superscript"/>
    </w:rPr>
  </w:style>
  <w:style w:type="paragraph" w:customStyle="1" w:styleId="CodeExample">
    <w:name w:val="Code Example"/>
    <w:next w:val="BodyText1"/>
    <w:qFormat/>
    <w:rsid w:val="0084724D"/>
    <w:pPr>
      <w:shd w:val="clear" w:color="auto" w:fill="DDD9C3"/>
      <w:suppressAutoHyphens/>
    </w:pPr>
    <w:rPr>
      <w:rFonts w:ascii="Courier New" w:hAnsi="Courier New"/>
      <w:szCs w:val="24"/>
      <w:lang w:val="en-US" w:eastAsia="ar-SA"/>
    </w:rPr>
  </w:style>
  <w:style w:type="paragraph" w:customStyle="1" w:styleId="Preface">
    <w:name w:val="Preface"/>
    <w:basedOn w:val="Heading1"/>
    <w:next w:val="BodyText1"/>
    <w:link w:val="PrefaceChar"/>
    <w:uiPriority w:val="2"/>
    <w:rsid w:val="003351EB"/>
    <w:pPr>
      <w:numPr>
        <w:numId w:val="0"/>
      </w:numPr>
    </w:pPr>
  </w:style>
  <w:style w:type="character" w:customStyle="1" w:styleId="PrefaceChar">
    <w:name w:val="Preface Char"/>
    <w:link w:val="Preface"/>
    <w:uiPriority w:val="2"/>
    <w:locked/>
    <w:rsid w:val="003351EB"/>
    <w:rPr>
      <w:rFonts w:ascii="Verdana" w:hAnsi="Verdana" w:cs="Arial"/>
      <w:b/>
      <w:bCs/>
      <w:color w:val="D27C32"/>
      <w:sz w:val="36"/>
      <w:szCs w:val="28"/>
    </w:rPr>
  </w:style>
  <w:style w:type="paragraph" w:customStyle="1" w:styleId="WW-NormalWeb">
    <w:name w:val="WW-Normal (Web)"/>
    <w:basedOn w:val="Normal"/>
    <w:uiPriority w:val="49"/>
    <w:unhideWhenUsed/>
    <w:rsid w:val="008B74EA"/>
    <w:pPr>
      <w:widowControl w:val="0"/>
      <w:suppressAutoHyphens/>
      <w:spacing w:before="280" w:after="280"/>
    </w:pPr>
    <w:rPr>
      <w:rFonts w:ascii="Times New Roman" w:hAnsi="Times New Roman" w:cs="Tahoma"/>
      <w:sz w:val="22"/>
      <w:szCs w:val="24"/>
    </w:rPr>
  </w:style>
  <w:style w:type="paragraph" w:customStyle="1" w:styleId="ColorfulShading-Accent11">
    <w:name w:val="Colorful Shading - Accent 11"/>
    <w:hidden/>
    <w:semiHidden/>
    <w:rsid w:val="005E7976"/>
    <w:rPr>
      <w:lang w:val="en-US" w:eastAsia="en-US"/>
    </w:rPr>
  </w:style>
  <w:style w:type="character" w:customStyle="1" w:styleId="BodyText2Char">
    <w:name w:val="Body Text 2 Char"/>
    <w:link w:val="BodyText2"/>
    <w:rsid w:val="00B256DF"/>
    <w:rPr>
      <w:rFonts w:cs="Times New (W1)"/>
      <w:szCs w:val="24"/>
    </w:rPr>
  </w:style>
  <w:style w:type="paragraph" w:customStyle="1" w:styleId="Bullet2">
    <w:name w:val="Bullet 2"/>
    <w:qFormat/>
    <w:rsid w:val="00B139C6"/>
    <w:pPr>
      <w:numPr>
        <w:numId w:val="7"/>
      </w:numPr>
      <w:spacing w:after="60"/>
      <w:ind w:left="720"/>
    </w:pPr>
    <w:rPr>
      <w:rFonts w:cs="Times New (W1)"/>
      <w:szCs w:val="24"/>
      <w:lang w:val="en-US" w:eastAsia="ar-SA"/>
    </w:rPr>
  </w:style>
  <w:style w:type="paragraph" w:customStyle="1" w:styleId="AppHeading3">
    <w:name w:val="App Heading 3"/>
    <w:next w:val="BodyText1"/>
    <w:uiPriority w:val="4"/>
    <w:rsid w:val="005B35F2"/>
    <w:pPr>
      <w:keepNext/>
      <w:numPr>
        <w:ilvl w:val="2"/>
        <w:numId w:val="6"/>
      </w:numPr>
      <w:tabs>
        <w:tab w:val="left" w:pos="1080"/>
      </w:tabs>
      <w:spacing w:before="240" w:after="60"/>
    </w:pPr>
    <w:rPr>
      <w:rFonts w:cs="Times New (W1)"/>
      <w:b/>
      <w:sz w:val="22"/>
      <w:lang w:val="en-US" w:eastAsia="en-US"/>
    </w:rPr>
  </w:style>
  <w:style w:type="paragraph" w:customStyle="1" w:styleId="AppHeading2">
    <w:name w:val="App Heading 2"/>
    <w:next w:val="BodyText1"/>
    <w:uiPriority w:val="4"/>
    <w:qFormat/>
    <w:rsid w:val="005B35F2"/>
    <w:pPr>
      <w:keepNext/>
      <w:widowControl w:val="0"/>
      <w:numPr>
        <w:ilvl w:val="1"/>
        <w:numId w:val="6"/>
      </w:numPr>
      <w:tabs>
        <w:tab w:val="left" w:pos="576"/>
      </w:tabs>
      <w:spacing w:before="240" w:line="240" w:lineRule="atLeast"/>
      <w:outlineLvl w:val="0"/>
    </w:pPr>
    <w:rPr>
      <w:rFonts w:cs="Times New (W1)"/>
      <w:b/>
      <w:sz w:val="24"/>
      <w:lang w:val="en-US" w:eastAsia="en-US"/>
    </w:rPr>
  </w:style>
  <w:style w:type="paragraph" w:customStyle="1" w:styleId="AppHeading1">
    <w:name w:val="App Heading 1"/>
    <w:next w:val="BodyText1"/>
    <w:uiPriority w:val="3"/>
    <w:semiHidden/>
    <w:rsid w:val="005B35F2"/>
    <w:pPr>
      <w:keepNext/>
      <w:pageBreakBefore/>
      <w:widowControl w:val="0"/>
      <w:tabs>
        <w:tab w:val="left" w:pos="2520"/>
        <w:tab w:val="num" w:pos="3240"/>
      </w:tabs>
      <w:spacing w:before="240" w:after="100" w:afterAutospacing="1" w:line="240" w:lineRule="atLeast"/>
      <w:ind w:left="720" w:hanging="720"/>
      <w:outlineLvl w:val="0"/>
    </w:pPr>
    <w:rPr>
      <w:rFonts w:ascii="Verdana" w:hAnsi="Verdana" w:cs="Times New (W1)"/>
      <w:b/>
      <w:color w:val="D27C32"/>
      <w:sz w:val="36"/>
      <w:szCs w:val="36"/>
      <w:lang w:eastAsia="en-US"/>
    </w:rPr>
  </w:style>
  <w:style w:type="paragraph" w:customStyle="1" w:styleId="BulletLast">
    <w:name w:val="Bullet Last"/>
    <w:basedOn w:val="Bullet"/>
    <w:next w:val="BodyText1"/>
    <w:qFormat/>
    <w:rsid w:val="003351EB"/>
    <w:pPr>
      <w:numPr>
        <w:numId w:val="0"/>
      </w:numPr>
      <w:spacing w:after="120"/>
    </w:pPr>
  </w:style>
  <w:style w:type="paragraph" w:customStyle="1" w:styleId="Bullet2Last">
    <w:name w:val="Bullet 2 Last"/>
    <w:basedOn w:val="Bullet2"/>
    <w:next w:val="Bullet"/>
    <w:qFormat/>
    <w:rsid w:val="00342EAA"/>
    <w:pPr>
      <w:numPr>
        <w:numId w:val="0"/>
      </w:numPr>
      <w:spacing w:after="120"/>
    </w:pPr>
  </w:style>
  <w:style w:type="paragraph" w:customStyle="1" w:styleId="AppdHeading1">
    <w:name w:val="Appd Heading 1"/>
    <w:basedOn w:val="AppHeading1"/>
    <w:next w:val="BodyText1"/>
    <w:uiPriority w:val="4"/>
    <w:qFormat/>
    <w:rsid w:val="00FF3947"/>
    <w:pPr>
      <w:numPr>
        <w:numId w:val="5"/>
      </w:numPr>
      <w:spacing w:after="60" w:afterAutospacing="0"/>
    </w:pPr>
    <w:rPr>
      <w:lang w:val="en-US"/>
    </w:rPr>
  </w:style>
  <w:style w:type="character" w:customStyle="1" w:styleId="BulletChar">
    <w:name w:val="Bullet Char"/>
    <w:link w:val="Bullet"/>
    <w:rsid w:val="00B256DF"/>
    <w:rPr>
      <w:rFonts w:cs="Times New (W1)"/>
      <w:szCs w:val="24"/>
      <w:lang w:eastAsia="ar-SA"/>
    </w:rPr>
  </w:style>
  <w:style w:type="character" w:customStyle="1" w:styleId="BodyText1Char">
    <w:name w:val="Body Text 1 Char"/>
    <w:link w:val="BodyText1"/>
    <w:rsid w:val="00F67C93"/>
    <w:rPr>
      <w:szCs w:val="24"/>
      <w:lang w:eastAsia="ar-SA"/>
    </w:rPr>
  </w:style>
  <w:style w:type="character" w:styleId="CommentReference">
    <w:name w:val="annotation reference"/>
    <w:uiPriority w:val="99"/>
    <w:rsid w:val="00B139C6"/>
    <w:rPr>
      <w:sz w:val="16"/>
      <w:szCs w:val="16"/>
    </w:rPr>
  </w:style>
  <w:style w:type="paragraph" w:styleId="CommentText">
    <w:name w:val="annotation text"/>
    <w:basedOn w:val="Normal"/>
    <w:link w:val="CommentTextChar"/>
    <w:uiPriority w:val="99"/>
    <w:rsid w:val="00B139C6"/>
  </w:style>
  <w:style w:type="character" w:customStyle="1" w:styleId="CommentTextChar">
    <w:name w:val="Comment Text Char"/>
    <w:basedOn w:val="DefaultParagraphFont"/>
    <w:link w:val="CommentText"/>
    <w:uiPriority w:val="99"/>
    <w:rsid w:val="00B139C6"/>
  </w:style>
  <w:style w:type="paragraph" w:customStyle="1" w:styleId="graphic0">
    <w:name w:val="graphic"/>
    <w:next w:val="Caption"/>
    <w:qFormat/>
    <w:rsid w:val="00B139C6"/>
    <w:pPr>
      <w:keepNext/>
      <w:spacing w:before="240"/>
      <w:jc w:val="center"/>
    </w:pPr>
    <w:rPr>
      <w:szCs w:val="24"/>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
      <w:marLeft w:val="0"/>
      <w:marRight w:val="0"/>
      <w:marTop w:val="0"/>
      <w:marBottom w:val="0"/>
      <w:divBdr>
        <w:top w:val="none" w:sz="0" w:space="0" w:color="auto"/>
        <w:left w:val="none" w:sz="0" w:space="0" w:color="auto"/>
        <w:bottom w:val="none" w:sz="0" w:space="0" w:color="auto"/>
        <w:right w:val="none" w:sz="0" w:space="0" w:color="auto"/>
      </w:divBdr>
      <w:divsChild>
        <w:div w:id="3">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100"/>
              <w:marBottom w:val="100"/>
              <w:divBdr>
                <w:top w:val="none" w:sz="0" w:space="0" w:color="auto"/>
                <w:left w:val="none" w:sz="0" w:space="0" w:color="auto"/>
                <w:bottom w:val="none" w:sz="0" w:space="0" w:color="auto"/>
                <w:right w:val="none" w:sz="0" w:space="0" w:color="auto"/>
              </w:divBdr>
              <w:divsChild>
                <w:div w:id="1">
                  <w:marLeft w:val="480"/>
                  <w:marRight w:val="0"/>
                  <w:marTop w:val="375"/>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
      <w:marLeft w:val="150"/>
      <w:marRight w:val="150"/>
      <w:marTop w:val="150"/>
      <w:marBottom w:val="15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
      </w:divsChild>
    </w:div>
    <w:div w:id="10">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28922259">
      <w:bodyDiv w:val="1"/>
      <w:marLeft w:val="0"/>
      <w:marRight w:val="0"/>
      <w:marTop w:val="0"/>
      <w:marBottom w:val="0"/>
      <w:divBdr>
        <w:top w:val="none" w:sz="0" w:space="0" w:color="auto"/>
        <w:left w:val="none" w:sz="0" w:space="0" w:color="auto"/>
        <w:bottom w:val="none" w:sz="0" w:space="0" w:color="auto"/>
        <w:right w:val="none" w:sz="0" w:space="0" w:color="auto"/>
      </w:divBdr>
    </w:div>
    <w:div w:id="76250063">
      <w:bodyDiv w:val="1"/>
      <w:marLeft w:val="0"/>
      <w:marRight w:val="0"/>
      <w:marTop w:val="0"/>
      <w:marBottom w:val="0"/>
      <w:divBdr>
        <w:top w:val="none" w:sz="0" w:space="0" w:color="auto"/>
        <w:left w:val="none" w:sz="0" w:space="0" w:color="auto"/>
        <w:bottom w:val="none" w:sz="0" w:space="0" w:color="auto"/>
        <w:right w:val="none" w:sz="0" w:space="0" w:color="auto"/>
      </w:divBdr>
    </w:div>
    <w:div w:id="278338604">
      <w:bodyDiv w:val="1"/>
      <w:marLeft w:val="0"/>
      <w:marRight w:val="0"/>
      <w:marTop w:val="0"/>
      <w:marBottom w:val="0"/>
      <w:divBdr>
        <w:top w:val="none" w:sz="0" w:space="0" w:color="auto"/>
        <w:left w:val="none" w:sz="0" w:space="0" w:color="auto"/>
        <w:bottom w:val="none" w:sz="0" w:space="0" w:color="auto"/>
        <w:right w:val="none" w:sz="0" w:space="0" w:color="auto"/>
      </w:divBdr>
    </w:div>
    <w:div w:id="450321656">
      <w:bodyDiv w:val="1"/>
      <w:marLeft w:val="0"/>
      <w:marRight w:val="0"/>
      <w:marTop w:val="0"/>
      <w:marBottom w:val="0"/>
      <w:divBdr>
        <w:top w:val="none" w:sz="0" w:space="0" w:color="auto"/>
        <w:left w:val="none" w:sz="0" w:space="0" w:color="auto"/>
        <w:bottom w:val="none" w:sz="0" w:space="0" w:color="auto"/>
        <w:right w:val="none" w:sz="0" w:space="0" w:color="auto"/>
      </w:divBdr>
    </w:div>
    <w:div w:id="483277850">
      <w:bodyDiv w:val="1"/>
      <w:marLeft w:val="0"/>
      <w:marRight w:val="0"/>
      <w:marTop w:val="0"/>
      <w:marBottom w:val="0"/>
      <w:divBdr>
        <w:top w:val="none" w:sz="0" w:space="0" w:color="auto"/>
        <w:left w:val="none" w:sz="0" w:space="0" w:color="auto"/>
        <w:bottom w:val="none" w:sz="0" w:space="0" w:color="auto"/>
        <w:right w:val="none" w:sz="0" w:space="0" w:color="auto"/>
      </w:divBdr>
    </w:div>
    <w:div w:id="770855746">
      <w:bodyDiv w:val="1"/>
      <w:marLeft w:val="0"/>
      <w:marRight w:val="0"/>
      <w:marTop w:val="0"/>
      <w:marBottom w:val="0"/>
      <w:divBdr>
        <w:top w:val="none" w:sz="0" w:space="0" w:color="auto"/>
        <w:left w:val="none" w:sz="0" w:space="0" w:color="auto"/>
        <w:bottom w:val="none" w:sz="0" w:space="0" w:color="auto"/>
        <w:right w:val="none" w:sz="0" w:space="0" w:color="auto"/>
      </w:divBdr>
    </w:div>
    <w:div w:id="879197793">
      <w:bodyDiv w:val="1"/>
      <w:marLeft w:val="0"/>
      <w:marRight w:val="0"/>
      <w:marTop w:val="0"/>
      <w:marBottom w:val="0"/>
      <w:divBdr>
        <w:top w:val="none" w:sz="0" w:space="0" w:color="auto"/>
        <w:left w:val="none" w:sz="0" w:space="0" w:color="auto"/>
        <w:bottom w:val="none" w:sz="0" w:space="0" w:color="auto"/>
        <w:right w:val="none" w:sz="0" w:space="0" w:color="auto"/>
      </w:divBdr>
    </w:div>
    <w:div w:id="939223173">
      <w:bodyDiv w:val="1"/>
      <w:marLeft w:val="0"/>
      <w:marRight w:val="0"/>
      <w:marTop w:val="0"/>
      <w:marBottom w:val="0"/>
      <w:divBdr>
        <w:top w:val="none" w:sz="0" w:space="0" w:color="auto"/>
        <w:left w:val="none" w:sz="0" w:space="0" w:color="auto"/>
        <w:bottom w:val="none" w:sz="0" w:space="0" w:color="auto"/>
        <w:right w:val="none" w:sz="0" w:space="0" w:color="auto"/>
      </w:divBdr>
    </w:div>
    <w:div w:id="1100756200">
      <w:bodyDiv w:val="1"/>
      <w:marLeft w:val="0"/>
      <w:marRight w:val="0"/>
      <w:marTop w:val="0"/>
      <w:marBottom w:val="0"/>
      <w:divBdr>
        <w:top w:val="none" w:sz="0" w:space="0" w:color="auto"/>
        <w:left w:val="none" w:sz="0" w:space="0" w:color="auto"/>
        <w:bottom w:val="none" w:sz="0" w:space="0" w:color="auto"/>
        <w:right w:val="none" w:sz="0" w:space="0" w:color="auto"/>
      </w:divBdr>
    </w:div>
    <w:div w:id="1147822120">
      <w:bodyDiv w:val="1"/>
      <w:marLeft w:val="0"/>
      <w:marRight w:val="0"/>
      <w:marTop w:val="0"/>
      <w:marBottom w:val="0"/>
      <w:divBdr>
        <w:top w:val="none" w:sz="0" w:space="0" w:color="auto"/>
        <w:left w:val="none" w:sz="0" w:space="0" w:color="auto"/>
        <w:bottom w:val="none" w:sz="0" w:space="0" w:color="auto"/>
        <w:right w:val="none" w:sz="0" w:space="0" w:color="auto"/>
      </w:divBdr>
    </w:div>
    <w:div w:id="1404835232">
      <w:bodyDiv w:val="1"/>
      <w:marLeft w:val="0"/>
      <w:marRight w:val="0"/>
      <w:marTop w:val="0"/>
      <w:marBottom w:val="0"/>
      <w:divBdr>
        <w:top w:val="none" w:sz="0" w:space="0" w:color="auto"/>
        <w:left w:val="none" w:sz="0" w:space="0" w:color="auto"/>
        <w:bottom w:val="none" w:sz="0" w:space="0" w:color="auto"/>
        <w:right w:val="none" w:sz="0" w:space="0" w:color="auto"/>
      </w:divBdr>
    </w:div>
    <w:div w:id="1579051006">
      <w:bodyDiv w:val="1"/>
      <w:marLeft w:val="0"/>
      <w:marRight w:val="0"/>
      <w:marTop w:val="0"/>
      <w:marBottom w:val="0"/>
      <w:divBdr>
        <w:top w:val="none" w:sz="0" w:space="0" w:color="auto"/>
        <w:left w:val="none" w:sz="0" w:space="0" w:color="auto"/>
        <w:bottom w:val="none" w:sz="0" w:space="0" w:color="auto"/>
        <w:right w:val="none" w:sz="0" w:space="0" w:color="auto"/>
      </w:divBdr>
    </w:div>
    <w:div w:id="1867478371">
      <w:bodyDiv w:val="1"/>
      <w:marLeft w:val="0"/>
      <w:marRight w:val="0"/>
      <w:marTop w:val="0"/>
      <w:marBottom w:val="0"/>
      <w:divBdr>
        <w:top w:val="none" w:sz="0" w:space="0" w:color="auto"/>
        <w:left w:val="none" w:sz="0" w:space="0" w:color="auto"/>
        <w:bottom w:val="none" w:sz="0" w:space="0" w:color="auto"/>
        <w:right w:val="none" w:sz="0" w:space="0" w:color="auto"/>
      </w:divBdr>
    </w:div>
    <w:div w:id="2073504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energistics.org/product-license-agreemen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yperlink" Target="http://www.energistics.org/legal-policie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energistics.org/product-license-agreement"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2.xml"/><Relationship Id="rId10" Type="http://schemas.openxmlformats.org/officeDocument/2006/relationships/hyperlink" Target="http://www.energistics.org/legal-policies" TargetMode="External"/><Relationship Id="rId19" Type="http://schemas.openxmlformats.org/officeDocument/2006/relationships/image" Target="media/image6.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energistics.org/contact-u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nna%20Marci\AppData\Roaming\Microsoft\Templates\ENERGISTICS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99"/>
        </a:solidFill>
        <a:ln w="9525">
          <a:solidFill>
            <a:srgbClr val="0070C0"/>
          </a:solidFill>
        </a:ln>
      </a:spPr>
      <a:bodyPr rot="0" spcFirstLastPara="0" vertOverflow="overflow" horzOverflow="overflow" vert="horz" wrap="square" lIns="91440" tIns="45720" rIns="91440" bIns="45720" numCol="1" spcCol="0" rtlCol="0" fromWordArt="0" anchor="t" anchorCtr="0" forceAA="0" compatLnSpc="1">
        <a:prstTxWarp prst="textNoShape">
          <a:avLst/>
        </a:prstTxWarp>
        <a:sp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D11F5D-DA85-447F-95EC-DB5B95C2D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ENERGISTICS1.dotx</Template>
  <TotalTime>126</TotalTime>
  <Pages>37</Pages>
  <Words>10849</Words>
  <Characters>61842</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Energistics Document</vt:lpstr>
    </vt:vector>
  </TitlesOfParts>
  <Company>Microsoft</Company>
  <LinksUpToDate>false</LinksUpToDate>
  <CharactersWithSpaces>72546</CharactersWithSpaces>
  <SharedDoc>false</SharedDoc>
  <HLinks>
    <vt:vector size="216" baseType="variant">
      <vt:variant>
        <vt:i4>4194407</vt:i4>
      </vt:variant>
      <vt:variant>
        <vt:i4>210</vt:i4>
      </vt:variant>
      <vt:variant>
        <vt:i4>0</vt:i4>
      </vt:variant>
      <vt:variant>
        <vt:i4>5</vt:i4>
      </vt:variant>
      <vt:variant>
        <vt:lpwstr>http://www.energistics.org/contact-us</vt:lpwstr>
      </vt:variant>
      <vt:variant>
        <vt:lpwstr/>
      </vt:variant>
      <vt:variant>
        <vt:i4>1966084</vt:i4>
      </vt:variant>
      <vt:variant>
        <vt:i4>194</vt:i4>
      </vt:variant>
      <vt:variant>
        <vt:i4>0</vt:i4>
      </vt:variant>
      <vt:variant>
        <vt:i4>5</vt:i4>
      </vt:variant>
      <vt:variant>
        <vt:lpwstr/>
      </vt:variant>
      <vt:variant>
        <vt:lpwstr>_Toc386108081</vt:lpwstr>
      </vt:variant>
      <vt:variant>
        <vt:i4>1966085</vt:i4>
      </vt:variant>
      <vt:variant>
        <vt:i4>188</vt:i4>
      </vt:variant>
      <vt:variant>
        <vt:i4>0</vt:i4>
      </vt:variant>
      <vt:variant>
        <vt:i4>5</vt:i4>
      </vt:variant>
      <vt:variant>
        <vt:lpwstr/>
      </vt:variant>
      <vt:variant>
        <vt:lpwstr>_Toc386108080</vt:lpwstr>
      </vt:variant>
      <vt:variant>
        <vt:i4>1114124</vt:i4>
      </vt:variant>
      <vt:variant>
        <vt:i4>182</vt:i4>
      </vt:variant>
      <vt:variant>
        <vt:i4>0</vt:i4>
      </vt:variant>
      <vt:variant>
        <vt:i4>5</vt:i4>
      </vt:variant>
      <vt:variant>
        <vt:lpwstr/>
      </vt:variant>
      <vt:variant>
        <vt:lpwstr>_Toc386108079</vt:lpwstr>
      </vt:variant>
      <vt:variant>
        <vt:i4>1114125</vt:i4>
      </vt:variant>
      <vt:variant>
        <vt:i4>176</vt:i4>
      </vt:variant>
      <vt:variant>
        <vt:i4>0</vt:i4>
      </vt:variant>
      <vt:variant>
        <vt:i4>5</vt:i4>
      </vt:variant>
      <vt:variant>
        <vt:lpwstr/>
      </vt:variant>
      <vt:variant>
        <vt:lpwstr>_Toc386108078</vt:lpwstr>
      </vt:variant>
      <vt:variant>
        <vt:i4>1114114</vt:i4>
      </vt:variant>
      <vt:variant>
        <vt:i4>170</vt:i4>
      </vt:variant>
      <vt:variant>
        <vt:i4>0</vt:i4>
      </vt:variant>
      <vt:variant>
        <vt:i4>5</vt:i4>
      </vt:variant>
      <vt:variant>
        <vt:lpwstr/>
      </vt:variant>
      <vt:variant>
        <vt:lpwstr>_Toc386108077</vt:lpwstr>
      </vt:variant>
      <vt:variant>
        <vt:i4>1114115</vt:i4>
      </vt:variant>
      <vt:variant>
        <vt:i4>164</vt:i4>
      </vt:variant>
      <vt:variant>
        <vt:i4>0</vt:i4>
      </vt:variant>
      <vt:variant>
        <vt:i4>5</vt:i4>
      </vt:variant>
      <vt:variant>
        <vt:lpwstr/>
      </vt:variant>
      <vt:variant>
        <vt:lpwstr>_Toc386108076</vt:lpwstr>
      </vt:variant>
      <vt:variant>
        <vt:i4>1114112</vt:i4>
      </vt:variant>
      <vt:variant>
        <vt:i4>158</vt:i4>
      </vt:variant>
      <vt:variant>
        <vt:i4>0</vt:i4>
      </vt:variant>
      <vt:variant>
        <vt:i4>5</vt:i4>
      </vt:variant>
      <vt:variant>
        <vt:lpwstr/>
      </vt:variant>
      <vt:variant>
        <vt:lpwstr>_Toc386108075</vt:lpwstr>
      </vt:variant>
      <vt:variant>
        <vt:i4>1114113</vt:i4>
      </vt:variant>
      <vt:variant>
        <vt:i4>152</vt:i4>
      </vt:variant>
      <vt:variant>
        <vt:i4>0</vt:i4>
      </vt:variant>
      <vt:variant>
        <vt:i4>5</vt:i4>
      </vt:variant>
      <vt:variant>
        <vt:lpwstr/>
      </vt:variant>
      <vt:variant>
        <vt:lpwstr>_Toc386108074</vt:lpwstr>
      </vt:variant>
      <vt:variant>
        <vt:i4>1114118</vt:i4>
      </vt:variant>
      <vt:variant>
        <vt:i4>146</vt:i4>
      </vt:variant>
      <vt:variant>
        <vt:i4>0</vt:i4>
      </vt:variant>
      <vt:variant>
        <vt:i4>5</vt:i4>
      </vt:variant>
      <vt:variant>
        <vt:lpwstr/>
      </vt:variant>
      <vt:variant>
        <vt:lpwstr>_Toc386108073</vt:lpwstr>
      </vt:variant>
      <vt:variant>
        <vt:i4>1114119</vt:i4>
      </vt:variant>
      <vt:variant>
        <vt:i4>140</vt:i4>
      </vt:variant>
      <vt:variant>
        <vt:i4>0</vt:i4>
      </vt:variant>
      <vt:variant>
        <vt:i4>5</vt:i4>
      </vt:variant>
      <vt:variant>
        <vt:lpwstr/>
      </vt:variant>
      <vt:variant>
        <vt:lpwstr>_Toc386108072</vt:lpwstr>
      </vt:variant>
      <vt:variant>
        <vt:i4>1114116</vt:i4>
      </vt:variant>
      <vt:variant>
        <vt:i4>134</vt:i4>
      </vt:variant>
      <vt:variant>
        <vt:i4>0</vt:i4>
      </vt:variant>
      <vt:variant>
        <vt:i4>5</vt:i4>
      </vt:variant>
      <vt:variant>
        <vt:lpwstr/>
      </vt:variant>
      <vt:variant>
        <vt:lpwstr>_Toc386108071</vt:lpwstr>
      </vt:variant>
      <vt:variant>
        <vt:i4>1114117</vt:i4>
      </vt:variant>
      <vt:variant>
        <vt:i4>128</vt:i4>
      </vt:variant>
      <vt:variant>
        <vt:i4>0</vt:i4>
      </vt:variant>
      <vt:variant>
        <vt:i4>5</vt:i4>
      </vt:variant>
      <vt:variant>
        <vt:lpwstr/>
      </vt:variant>
      <vt:variant>
        <vt:lpwstr>_Toc386108070</vt:lpwstr>
      </vt:variant>
      <vt:variant>
        <vt:i4>1048588</vt:i4>
      </vt:variant>
      <vt:variant>
        <vt:i4>122</vt:i4>
      </vt:variant>
      <vt:variant>
        <vt:i4>0</vt:i4>
      </vt:variant>
      <vt:variant>
        <vt:i4>5</vt:i4>
      </vt:variant>
      <vt:variant>
        <vt:lpwstr/>
      </vt:variant>
      <vt:variant>
        <vt:lpwstr>_Toc386108069</vt:lpwstr>
      </vt:variant>
      <vt:variant>
        <vt:i4>1048578</vt:i4>
      </vt:variant>
      <vt:variant>
        <vt:i4>116</vt:i4>
      </vt:variant>
      <vt:variant>
        <vt:i4>0</vt:i4>
      </vt:variant>
      <vt:variant>
        <vt:i4>5</vt:i4>
      </vt:variant>
      <vt:variant>
        <vt:lpwstr/>
      </vt:variant>
      <vt:variant>
        <vt:lpwstr>_Toc386108067</vt:lpwstr>
      </vt:variant>
      <vt:variant>
        <vt:i4>1048579</vt:i4>
      </vt:variant>
      <vt:variant>
        <vt:i4>110</vt:i4>
      </vt:variant>
      <vt:variant>
        <vt:i4>0</vt:i4>
      </vt:variant>
      <vt:variant>
        <vt:i4>5</vt:i4>
      </vt:variant>
      <vt:variant>
        <vt:lpwstr/>
      </vt:variant>
      <vt:variant>
        <vt:lpwstr>_Toc386108066</vt:lpwstr>
      </vt:variant>
      <vt:variant>
        <vt:i4>1048576</vt:i4>
      </vt:variant>
      <vt:variant>
        <vt:i4>104</vt:i4>
      </vt:variant>
      <vt:variant>
        <vt:i4>0</vt:i4>
      </vt:variant>
      <vt:variant>
        <vt:i4>5</vt:i4>
      </vt:variant>
      <vt:variant>
        <vt:lpwstr/>
      </vt:variant>
      <vt:variant>
        <vt:lpwstr>_Toc386108065</vt:lpwstr>
      </vt:variant>
      <vt:variant>
        <vt:i4>1048577</vt:i4>
      </vt:variant>
      <vt:variant>
        <vt:i4>98</vt:i4>
      </vt:variant>
      <vt:variant>
        <vt:i4>0</vt:i4>
      </vt:variant>
      <vt:variant>
        <vt:i4>5</vt:i4>
      </vt:variant>
      <vt:variant>
        <vt:lpwstr/>
      </vt:variant>
      <vt:variant>
        <vt:lpwstr>_Toc386108064</vt:lpwstr>
      </vt:variant>
      <vt:variant>
        <vt:i4>1048582</vt:i4>
      </vt:variant>
      <vt:variant>
        <vt:i4>92</vt:i4>
      </vt:variant>
      <vt:variant>
        <vt:i4>0</vt:i4>
      </vt:variant>
      <vt:variant>
        <vt:i4>5</vt:i4>
      </vt:variant>
      <vt:variant>
        <vt:lpwstr/>
      </vt:variant>
      <vt:variant>
        <vt:lpwstr>_Toc386108063</vt:lpwstr>
      </vt:variant>
      <vt:variant>
        <vt:i4>1048583</vt:i4>
      </vt:variant>
      <vt:variant>
        <vt:i4>86</vt:i4>
      </vt:variant>
      <vt:variant>
        <vt:i4>0</vt:i4>
      </vt:variant>
      <vt:variant>
        <vt:i4>5</vt:i4>
      </vt:variant>
      <vt:variant>
        <vt:lpwstr/>
      </vt:variant>
      <vt:variant>
        <vt:lpwstr>_Toc386108062</vt:lpwstr>
      </vt:variant>
      <vt:variant>
        <vt:i4>1048580</vt:i4>
      </vt:variant>
      <vt:variant>
        <vt:i4>80</vt:i4>
      </vt:variant>
      <vt:variant>
        <vt:i4>0</vt:i4>
      </vt:variant>
      <vt:variant>
        <vt:i4>5</vt:i4>
      </vt:variant>
      <vt:variant>
        <vt:lpwstr/>
      </vt:variant>
      <vt:variant>
        <vt:lpwstr>_Toc386108061</vt:lpwstr>
      </vt:variant>
      <vt:variant>
        <vt:i4>1048581</vt:i4>
      </vt:variant>
      <vt:variant>
        <vt:i4>74</vt:i4>
      </vt:variant>
      <vt:variant>
        <vt:i4>0</vt:i4>
      </vt:variant>
      <vt:variant>
        <vt:i4>5</vt:i4>
      </vt:variant>
      <vt:variant>
        <vt:lpwstr/>
      </vt:variant>
      <vt:variant>
        <vt:lpwstr>_Toc386108060</vt:lpwstr>
      </vt:variant>
      <vt:variant>
        <vt:i4>1245196</vt:i4>
      </vt:variant>
      <vt:variant>
        <vt:i4>68</vt:i4>
      </vt:variant>
      <vt:variant>
        <vt:i4>0</vt:i4>
      </vt:variant>
      <vt:variant>
        <vt:i4>5</vt:i4>
      </vt:variant>
      <vt:variant>
        <vt:lpwstr/>
      </vt:variant>
      <vt:variant>
        <vt:lpwstr>_Toc386108059</vt:lpwstr>
      </vt:variant>
      <vt:variant>
        <vt:i4>1245197</vt:i4>
      </vt:variant>
      <vt:variant>
        <vt:i4>62</vt:i4>
      </vt:variant>
      <vt:variant>
        <vt:i4>0</vt:i4>
      </vt:variant>
      <vt:variant>
        <vt:i4>5</vt:i4>
      </vt:variant>
      <vt:variant>
        <vt:lpwstr/>
      </vt:variant>
      <vt:variant>
        <vt:lpwstr>_Toc386108058</vt:lpwstr>
      </vt:variant>
      <vt:variant>
        <vt:i4>1245186</vt:i4>
      </vt:variant>
      <vt:variant>
        <vt:i4>56</vt:i4>
      </vt:variant>
      <vt:variant>
        <vt:i4>0</vt:i4>
      </vt:variant>
      <vt:variant>
        <vt:i4>5</vt:i4>
      </vt:variant>
      <vt:variant>
        <vt:lpwstr/>
      </vt:variant>
      <vt:variant>
        <vt:lpwstr>_Toc386108057</vt:lpwstr>
      </vt:variant>
      <vt:variant>
        <vt:i4>1245187</vt:i4>
      </vt:variant>
      <vt:variant>
        <vt:i4>50</vt:i4>
      </vt:variant>
      <vt:variant>
        <vt:i4>0</vt:i4>
      </vt:variant>
      <vt:variant>
        <vt:i4>5</vt:i4>
      </vt:variant>
      <vt:variant>
        <vt:lpwstr/>
      </vt:variant>
      <vt:variant>
        <vt:lpwstr>_Toc386108056</vt:lpwstr>
      </vt:variant>
      <vt:variant>
        <vt:i4>1245184</vt:i4>
      </vt:variant>
      <vt:variant>
        <vt:i4>44</vt:i4>
      </vt:variant>
      <vt:variant>
        <vt:i4>0</vt:i4>
      </vt:variant>
      <vt:variant>
        <vt:i4>5</vt:i4>
      </vt:variant>
      <vt:variant>
        <vt:lpwstr/>
      </vt:variant>
      <vt:variant>
        <vt:lpwstr>_Toc386108055</vt:lpwstr>
      </vt:variant>
      <vt:variant>
        <vt:i4>1245185</vt:i4>
      </vt:variant>
      <vt:variant>
        <vt:i4>38</vt:i4>
      </vt:variant>
      <vt:variant>
        <vt:i4>0</vt:i4>
      </vt:variant>
      <vt:variant>
        <vt:i4>5</vt:i4>
      </vt:variant>
      <vt:variant>
        <vt:lpwstr/>
      </vt:variant>
      <vt:variant>
        <vt:lpwstr>_Toc386108054</vt:lpwstr>
      </vt:variant>
      <vt:variant>
        <vt:i4>1245190</vt:i4>
      </vt:variant>
      <vt:variant>
        <vt:i4>32</vt:i4>
      </vt:variant>
      <vt:variant>
        <vt:i4>0</vt:i4>
      </vt:variant>
      <vt:variant>
        <vt:i4>5</vt:i4>
      </vt:variant>
      <vt:variant>
        <vt:lpwstr/>
      </vt:variant>
      <vt:variant>
        <vt:lpwstr>_Toc386108053</vt:lpwstr>
      </vt:variant>
      <vt:variant>
        <vt:i4>1245191</vt:i4>
      </vt:variant>
      <vt:variant>
        <vt:i4>26</vt:i4>
      </vt:variant>
      <vt:variant>
        <vt:i4>0</vt:i4>
      </vt:variant>
      <vt:variant>
        <vt:i4>5</vt:i4>
      </vt:variant>
      <vt:variant>
        <vt:lpwstr/>
      </vt:variant>
      <vt:variant>
        <vt:lpwstr>_Toc386108052</vt:lpwstr>
      </vt:variant>
      <vt:variant>
        <vt:i4>1245188</vt:i4>
      </vt:variant>
      <vt:variant>
        <vt:i4>20</vt:i4>
      </vt:variant>
      <vt:variant>
        <vt:i4>0</vt:i4>
      </vt:variant>
      <vt:variant>
        <vt:i4>5</vt:i4>
      </vt:variant>
      <vt:variant>
        <vt:lpwstr/>
      </vt:variant>
      <vt:variant>
        <vt:lpwstr>_Toc386108051</vt:lpwstr>
      </vt:variant>
      <vt:variant>
        <vt:i4>1245189</vt:i4>
      </vt:variant>
      <vt:variant>
        <vt:i4>14</vt:i4>
      </vt:variant>
      <vt:variant>
        <vt:i4>0</vt:i4>
      </vt:variant>
      <vt:variant>
        <vt:i4>5</vt:i4>
      </vt:variant>
      <vt:variant>
        <vt:lpwstr/>
      </vt:variant>
      <vt:variant>
        <vt:lpwstr>_Toc386108050</vt:lpwstr>
      </vt:variant>
      <vt:variant>
        <vt:i4>1179660</vt:i4>
      </vt:variant>
      <vt:variant>
        <vt:i4>8</vt:i4>
      </vt:variant>
      <vt:variant>
        <vt:i4>0</vt:i4>
      </vt:variant>
      <vt:variant>
        <vt:i4>5</vt:i4>
      </vt:variant>
      <vt:variant>
        <vt:lpwstr/>
      </vt:variant>
      <vt:variant>
        <vt:lpwstr>_Toc386108049</vt:lpwstr>
      </vt:variant>
      <vt:variant>
        <vt:i4>1179661</vt:i4>
      </vt:variant>
      <vt:variant>
        <vt:i4>2</vt:i4>
      </vt:variant>
      <vt:variant>
        <vt:i4>0</vt:i4>
      </vt:variant>
      <vt:variant>
        <vt:i4>5</vt:i4>
      </vt:variant>
      <vt:variant>
        <vt:lpwstr/>
      </vt:variant>
      <vt:variant>
        <vt:lpwstr>_Toc386108048</vt:lpwstr>
      </vt:variant>
      <vt:variant>
        <vt:i4>5242954</vt:i4>
      </vt:variant>
      <vt:variant>
        <vt:i4>3</vt:i4>
      </vt:variant>
      <vt:variant>
        <vt:i4>0</vt:i4>
      </vt:variant>
      <vt:variant>
        <vt:i4>5</vt:i4>
      </vt:variant>
      <vt:variant>
        <vt:lpwstr>http://www.energistics.org/product-license-agreement</vt:lpwstr>
      </vt:variant>
      <vt:variant>
        <vt:lpwstr/>
      </vt:variant>
      <vt:variant>
        <vt:i4>5242996</vt:i4>
      </vt:variant>
      <vt:variant>
        <vt:i4>0</vt:i4>
      </vt:variant>
      <vt:variant>
        <vt:i4>0</vt:i4>
      </vt:variant>
      <vt:variant>
        <vt:i4>5</vt:i4>
      </vt:variant>
      <vt:variant>
        <vt:lpwstr>http://www.energistics.org/legal-policies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Energistics Document</dc:title>
  <dc:subject>Energistics Standards</dc:subject>
  <dc:creator>Donna Marcotte</dc:creator>
  <cp:lastModifiedBy>Joey Magsipok</cp:lastModifiedBy>
  <cp:revision>15</cp:revision>
  <cp:lastPrinted>2014-01-31T14:37:00Z</cp:lastPrinted>
  <dcterms:created xsi:type="dcterms:W3CDTF">2014-07-17T20:25:00Z</dcterms:created>
  <dcterms:modified xsi:type="dcterms:W3CDTF">2014-07-23T19:05:00Z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vt:lpwstr>PRODML</vt:lpwstr>
  </property>
  <property fmtid="{D5CDD505-2E9C-101B-9397-08002B2CF9AE}" pid="3" name="Version">
    <vt:lpwstr>1.1</vt:lpwstr>
  </property>
  <property fmtid="{D5CDD505-2E9C-101B-9397-08002B2CF9AE}" pid="4" name="Status">
    <vt:lpwstr>Draft</vt:lpwstr>
  </property>
  <property fmtid="{D5CDD505-2E9C-101B-9397-08002B2CF9AE}" pid="5" name="ContentType">
    <vt:lpwstr>Document</vt:lpwstr>
  </property>
  <property fmtid="{D5CDD505-2E9C-101B-9397-08002B2CF9AE}" pid="6" name="ContentTypeId">
    <vt:lpwstr>0x01010091B4E6E16735A34AB8BA7846BCF409F1</vt:lpwstr>
  </property>
  <property fmtid="{D5CDD505-2E9C-101B-9397-08002B2CF9AE}" pid="7" name="_DCDateModified">
    <vt:lpwstr/>
  </property>
  <property fmtid="{D5CDD505-2E9C-101B-9397-08002B2CF9AE}" pid="8" name="Directory">
    <vt:lpwstr>use case team</vt:lpwstr>
  </property>
</Properties>
</file>